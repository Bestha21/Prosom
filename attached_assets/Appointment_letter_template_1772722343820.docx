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E78534" w14:textId="77777777" w:rsidR="00D33776" w:rsidRPr="000250B8" w:rsidRDefault="00D33776" w:rsidP="00D33776">
      <w:pPr>
        <w:ind w:right="180"/>
        <w:jc w:val="both"/>
        <w:rPr>
          <w:rFonts w:ascii="Calibri" w:hAnsi="Calibri" w:cs="Calibri"/>
          <w:b/>
          <w:w w:val="105"/>
          <w:sz w:val="24"/>
          <w:szCs w:val="24"/>
        </w:rPr>
      </w:pPr>
    </w:p>
    <w:p w14:paraId="53EDF20F" w14:textId="2FBB6889" w:rsidR="00D33776" w:rsidRPr="000250B8" w:rsidRDefault="00D33776" w:rsidP="00D33776">
      <w:pPr>
        <w:ind w:right="180"/>
        <w:jc w:val="both"/>
        <w:rPr>
          <w:rFonts w:ascii="Calibri" w:hAnsi="Calibri" w:cs="Calibri"/>
          <w:bCs/>
          <w:sz w:val="24"/>
          <w:szCs w:val="24"/>
        </w:rPr>
      </w:pPr>
      <w:r w:rsidRPr="000250B8">
        <w:rPr>
          <w:rFonts w:ascii="Calibri" w:hAnsi="Calibri" w:cs="Calibri"/>
          <w:b/>
          <w:w w:val="105"/>
          <w:sz w:val="24"/>
          <w:szCs w:val="24"/>
        </w:rPr>
        <w:t xml:space="preserve">Ref: </w:t>
      </w:r>
      <w:r w:rsidRPr="000250B8">
        <w:rPr>
          <w:rFonts w:ascii="Calibri" w:hAnsi="Calibri" w:cs="Calibri"/>
          <w:b/>
          <w:w w:val="105"/>
          <w:sz w:val="24"/>
          <w:szCs w:val="24"/>
          <w:u w:val="single"/>
        </w:rPr>
        <w:t>Entity</w:t>
      </w:r>
      <w:r w:rsidRPr="000250B8">
        <w:rPr>
          <w:rFonts w:ascii="Calibri" w:hAnsi="Calibri" w:cs="Calibri"/>
          <w:b/>
          <w:w w:val="105"/>
          <w:sz w:val="24"/>
          <w:szCs w:val="24"/>
        </w:rPr>
        <w:t>/EMP/</w:t>
      </w:r>
      <w:r w:rsidR="001C36A3">
        <w:rPr>
          <w:rFonts w:ascii="Calibri" w:hAnsi="Calibri" w:cs="Calibri"/>
          <w:b/>
          <w:w w:val="105"/>
          <w:sz w:val="24"/>
          <w:szCs w:val="24"/>
        </w:rPr>
        <w:t>Emp Code</w:t>
      </w:r>
      <w:r w:rsidRPr="000250B8">
        <w:rPr>
          <w:rFonts w:ascii="Calibri" w:hAnsi="Calibri" w:cs="Calibri"/>
          <w:b/>
          <w:w w:val="105"/>
          <w:sz w:val="24"/>
          <w:szCs w:val="24"/>
        </w:rPr>
        <w:t>/</w:t>
      </w:r>
      <w:r w:rsidR="001C36A3">
        <w:rPr>
          <w:rFonts w:ascii="Calibri" w:hAnsi="Calibri" w:cs="Calibri"/>
          <w:b/>
          <w:w w:val="105"/>
          <w:sz w:val="24"/>
          <w:szCs w:val="24"/>
        </w:rPr>
        <w:t>Year</w:t>
      </w:r>
      <w:r w:rsidRPr="000250B8">
        <w:rPr>
          <w:rFonts w:ascii="Calibri" w:hAnsi="Calibri" w:cs="Calibri"/>
          <w:b/>
          <w:w w:val="105"/>
          <w:sz w:val="24"/>
          <w:szCs w:val="24"/>
        </w:rPr>
        <w:tab/>
      </w:r>
      <w:r w:rsidRPr="000250B8">
        <w:rPr>
          <w:rFonts w:ascii="Calibri" w:hAnsi="Calibri" w:cs="Calibri"/>
          <w:b/>
          <w:w w:val="105"/>
          <w:sz w:val="24"/>
          <w:szCs w:val="24"/>
        </w:rPr>
        <w:tab/>
      </w:r>
      <w:r w:rsidRPr="000250B8">
        <w:rPr>
          <w:rFonts w:ascii="Calibri" w:hAnsi="Calibri" w:cs="Calibri"/>
          <w:bCs/>
          <w:sz w:val="24"/>
          <w:szCs w:val="24"/>
        </w:rPr>
        <w:tab/>
      </w:r>
      <w:r w:rsidRPr="000250B8">
        <w:rPr>
          <w:rFonts w:ascii="Calibri" w:hAnsi="Calibri" w:cs="Calibri"/>
          <w:bCs/>
          <w:sz w:val="24"/>
          <w:szCs w:val="24"/>
        </w:rPr>
        <w:tab/>
      </w:r>
      <w:r w:rsidRPr="000250B8">
        <w:rPr>
          <w:rFonts w:ascii="Calibri" w:hAnsi="Calibri" w:cs="Calibri"/>
          <w:bCs/>
          <w:sz w:val="24"/>
          <w:szCs w:val="24"/>
        </w:rPr>
        <w:tab/>
      </w:r>
      <w:r w:rsidRPr="000250B8">
        <w:rPr>
          <w:rFonts w:ascii="Calibri" w:hAnsi="Calibri" w:cs="Calibri"/>
          <w:bCs/>
          <w:sz w:val="24"/>
          <w:szCs w:val="24"/>
        </w:rPr>
        <w:tab/>
      </w:r>
      <w:r w:rsidRPr="000250B8">
        <w:rPr>
          <w:rFonts w:ascii="Calibri" w:hAnsi="Calibri" w:cs="Calibri"/>
          <w:b/>
          <w:sz w:val="24"/>
          <w:szCs w:val="24"/>
        </w:rPr>
        <w:t>Date</w:t>
      </w:r>
      <w:r w:rsidRPr="000250B8">
        <w:rPr>
          <w:rFonts w:ascii="Calibri" w:hAnsi="Calibri" w:cs="Calibri"/>
          <w:b/>
          <w:sz w:val="24"/>
          <w:szCs w:val="24"/>
        </w:rPr>
        <w:t xml:space="preserve"> of Issuance</w:t>
      </w:r>
    </w:p>
    <w:p w14:paraId="6A6BFEF1" w14:textId="77777777" w:rsidR="00D33776" w:rsidRPr="000250B8" w:rsidRDefault="00D33776" w:rsidP="00D33776">
      <w:pPr>
        <w:pStyle w:val="BodyText"/>
        <w:ind w:right="180"/>
        <w:jc w:val="both"/>
        <w:rPr>
          <w:rFonts w:ascii="Calibri" w:hAnsi="Calibri" w:cs="Calibri"/>
          <w:b/>
          <w:sz w:val="24"/>
          <w:szCs w:val="24"/>
        </w:rPr>
      </w:pPr>
    </w:p>
    <w:p w14:paraId="4C20470E" w14:textId="77777777" w:rsidR="00D33776" w:rsidRPr="000250B8" w:rsidRDefault="00D33776" w:rsidP="00D33776">
      <w:pPr>
        <w:ind w:right="180"/>
        <w:jc w:val="both"/>
        <w:rPr>
          <w:rFonts w:ascii="Calibri" w:hAnsi="Calibri" w:cs="Calibri"/>
          <w:bCs/>
          <w:sz w:val="24"/>
          <w:szCs w:val="24"/>
          <w:lang w:val="en-IN"/>
        </w:rPr>
      </w:pPr>
      <w:r w:rsidRPr="000250B8">
        <w:rPr>
          <w:rFonts w:ascii="Calibri" w:hAnsi="Calibri" w:cs="Calibri"/>
          <w:bCs/>
          <w:sz w:val="24"/>
          <w:szCs w:val="24"/>
          <w:lang w:val="en-IN"/>
        </w:rPr>
        <w:t>To,</w:t>
      </w:r>
    </w:p>
    <w:p w14:paraId="0D52C652" w14:textId="77777777" w:rsidR="00D33776" w:rsidRPr="000250B8" w:rsidRDefault="00D33776" w:rsidP="00D33776">
      <w:pPr>
        <w:pStyle w:val="BodyText"/>
        <w:rPr>
          <w:rFonts w:ascii="Calibri" w:hAnsi="Calibri" w:cs="Calibri"/>
          <w:b/>
          <w:bCs/>
          <w:sz w:val="24"/>
          <w:szCs w:val="24"/>
        </w:rPr>
      </w:pPr>
    </w:p>
    <w:p w14:paraId="3B8EF049" w14:textId="1CEE337D" w:rsidR="00D33776" w:rsidRPr="000250B8" w:rsidRDefault="00D33776" w:rsidP="00D33776">
      <w:pPr>
        <w:pStyle w:val="BodyText"/>
        <w:rPr>
          <w:rFonts w:ascii="Calibri" w:hAnsi="Calibri" w:cs="Calibri"/>
          <w:b/>
          <w:bCs/>
          <w:sz w:val="24"/>
          <w:szCs w:val="24"/>
        </w:rPr>
      </w:pPr>
      <w:r w:rsidRPr="000250B8">
        <w:rPr>
          <w:rFonts w:ascii="Calibri" w:hAnsi="Calibri" w:cs="Calibri"/>
          <w:b/>
          <w:bCs/>
          <w:sz w:val="24"/>
          <w:szCs w:val="24"/>
        </w:rPr>
        <w:t>Name</w:t>
      </w:r>
    </w:p>
    <w:p w14:paraId="146D35B1" w14:textId="5D78F4A1" w:rsidR="00D33776" w:rsidRPr="000250B8" w:rsidRDefault="00D33776" w:rsidP="00D33776">
      <w:pPr>
        <w:pStyle w:val="BodyText"/>
        <w:jc w:val="both"/>
        <w:rPr>
          <w:rFonts w:ascii="Calibri" w:hAnsi="Calibri" w:cs="Calibri"/>
          <w:b/>
          <w:bCs/>
          <w:sz w:val="24"/>
          <w:szCs w:val="24"/>
        </w:rPr>
      </w:pPr>
      <w:r w:rsidRPr="000250B8">
        <w:rPr>
          <w:rFonts w:ascii="Calibri" w:hAnsi="Calibri" w:cs="Calibri"/>
          <w:b/>
          <w:bCs/>
          <w:sz w:val="24"/>
          <w:szCs w:val="24"/>
        </w:rPr>
        <w:t>Address</w:t>
      </w:r>
    </w:p>
    <w:p w14:paraId="3CB18C3C" w14:textId="77777777" w:rsidR="00D33776" w:rsidRPr="000250B8" w:rsidRDefault="00D33776" w:rsidP="00D33776">
      <w:pPr>
        <w:ind w:left="2880" w:right="180" w:firstLine="720"/>
        <w:jc w:val="both"/>
        <w:rPr>
          <w:rFonts w:ascii="Calibri" w:hAnsi="Calibri" w:cs="Calibri"/>
          <w:b/>
          <w:sz w:val="24"/>
          <w:szCs w:val="24"/>
          <w:u w:val="single"/>
        </w:rPr>
      </w:pPr>
    </w:p>
    <w:p w14:paraId="025DB7D6" w14:textId="77777777" w:rsidR="00D33776" w:rsidRPr="000250B8" w:rsidRDefault="00D33776" w:rsidP="00D33776">
      <w:pPr>
        <w:ind w:left="2880" w:right="180" w:firstLine="720"/>
        <w:jc w:val="both"/>
        <w:rPr>
          <w:rFonts w:ascii="Calibri" w:hAnsi="Calibri" w:cs="Calibri"/>
          <w:b/>
          <w:spacing w:val="-2"/>
          <w:sz w:val="24"/>
          <w:szCs w:val="24"/>
          <w:u w:val="single"/>
        </w:rPr>
      </w:pPr>
      <w:r w:rsidRPr="000250B8">
        <w:rPr>
          <w:rFonts w:ascii="Calibri" w:hAnsi="Calibri" w:cs="Calibri"/>
          <w:b/>
          <w:sz w:val="24"/>
          <w:szCs w:val="24"/>
          <w:u w:val="single"/>
        </w:rPr>
        <w:t>LETTER</w:t>
      </w:r>
      <w:r w:rsidRPr="000250B8">
        <w:rPr>
          <w:rFonts w:ascii="Calibri" w:hAnsi="Calibri" w:cs="Calibri"/>
          <w:b/>
          <w:spacing w:val="-7"/>
          <w:sz w:val="24"/>
          <w:szCs w:val="24"/>
          <w:u w:val="single"/>
        </w:rPr>
        <w:t xml:space="preserve"> </w:t>
      </w:r>
      <w:r w:rsidRPr="000250B8">
        <w:rPr>
          <w:rFonts w:ascii="Calibri" w:hAnsi="Calibri" w:cs="Calibri"/>
          <w:b/>
          <w:sz w:val="24"/>
          <w:szCs w:val="24"/>
          <w:u w:val="single"/>
        </w:rPr>
        <w:t xml:space="preserve">OF </w:t>
      </w:r>
      <w:r w:rsidRPr="000250B8">
        <w:rPr>
          <w:rFonts w:ascii="Calibri" w:hAnsi="Calibri" w:cs="Calibri"/>
          <w:b/>
          <w:spacing w:val="-2"/>
          <w:sz w:val="24"/>
          <w:szCs w:val="24"/>
          <w:u w:val="single"/>
        </w:rPr>
        <w:t>APPOINTMENT</w:t>
      </w:r>
    </w:p>
    <w:p w14:paraId="60623EA5" w14:textId="77777777" w:rsidR="00D33776" w:rsidRPr="000250B8" w:rsidRDefault="00D33776" w:rsidP="00D33776">
      <w:pPr>
        <w:ind w:right="180"/>
        <w:jc w:val="both"/>
        <w:rPr>
          <w:rFonts w:ascii="Calibri" w:hAnsi="Calibri" w:cs="Calibri"/>
          <w:bCs/>
          <w:sz w:val="24"/>
          <w:szCs w:val="24"/>
        </w:rPr>
      </w:pPr>
    </w:p>
    <w:p w14:paraId="340A18BC" w14:textId="4700AE91" w:rsidR="00D33776" w:rsidRPr="000250B8" w:rsidRDefault="00D33776" w:rsidP="00D33776">
      <w:pPr>
        <w:ind w:right="180"/>
        <w:jc w:val="both"/>
        <w:rPr>
          <w:rFonts w:ascii="Calibri" w:hAnsi="Calibri" w:cs="Calibri"/>
          <w:bCs/>
          <w:sz w:val="24"/>
          <w:szCs w:val="24"/>
        </w:rPr>
      </w:pPr>
      <w:r w:rsidRPr="000250B8">
        <w:rPr>
          <w:rFonts w:ascii="Calibri" w:hAnsi="Calibri" w:cs="Calibri"/>
          <w:bCs/>
          <w:sz w:val="24"/>
          <w:szCs w:val="24"/>
        </w:rPr>
        <w:t xml:space="preserve">Dear </w:t>
      </w:r>
      <w:r w:rsidRPr="000250B8">
        <w:rPr>
          <w:rFonts w:ascii="Calibri" w:hAnsi="Calibri" w:cs="Calibri"/>
          <w:bCs/>
          <w:sz w:val="24"/>
          <w:szCs w:val="24"/>
        </w:rPr>
        <w:t>Name</w:t>
      </w:r>
      <w:r w:rsidR="001C36A3">
        <w:rPr>
          <w:rFonts w:ascii="Calibri" w:hAnsi="Calibri" w:cs="Calibri"/>
          <w:bCs/>
          <w:sz w:val="24"/>
          <w:szCs w:val="24"/>
        </w:rPr>
        <w:t>,</w:t>
      </w:r>
    </w:p>
    <w:p w14:paraId="0263B825" w14:textId="77777777" w:rsidR="00D33776" w:rsidRPr="000250B8" w:rsidRDefault="00D33776" w:rsidP="00D33776">
      <w:pPr>
        <w:pStyle w:val="BodyText"/>
        <w:ind w:right="180"/>
        <w:jc w:val="both"/>
        <w:rPr>
          <w:rFonts w:ascii="Calibri" w:hAnsi="Calibri" w:cs="Calibri"/>
          <w:b/>
          <w:sz w:val="24"/>
          <w:szCs w:val="24"/>
        </w:rPr>
      </w:pPr>
    </w:p>
    <w:p w14:paraId="469C20BC" w14:textId="73A11E8D" w:rsidR="00D33776" w:rsidRPr="000250B8" w:rsidRDefault="00D33776" w:rsidP="00D33776">
      <w:pPr>
        <w:pStyle w:val="ListParagraph"/>
        <w:numPr>
          <w:ilvl w:val="0"/>
          <w:numId w:val="4"/>
        </w:numPr>
        <w:ind w:left="0" w:right="180" w:firstLine="0"/>
        <w:contextualSpacing w:val="0"/>
        <w:jc w:val="both"/>
        <w:rPr>
          <w:rFonts w:ascii="Calibri" w:hAnsi="Calibri" w:cs="Calibri"/>
          <w:sz w:val="24"/>
          <w:szCs w:val="24"/>
        </w:rPr>
      </w:pPr>
      <w:r w:rsidRPr="000250B8">
        <w:rPr>
          <w:rFonts w:ascii="Calibri" w:hAnsi="Calibri" w:cs="Calibri"/>
          <w:sz w:val="24"/>
          <w:szCs w:val="24"/>
        </w:rPr>
        <w:t xml:space="preserve">With pleasure, we offer you a position as </w:t>
      </w:r>
      <w:r w:rsidRPr="000250B8">
        <w:rPr>
          <w:rFonts w:ascii="Calibri" w:hAnsi="Calibri" w:cs="Calibri"/>
          <w:b/>
          <w:bCs/>
          <w:sz w:val="24"/>
          <w:szCs w:val="24"/>
        </w:rPr>
        <w:t>Designation</w:t>
      </w:r>
      <w:r w:rsidRPr="000250B8">
        <w:rPr>
          <w:rFonts w:ascii="Calibri" w:hAnsi="Calibri" w:cs="Calibri"/>
          <w:b/>
          <w:bCs/>
          <w:sz w:val="24"/>
          <w:szCs w:val="24"/>
        </w:rPr>
        <w:t xml:space="preserve"> </w:t>
      </w:r>
      <w:r w:rsidRPr="000250B8">
        <w:rPr>
          <w:rFonts w:ascii="Calibri" w:hAnsi="Calibri" w:cs="Calibri"/>
          <w:sz w:val="24"/>
          <w:szCs w:val="24"/>
        </w:rPr>
        <w:t xml:space="preserve">with </w:t>
      </w:r>
      <w:r w:rsidRPr="000250B8">
        <w:rPr>
          <w:rFonts w:ascii="Calibri" w:hAnsi="Calibri" w:cs="Calibri"/>
          <w:b/>
          <w:bCs/>
          <w:sz w:val="24"/>
          <w:szCs w:val="24"/>
          <w:u w:val="single"/>
        </w:rPr>
        <w:t>Entity</w:t>
      </w:r>
      <w:r w:rsidRPr="000250B8">
        <w:rPr>
          <w:rFonts w:ascii="Calibri" w:hAnsi="Calibri" w:cs="Calibri"/>
          <w:sz w:val="24"/>
          <w:szCs w:val="24"/>
        </w:rPr>
        <w:t xml:space="preserve"> (hereinafter ref</w:t>
      </w:r>
      <w:r w:rsidRPr="000250B8">
        <w:rPr>
          <w:rFonts w:ascii="Calibri" w:hAnsi="Calibri" w:cs="Calibri"/>
          <w:spacing w:val="-11"/>
          <w:sz w:val="24"/>
          <w:szCs w:val="24"/>
        </w:rPr>
        <w:t>erred to as “Company</w:t>
      </w:r>
      <w:r w:rsidRPr="000250B8">
        <w:rPr>
          <w:rFonts w:ascii="Calibri" w:hAnsi="Calibri" w:cs="Calibri"/>
          <w:sz w:val="24"/>
          <w:szCs w:val="24"/>
        </w:rPr>
        <w:t xml:space="preserve">") at </w:t>
      </w:r>
      <w:r w:rsidRPr="000250B8">
        <w:rPr>
          <w:rFonts w:ascii="Calibri" w:hAnsi="Calibri" w:cs="Calibri"/>
          <w:b/>
          <w:bCs/>
          <w:sz w:val="24"/>
          <w:szCs w:val="24"/>
        </w:rPr>
        <w:t>Location</w:t>
      </w:r>
      <w:r w:rsidRPr="000250B8">
        <w:rPr>
          <w:rFonts w:ascii="Calibri" w:hAnsi="Calibri" w:cs="Calibri"/>
          <w:b/>
          <w:bCs/>
          <w:sz w:val="24"/>
          <w:szCs w:val="24"/>
        </w:rPr>
        <w:t xml:space="preserve"> </w:t>
      </w:r>
      <w:r w:rsidRPr="000250B8">
        <w:rPr>
          <w:rFonts w:ascii="Calibri" w:hAnsi="Calibri" w:cs="Calibri"/>
          <w:w w:val="105"/>
          <w:sz w:val="24"/>
          <w:szCs w:val="24"/>
        </w:rPr>
        <w:t>Location.</w:t>
      </w:r>
    </w:p>
    <w:p w14:paraId="6EA0961A" w14:textId="77777777" w:rsidR="00D33776" w:rsidRPr="000250B8" w:rsidRDefault="00D33776" w:rsidP="00D33776">
      <w:pPr>
        <w:pStyle w:val="ListParagraph"/>
        <w:ind w:left="0" w:right="180"/>
        <w:jc w:val="both"/>
        <w:rPr>
          <w:rFonts w:ascii="Calibri" w:hAnsi="Calibri" w:cs="Calibri"/>
          <w:sz w:val="24"/>
          <w:szCs w:val="24"/>
        </w:rPr>
      </w:pPr>
    </w:p>
    <w:p w14:paraId="21AB5111" w14:textId="248E83AD" w:rsidR="00D33776" w:rsidRPr="000250B8" w:rsidRDefault="00D33776" w:rsidP="00D33776">
      <w:pPr>
        <w:pStyle w:val="BodyText"/>
        <w:numPr>
          <w:ilvl w:val="0"/>
          <w:numId w:val="4"/>
        </w:numPr>
        <w:ind w:left="0" w:right="180" w:firstLine="0"/>
        <w:jc w:val="both"/>
        <w:rPr>
          <w:rFonts w:ascii="Calibri" w:hAnsi="Calibri" w:cs="Calibri"/>
          <w:spacing w:val="-7"/>
          <w:sz w:val="24"/>
          <w:szCs w:val="24"/>
        </w:rPr>
      </w:pPr>
      <w:r w:rsidRPr="000250B8">
        <w:rPr>
          <w:rFonts w:ascii="Calibri" w:hAnsi="Calibri" w:cs="Calibri"/>
          <w:sz w:val="24"/>
          <w:szCs w:val="24"/>
        </w:rPr>
        <w:t xml:space="preserve">This “offer” is conditional on the acceptance of your above-mentioned position with </w:t>
      </w:r>
      <w:r w:rsidRPr="000250B8">
        <w:rPr>
          <w:rFonts w:ascii="Calibri" w:hAnsi="Calibri" w:cs="Calibri"/>
          <w:b/>
          <w:bCs/>
          <w:sz w:val="24"/>
          <w:szCs w:val="24"/>
          <w:u w:val="single"/>
        </w:rPr>
        <w:t>Entity</w:t>
      </w:r>
      <w:r w:rsidRPr="000250B8">
        <w:rPr>
          <w:rFonts w:ascii="Calibri" w:hAnsi="Calibri" w:cs="Calibri"/>
          <w:sz w:val="24"/>
          <w:szCs w:val="24"/>
        </w:rPr>
        <w:t>. as well as the terms and conditions of your assignment as set forth below</w:t>
      </w:r>
      <w:r w:rsidRPr="000250B8">
        <w:rPr>
          <w:rFonts w:ascii="Calibri" w:hAnsi="Calibri" w:cs="Calibri"/>
          <w:spacing w:val="-8"/>
          <w:sz w:val="24"/>
          <w:szCs w:val="24"/>
        </w:rPr>
        <w:t xml:space="preserve"> </w:t>
      </w:r>
      <w:r w:rsidRPr="000250B8">
        <w:rPr>
          <w:rFonts w:ascii="Calibri" w:hAnsi="Calibri" w:cs="Calibri"/>
          <w:sz w:val="24"/>
          <w:szCs w:val="24"/>
        </w:rPr>
        <w:t>that</w:t>
      </w:r>
      <w:r w:rsidRPr="000250B8">
        <w:rPr>
          <w:rFonts w:ascii="Calibri" w:hAnsi="Calibri" w:cs="Calibri"/>
          <w:spacing w:val="-6"/>
          <w:sz w:val="24"/>
          <w:szCs w:val="24"/>
        </w:rPr>
        <w:t xml:space="preserve"> </w:t>
      </w:r>
      <w:r w:rsidRPr="000250B8">
        <w:rPr>
          <w:rFonts w:ascii="Calibri" w:hAnsi="Calibri" w:cs="Calibri"/>
          <w:sz w:val="24"/>
          <w:szCs w:val="24"/>
        </w:rPr>
        <w:t>are</w:t>
      </w:r>
      <w:r w:rsidRPr="000250B8">
        <w:rPr>
          <w:rFonts w:ascii="Calibri" w:hAnsi="Calibri" w:cs="Calibri"/>
          <w:spacing w:val="-6"/>
          <w:sz w:val="24"/>
          <w:szCs w:val="24"/>
        </w:rPr>
        <w:t xml:space="preserve"> </w:t>
      </w:r>
      <w:r w:rsidRPr="000250B8">
        <w:rPr>
          <w:rFonts w:ascii="Calibri" w:hAnsi="Calibri" w:cs="Calibri"/>
          <w:sz w:val="24"/>
          <w:szCs w:val="24"/>
        </w:rPr>
        <w:t>incorporated</w:t>
      </w:r>
      <w:r w:rsidRPr="000250B8">
        <w:rPr>
          <w:rFonts w:ascii="Calibri" w:hAnsi="Calibri" w:cs="Calibri"/>
          <w:spacing w:val="-5"/>
          <w:sz w:val="24"/>
          <w:szCs w:val="24"/>
        </w:rPr>
        <w:t xml:space="preserve"> </w:t>
      </w:r>
      <w:r w:rsidRPr="000250B8">
        <w:rPr>
          <w:rFonts w:ascii="Calibri" w:hAnsi="Calibri" w:cs="Calibri"/>
          <w:sz w:val="24"/>
          <w:szCs w:val="24"/>
        </w:rPr>
        <w:t>by</w:t>
      </w:r>
      <w:r w:rsidRPr="000250B8">
        <w:rPr>
          <w:rFonts w:ascii="Calibri" w:hAnsi="Calibri" w:cs="Calibri"/>
          <w:spacing w:val="-10"/>
          <w:sz w:val="24"/>
          <w:szCs w:val="24"/>
        </w:rPr>
        <w:t xml:space="preserve"> </w:t>
      </w:r>
      <w:r w:rsidRPr="000250B8">
        <w:rPr>
          <w:rFonts w:ascii="Calibri" w:hAnsi="Calibri" w:cs="Calibri"/>
          <w:sz w:val="24"/>
          <w:szCs w:val="24"/>
        </w:rPr>
        <w:t>reference</w:t>
      </w:r>
      <w:r w:rsidRPr="000250B8">
        <w:rPr>
          <w:rFonts w:ascii="Calibri" w:hAnsi="Calibri" w:cs="Calibri"/>
          <w:spacing w:val="-7"/>
          <w:sz w:val="24"/>
          <w:szCs w:val="24"/>
        </w:rPr>
        <w:t xml:space="preserve"> </w:t>
      </w:r>
      <w:r w:rsidRPr="000250B8">
        <w:rPr>
          <w:rFonts w:ascii="Calibri" w:hAnsi="Calibri" w:cs="Calibri"/>
          <w:sz w:val="24"/>
          <w:szCs w:val="24"/>
        </w:rPr>
        <w:t>“offer”</w:t>
      </w:r>
      <w:r w:rsidRPr="000250B8">
        <w:rPr>
          <w:rFonts w:ascii="Calibri" w:hAnsi="Calibri" w:cs="Calibri"/>
          <w:spacing w:val="-7"/>
          <w:sz w:val="24"/>
          <w:szCs w:val="24"/>
        </w:rPr>
        <w:t xml:space="preserve">. </w:t>
      </w:r>
    </w:p>
    <w:p w14:paraId="4451C920" w14:textId="77777777" w:rsidR="00D33776" w:rsidRPr="000250B8" w:rsidRDefault="00D33776" w:rsidP="00D33776">
      <w:pPr>
        <w:pStyle w:val="ListParagraph"/>
        <w:ind w:right="180"/>
        <w:jc w:val="both"/>
        <w:rPr>
          <w:rFonts w:ascii="Calibri" w:hAnsi="Calibri" w:cs="Calibri"/>
          <w:spacing w:val="-7"/>
          <w:sz w:val="24"/>
          <w:szCs w:val="24"/>
        </w:rPr>
      </w:pPr>
    </w:p>
    <w:p w14:paraId="109DA333" w14:textId="77777777" w:rsidR="00D33776" w:rsidRPr="000250B8" w:rsidRDefault="00D33776" w:rsidP="00D33776">
      <w:pPr>
        <w:pStyle w:val="BodyText"/>
        <w:ind w:right="180"/>
        <w:jc w:val="both"/>
        <w:rPr>
          <w:rFonts w:ascii="Calibri" w:hAnsi="Calibri" w:cs="Calibri"/>
          <w:b/>
          <w:bCs/>
          <w:spacing w:val="-7"/>
          <w:sz w:val="24"/>
          <w:szCs w:val="24"/>
          <w:u w:val="single"/>
        </w:rPr>
      </w:pPr>
      <w:r w:rsidRPr="000250B8">
        <w:rPr>
          <w:rFonts w:ascii="Calibri" w:hAnsi="Calibri" w:cs="Calibri"/>
          <w:b/>
          <w:bCs/>
          <w:spacing w:val="-7"/>
          <w:sz w:val="24"/>
          <w:szCs w:val="24"/>
          <w:u w:val="single"/>
        </w:rPr>
        <w:t>GENERAL TERMS AND CONDITIONS</w:t>
      </w:r>
    </w:p>
    <w:p w14:paraId="0A8A9573" w14:textId="77777777" w:rsidR="00D33776" w:rsidRPr="000250B8" w:rsidRDefault="00D33776" w:rsidP="00D33776">
      <w:pPr>
        <w:tabs>
          <w:tab w:val="left" w:pos="2535"/>
          <w:tab w:val="left" w:pos="2536"/>
        </w:tabs>
        <w:ind w:right="180"/>
        <w:jc w:val="both"/>
        <w:rPr>
          <w:rFonts w:ascii="Calibri" w:hAnsi="Calibri" w:cs="Calibri"/>
          <w:b/>
          <w:sz w:val="24"/>
          <w:szCs w:val="24"/>
          <w:u w:val="single"/>
        </w:rPr>
      </w:pPr>
      <w:r w:rsidRPr="000250B8">
        <w:rPr>
          <w:rFonts w:ascii="Calibri" w:hAnsi="Calibri" w:cs="Calibri"/>
          <w:b/>
          <w:sz w:val="24"/>
          <w:szCs w:val="24"/>
          <w:u w:val="single"/>
        </w:rPr>
        <w:t>Service</w:t>
      </w:r>
      <w:r w:rsidRPr="000250B8">
        <w:rPr>
          <w:rFonts w:ascii="Calibri" w:hAnsi="Calibri" w:cs="Calibri"/>
          <w:b/>
          <w:spacing w:val="7"/>
          <w:sz w:val="24"/>
          <w:szCs w:val="24"/>
          <w:u w:val="single"/>
        </w:rPr>
        <w:t xml:space="preserve"> </w:t>
      </w:r>
      <w:r w:rsidRPr="000250B8">
        <w:rPr>
          <w:rFonts w:ascii="Calibri" w:hAnsi="Calibri" w:cs="Calibri"/>
          <w:b/>
          <w:spacing w:val="-2"/>
          <w:sz w:val="24"/>
          <w:szCs w:val="24"/>
          <w:u w:val="single"/>
        </w:rPr>
        <w:t>Rules</w:t>
      </w:r>
    </w:p>
    <w:p w14:paraId="01941FEB" w14:textId="5EBBF773" w:rsidR="00D33776" w:rsidRPr="000250B8" w:rsidRDefault="00D33776" w:rsidP="00D33776">
      <w:pPr>
        <w:pStyle w:val="BodyText"/>
        <w:numPr>
          <w:ilvl w:val="0"/>
          <w:numId w:val="4"/>
        </w:numPr>
        <w:ind w:left="0" w:right="180" w:firstLine="0"/>
        <w:jc w:val="both"/>
        <w:rPr>
          <w:rFonts w:ascii="Calibri" w:hAnsi="Calibri" w:cs="Calibri"/>
          <w:sz w:val="24"/>
          <w:szCs w:val="24"/>
        </w:rPr>
      </w:pPr>
      <w:r w:rsidRPr="000250B8">
        <w:rPr>
          <w:rFonts w:ascii="Calibri" w:hAnsi="Calibri" w:cs="Calibri"/>
          <w:w w:val="105"/>
          <w:sz w:val="24"/>
          <w:szCs w:val="24"/>
        </w:rPr>
        <w:t>You will</w:t>
      </w:r>
      <w:r w:rsidRPr="000250B8">
        <w:rPr>
          <w:rFonts w:ascii="Calibri" w:hAnsi="Calibri" w:cs="Calibri"/>
          <w:spacing w:val="-11"/>
          <w:w w:val="105"/>
          <w:sz w:val="24"/>
          <w:szCs w:val="24"/>
        </w:rPr>
        <w:t xml:space="preserve"> </w:t>
      </w:r>
      <w:r w:rsidRPr="000250B8">
        <w:rPr>
          <w:rFonts w:ascii="Calibri" w:hAnsi="Calibri" w:cs="Calibri"/>
          <w:w w:val="105"/>
          <w:sz w:val="24"/>
          <w:szCs w:val="24"/>
        </w:rPr>
        <w:t>be governed by the</w:t>
      </w:r>
      <w:r w:rsidRPr="000250B8">
        <w:rPr>
          <w:rFonts w:ascii="Calibri" w:hAnsi="Calibri" w:cs="Calibri"/>
          <w:spacing w:val="-6"/>
          <w:w w:val="105"/>
          <w:sz w:val="24"/>
          <w:szCs w:val="24"/>
        </w:rPr>
        <w:t xml:space="preserve"> </w:t>
      </w:r>
      <w:r w:rsidRPr="000250B8">
        <w:rPr>
          <w:rFonts w:ascii="Calibri" w:hAnsi="Calibri" w:cs="Calibri"/>
          <w:w w:val="105"/>
          <w:sz w:val="24"/>
          <w:szCs w:val="24"/>
        </w:rPr>
        <w:t xml:space="preserve">rules, regulations and other Company policies (together the </w:t>
      </w:r>
      <w:r w:rsidRPr="000250B8">
        <w:rPr>
          <w:rFonts w:ascii="Calibri" w:hAnsi="Calibri" w:cs="Calibri"/>
          <w:b/>
          <w:w w:val="105"/>
          <w:sz w:val="24"/>
          <w:szCs w:val="24"/>
        </w:rPr>
        <w:t xml:space="preserve">"Company Policy") </w:t>
      </w:r>
      <w:r w:rsidRPr="000250B8">
        <w:rPr>
          <w:rFonts w:ascii="Calibri" w:hAnsi="Calibri" w:cs="Calibri"/>
          <w:w w:val="105"/>
          <w:sz w:val="24"/>
          <w:szCs w:val="24"/>
        </w:rPr>
        <w:t xml:space="preserve">of </w:t>
      </w:r>
      <w:r w:rsidRPr="000250B8">
        <w:rPr>
          <w:rFonts w:ascii="Calibri" w:hAnsi="Calibri" w:cs="Calibri"/>
          <w:b/>
          <w:bCs/>
          <w:w w:val="105"/>
          <w:sz w:val="24"/>
          <w:szCs w:val="24"/>
          <w:u w:val="single"/>
        </w:rPr>
        <w:t>Entity</w:t>
      </w:r>
      <w:r w:rsidRPr="000250B8">
        <w:rPr>
          <w:rFonts w:ascii="Calibri" w:hAnsi="Calibri" w:cs="Calibri"/>
          <w:w w:val="105"/>
          <w:sz w:val="24"/>
          <w:szCs w:val="24"/>
        </w:rPr>
        <w:t xml:space="preserve"> as applicable,</w:t>
      </w:r>
      <w:r w:rsidRPr="000250B8">
        <w:rPr>
          <w:rFonts w:ascii="Calibri" w:hAnsi="Calibri" w:cs="Calibri"/>
          <w:spacing w:val="-3"/>
          <w:w w:val="105"/>
          <w:sz w:val="24"/>
          <w:szCs w:val="24"/>
        </w:rPr>
        <w:t xml:space="preserve"> </w:t>
      </w:r>
      <w:r w:rsidRPr="000250B8">
        <w:rPr>
          <w:rFonts w:ascii="Calibri" w:hAnsi="Calibri" w:cs="Calibri"/>
          <w:w w:val="105"/>
          <w:sz w:val="24"/>
          <w:szCs w:val="24"/>
        </w:rPr>
        <w:t>enforced,</w:t>
      </w:r>
      <w:r w:rsidRPr="000250B8">
        <w:rPr>
          <w:rFonts w:ascii="Calibri" w:hAnsi="Calibri" w:cs="Calibri"/>
          <w:spacing w:val="-3"/>
          <w:w w:val="105"/>
          <w:sz w:val="24"/>
          <w:szCs w:val="24"/>
        </w:rPr>
        <w:t xml:space="preserve"> </w:t>
      </w:r>
      <w:r w:rsidRPr="000250B8">
        <w:rPr>
          <w:rFonts w:ascii="Calibri" w:hAnsi="Calibri" w:cs="Calibri"/>
          <w:w w:val="105"/>
          <w:sz w:val="24"/>
          <w:szCs w:val="24"/>
        </w:rPr>
        <w:t>amended or altered from</w:t>
      </w:r>
      <w:r w:rsidRPr="000250B8">
        <w:rPr>
          <w:rFonts w:ascii="Calibri" w:hAnsi="Calibri" w:cs="Calibri"/>
          <w:spacing w:val="-3"/>
          <w:w w:val="105"/>
          <w:sz w:val="24"/>
          <w:szCs w:val="24"/>
        </w:rPr>
        <w:t xml:space="preserve"> </w:t>
      </w:r>
      <w:r w:rsidRPr="000250B8">
        <w:rPr>
          <w:rFonts w:ascii="Calibri" w:hAnsi="Calibri" w:cs="Calibri"/>
          <w:w w:val="105"/>
          <w:sz w:val="24"/>
          <w:szCs w:val="24"/>
        </w:rPr>
        <w:t>time to time</w:t>
      </w:r>
      <w:r w:rsidRPr="000250B8">
        <w:rPr>
          <w:rFonts w:ascii="Calibri" w:hAnsi="Calibri" w:cs="Calibri"/>
          <w:spacing w:val="-2"/>
          <w:w w:val="105"/>
          <w:sz w:val="24"/>
          <w:szCs w:val="24"/>
        </w:rPr>
        <w:t xml:space="preserve"> </w:t>
      </w:r>
      <w:proofErr w:type="gramStart"/>
      <w:r w:rsidRPr="000250B8">
        <w:rPr>
          <w:rFonts w:ascii="Calibri" w:hAnsi="Calibri" w:cs="Calibri"/>
          <w:w w:val="105"/>
          <w:sz w:val="24"/>
          <w:szCs w:val="24"/>
        </w:rPr>
        <w:t>during</w:t>
      </w:r>
      <w:r w:rsidRPr="000250B8">
        <w:rPr>
          <w:rFonts w:ascii="Calibri" w:hAnsi="Calibri" w:cs="Calibri"/>
          <w:spacing w:val="-2"/>
          <w:w w:val="105"/>
          <w:sz w:val="24"/>
          <w:szCs w:val="24"/>
        </w:rPr>
        <w:t xml:space="preserve"> </w:t>
      </w:r>
      <w:r w:rsidRPr="000250B8">
        <w:rPr>
          <w:rFonts w:ascii="Calibri" w:hAnsi="Calibri" w:cs="Calibri"/>
          <w:w w:val="105"/>
          <w:sz w:val="24"/>
          <w:szCs w:val="24"/>
        </w:rPr>
        <w:t>the</w:t>
      </w:r>
      <w:r w:rsidRPr="000250B8">
        <w:rPr>
          <w:rFonts w:ascii="Calibri" w:hAnsi="Calibri" w:cs="Calibri"/>
          <w:spacing w:val="-4"/>
          <w:w w:val="105"/>
          <w:sz w:val="24"/>
          <w:szCs w:val="24"/>
        </w:rPr>
        <w:t xml:space="preserve"> </w:t>
      </w:r>
      <w:r w:rsidRPr="000250B8">
        <w:rPr>
          <w:rFonts w:ascii="Calibri" w:hAnsi="Calibri" w:cs="Calibri"/>
          <w:w w:val="105"/>
          <w:sz w:val="24"/>
          <w:szCs w:val="24"/>
        </w:rPr>
        <w:t>course</w:t>
      </w:r>
      <w:r w:rsidRPr="000250B8">
        <w:rPr>
          <w:rFonts w:ascii="Calibri" w:hAnsi="Calibri" w:cs="Calibri"/>
          <w:spacing w:val="-6"/>
          <w:w w:val="105"/>
          <w:sz w:val="24"/>
          <w:szCs w:val="24"/>
        </w:rPr>
        <w:t xml:space="preserve"> </w:t>
      </w:r>
      <w:r w:rsidRPr="000250B8">
        <w:rPr>
          <w:rFonts w:ascii="Calibri" w:hAnsi="Calibri" w:cs="Calibri"/>
          <w:w w:val="105"/>
          <w:sz w:val="24"/>
          <w:szCs w:val="24"/>
        </w:rPr>
        <w:t>of</w:t>
      </w:r>
      <w:proofErr w:type="gramEnd"/>
      <w:r w:rsidRPr="000250B8">
        <w:rPr>
          <w:rFonts w:ascii="Calibri" w:hAnsi="Calibri" w:cs="Calibri"/>
          <w:w w:val="105"/>
          <w:sz w:val="24"/>
          <w:szCs w:val="24"/>
        </w:rPr>
        <w:t xml:space="preserve"> your employment.</w:t>
      </w:r>
    </w:p>
    <w:p w14:paraId="2A992442" w14:textId="77777777" w:rsidR="00D33776" w:rsidRPr="000250B8" w:rsidRDefault="00D33776" w:rsidP="00D33776">
      <w:pPr>
        <w:pStyle w:val="BodyText"/>
        <w:ind w:right="180"/>
        <w:jc w:val="both"/>
        <w:rPr>
          <w:rFonts w:ascii="Calibri" w:hAnsi="Calibri" w:cs="Calibri"/>
          <w:sz w:val="24"/>
          <w:szCs w:val="24"/>
        </w:rPr>
      </w:pPr>
    </w:p>
    <w:p w14:paraId="5010C00F" w14:textId="77777777" w:rsidR="00D33776" w:rsidRPr="000250B8" w:rsidRDefault="00D33776" w:rsidP="00D33776">
      <w:pPr>
        <w:ind w:right="180"/>
        <w:jc w:val="both"/>
        <w:rPr>
          <w:rFonts w:ascii="Calibri" w:hAnsi="Calibri" w:cs="Calibri"/>
          <w:b/>
          <w:bCs/>
          <w:sz w:val="24"/>
          <w:szCs w:val="24"/>
          <w:u w:val="single"/>
        </w:rPr>
      </w:pPr>
      <w:r w:rsidRPr="000250B8">
        <w:rPr>
          <w:rFonts w:ascii="Calibri" w:hAnsi="Calibri" w:cs="Calibri"/>
          <w:b/>
          <w:bCs/>
          <w:sz w:val="24"/>
          <w:szCs w:val="24"/>
          <w:u w:val="single"/>
        </w:rPr>
        <w:t>Commencement</w:t>
      </w:r>
    </w:p>
    <w:p w14:paraId="2DA4DAC0" w14:textId="6210E2B2" w:rsidR="00D33776" w:rsidRPr="000250B8" w:rsidRDefault="00D33776" w:rsidP="00D33776">
      <w:pPr>
        <w:pStyle w:val="BodyText"/>
        <w:numPr>
          <w:ilvl w:val="0"/>
          <w:numId w:val="4"/>
        </w:numPr>
        <w:ind w:left="0" w:right="180" w:firstLine="0"/>
        <w:jc w:val="both"/>
        <w:rPr>
          <w:rFonts w:ascii="Calibri" w:hAnsi="Calibri" w:cs="Calibri"/>
          <w:w w:val="105"/>
          <w:sz w:val="24"/>
          <w:szCs w:val="24"/>
        </w:rPr>
      </w:pPr>
      <w:r w:rsidRPr="000250B8">
        <w:rPr>
          <w:rFonts w:ascii="Calibri" w:hAnsi="Calibri" w:cs="Calibri"/>
          <w:w w:val="105"/>
          <w:sz w:val="24"/>
          <w:szCs w:val="24"/>
        </w:rPr>
        <w:t xml:space="preserve">Subject to your accepting this appointment letter and reporting on </w:t>
      </w:r>
      <w:r w:rsidRPr="000250B8">
        <w:rPr>
          <w:rFonts w:ascii="Calibri" w:hAnsi="Calibri" w:cs="Calibri"/>
          <w:b/>
          <w:bCs/>
          <w:w w:val="105"/>
          <w:sz w:val="24"/>
          <w:szCs w:val="24"/>
        </w:rPr>
        <w:t>Date of Joining</w:t>
      </w:r>
      <w:r w:rsidRPr="000250B8">
        <w:rPr>
          <w:rFonts w:ascii="Calibri" w:hAnsi="Calibri" w:cs="Calibri"/>
          <w:b/>
          <w:w w:val="105"/>
          <w:sz w:val="24"/>
          <w:szCs w:val="24"/>
        </w:rPr>
        <w:t>,</w:t>
      </w:r>
      <w:r w:rsidRPr="000250B8">
        <w:rPr>
          <w:rFonts w:ascii="Calibri" w:hAnsi="Calibri" w:cs="Calibri"/>
          <w:b/>
          <w:spacing w:val="-13"/>
          <w:w w:val="105"/>
          <w:sz w:val="24"/>
          <w:szCs w:val="24"/>
        </w:rPr>
        <w:t xml:space="preserve"> </w:t>
      </w:r>
      <w:r w:rsidRPr="000250B8">
        <w:rPr>
          <w:rFonts w:ascii="Calibri" w:hAnsi="Calibri" w:cs="Calibri"/>
          <w:w w:val="105"/>
          <w:sz w:val="24"/>
          <w:szCs w:val="24"/>
        </w:rPr>
        <w:t>your</w:t>
      </w:r>
      <w:r w:rsidRPr="000250B8">
        <w:rPr>
          <w:rFonts w:ascii="Calibri" w:hAnsi="Calibri" w:cs="Calibri"/>
          <w:spacing w:val="-8"/>
          <w:w w:val="105"/>
          <w:sz w:val="24"/>
          <w:szCs w:val="24"/>
        </w:rPr>
        <w:t xml:space="preserve"> </w:t>
      </w:r>
      <w:r w:rsidRPr="000250B8">
        <w:rPr>
          <w:rFonts w:ascii="Calibri" w:hAnsi="Calibri" w:cs="Calibri"/>
          <w:w w:val="105"/>
          <w:sz w:val="24"/>
          <w:szCs w:val="24"/>
        </w:rPr>
        <w:t>appointment</w:t>
      </w:r>
      <w:r w:rsidRPr="000250B8">
        <w:rPr>
          <w:rFonts w:ascii="Calibri" w:hAnsi="Calibri" w:cs="Calibri"/>
          <w:spacing w:val="-1"/>
          <w:w w:val="105"/>
          <w:sz w:val="24"/>
          <w:szCs w:val="24"/>
        </w:rPr>
        <w:t xml:space="preserve"> </w:t>
      </w:r>
      <w:r w:rsidRPr="000250B8">
        <w:rPr>
          <w:rFonts w:ascii="Calibri" w:hAnsi="Calibri" w:cs="Calibri"/>
          <w:w w:val="105"/>
          <w:sz w:val="24"/>
          <w:szCs w:val="24"/>
        </w:rPr>
        <w:t>is effective from</w:t>
      </w:r>
      <w:r w:rsidRPr="000250B8">
        <w:rPr>
          <w:rFonts w:ascii="Calibri" w:hAnsi="Calibri" w:cs="Calibri"/>
          <w:spacing w:val="-4"/>
          <w:w w:val="105"/>
          <w:sz w:val="24"/>
          <w:szCs w:val="24"/>
        </w:rPr>
        <w:t xml:space="preserve"> </w:t>
      </w:r>
      <w:r w:rsidRPr="000250B8">
        <w:rPr>
          <w:rFonts w:ascii="Calibri" w:hAnsi="Calibri" w:cs="Calibri"/>
          <w:w w:val="105"/>
          <w:sz w:val="24"/>
          <w:szCs w:val="24"/>
        </w:rPr>
        <w:t>the</w:t>
      </w:r>
      <w:r w:rsidRPr="000250B8">
        <w:rPr>
          <w:rFonts w:ascii="Calibri" w:hAnsi="Calibri" w:cs="Calibri"/>
          <w:spacing w:val="-12"/>
          <w:w w:val="105"/>
          <w:sz w:val="24"/>
          <w:szCs w:val="24"/>
        </w:rPr>
        <w:t xml:space="preserve"> </w:t>
      </w:r>
      <w:r w:rsidRPr="000250B8">
        <w:rPr>
          <w:rFonts w:ascii="Calibri" w:hAnsi="Calibri" w:cs="Calibri"/>
          <w:w w:val="105"/>
          <w:sz w:val="24"/>
          <w:szCs w:val="24"/>
        </w:rPr>
        <w:t>date</w:t>
      </w:r>
      <w:r w:rsidRPr="000250B8">
        <w:rPr>
          <w:rFonts w:ascii="Calibri" w:hAnsi="Calibri" w:cs="Calibri"/>
          <w:spacing w:val="-10"/>
          <w:w w:val="105"/>
          <w:sz w:val="24"/>
          <w:szCs w:val="24"/>
        </w:rPr>
        <w:t xml:space="preserve"> </w:t>
      </w:r>
      <w:r w:rsidRPr="000250B8">
        <w:rPr>
          <w:rFonts w:ascii="Calibri" w:hAnsi="Calibri" w:cs="Calibri"/>
          <w:w w:val="105"/>
          <w:sz w:val="24"/>
          <w:szCs w:val="24"/>
        </w:rPr>
        <w:t>of joining.</w:t>
      </w:r>
      <w:r w:rsidRPr="000250B8">
        <w:rPr>
          <w:rFonts w:ascii="Calibri" w:hAnsi="Calibri" w:cs="Calibri"/>
          <w:spacing w:val="-7"/>
          <w:w w:val="105"/>
          <w:sz w:val="24"/>
          <w:szCs w:val="24"/>
        </w:rPr>
        <w:t xml:space="preserve"> Y</w:t>
      </w:r>
      <w:r w:rsidRPr="000250B8">
        <w:rPr>
          <w:rFonts w:ascii="Calibri" w:hAnsi="Calibri" w:cs="Calibri"/>
          <w:w w:val="105"/>
          <w:sz w:val="24"/>
          <w:szCs w:val="24"/>
        </w:rPr>
        <w:t>ou</w:t>
      </w:r>
      <w:r w:rsidRPr="000250B8">
        <w:rPr>
          <w:rFonts w:ascii="Calibri" w:hAnsi="Calibri" w:cs="Calibri"/>
          <w:spacing w:val="-2"/>
          <w:w w:val="105"/>
          <w:sz w:val="24"/>
          <w:szCs w:val="24"/>
        </w:rPr>
        <w:t xml:space="preserve"> </w:t>
      </w:r>
      <w:r w:rsidRPr="000250B8">
        <w:rPr>
          <w:rFonts w:ascii="Calibri" w:hAnsi="Calibri" w:cs="Calibri"/>
          <w:w w:val="105"/>
          <w:sz w:val="24"/>
          <w:szCs w:val="24"/>
        </w:rPr>
        <w:t>are</w:t>
      </w:r>
      <w:r w:rsidRPr="000250B8">
        <w:rPr>
          <w:rFonts w:ascii="Calibri" w:hAnsi="Calibri" w:cs="Calibri"/>
          <w:spacing w:val="-13"/>
          <w:w w:val="105"/>
          <w:sz w:val="24"/>
          <w:szCs w:val="24"/>
        </w:rPr>
        <w:t xml:space="preserve"> </w:t>
      </w:r>
      <w:r w:rsidRPr="000250B8">
        <w:rPr>
          <w:rFonts w:ascii="Calibri" w:hAnsi="Calibri" w:cs="Calibri"/>
          <w:w w:val="105"/>
          <w:sz w:val="24"/>
          <w:szCs w:val="24"/>
        </w:rPr>
        <w:t>required</w:t>
      </w:r>
      <w:r w:rsidRPr="000250B8">
        <w:rPr>
          <w:rFonts w:ascii="Calibri" w:hAnsi="Calibri" w:cs="Calibri"/>
          <w:spacing w:val="-11"/>
          <w:w w:val="105"/>
          <w:sz w:val="24"/>
          <w:szCs w:val="24"/>
        </w:rPr>
        <w:t xml:space="preserve"> </w:t>
      </w:r>
      <w:r w:rsidRPr="000250B8">
        <w:rPr>
          <w:rFonts w:ascii="Calibri" w:hAnsi="Calibri" w:cs="Calibri"/>
          <w:w w:val="105"/>
          <w:sz w:val="24"/>
          <w:szCs w:val="24"/>
        </w:rPr>
        <w:t>to</w:t>
      </w:r>
      <w:r w:rsidRPr="000250B8">
        <w:rPr>
          <w:rFonts w:ascii="Calibri" w:hAnsi="Calibri" w:cs="Calibri"/>
          <w:spacing w:val="13"/>
          <w:w w:val="105"/>
          <w:sz w:val="24"/>
          <w:szCs w:val="24"/>
        </w:rPr>
        <w:t xml:space="preserve"> </w:t>
      </w:r>
      <w:r w:rsidRPr="000250B8">
        <w:rPr>
          <w:rFonts w:ascii="Calibri" w:hAnsi="Calibri" w:cs="Calibri"/>
          <w:w w:val="105"/>
          <w:sz w:val="24"/>
          <w:szCs w:val="24"/>
        </w:rPr>
        <w:t>report</w:t>
      </w:r>
      <w:r w:rsidRPr="000250B8">
        <w:rPr>
          <w:rFonts w:ascii="Calibri" w:hAnsi="Calibri" w:cs="Calibri"/>
          <w:spacing w:val="-5"/>
          <w:w w:val="105"/>
          <w:sz w:val="24"/>
          <w:szCs w:val="24"/>
        </w:rPr>
        <w:t xml:space="preserve"> </w:t>
      </w:r>
      <w:r w:rsidRPr="000250B8">
        <w:rPr>
          <w:rFonts w:ascii="Calibri" w:hAnsi="Calibri" w:cs="Calibri"/>
          <w:w w:val="105"/>
          <w:sz w:val="24"/>
          <w:szCs w:val="24"/>
        </w:rPr>
        <w:t>to</w:t>
      </w:r>
      <w:r w:rsidRPr="000250B8">
        <w:rPr>
          <w:rFonts w:ascii="Calibri" w:hAnsi="Calibri" w:cs="Calibri"/>
          <w:spacing w:val="-4"/>
          <w:w w:val="105"/>
          <w:sz w:val="24"/>
          <w:szCs w:val="24"/>
        </w:rPr>
        <w:t xml:space="preserve"> </w:t>
      </w:r>
      <w:r w:rsidRPr="000250B8">
        <w:rPr>
          <w:rFonts w:ascii="Calibri" w:hAnsi="Calibri" w:cs="Calibri"/>
          <w:w w:val="105"/>
          <w:sz w:val="24"/>
          <w:szCs w:val="24"/>
        </w:rPr>
        <w:t xml:space="preserve">our office in </w:t>
      </w:r>
      <w:r w:rsidR="008D0238">
        <w:rPr>
          <w:rFonts w:ascii="Calibri" w:hAnsi="Calibri" w:cs="Calibri"/>
          <w:w w:val="105"/>
          <w:sz w:val="24"/>
          <w:szCs w:val="24"/>
        </w:rPr>
        <w:t>Location</w:t>
      </w:r>
      <w:r w:rsidRPr="000250B8">
        <w:rPr>
          <w:rFonts w:ascii="Calibri" w:hAnsi="Calibri" w:cs="Calibri"/>
          <w:w w:val="105"/>
          <w:sz w:val="24"/>
          <w:szCs w:val="24"/>
        </w:rPr>
        <w:t>. As</w:t>
      </w:r>
      <w:r w:rsidRPr="000250B8">
        <w:rPr>
          <w:rFonts w:ascii="Calibri" w:hAnsi="Calibri" w:cs="Calibri"/>
          <w:spacing w:val="20"/>
          <w:w w:val="105"/>
          <w:sz w:val="24"/>
          <w:szCs w:val="24"/>
        </w:rPr>
        <w:t xml:space="preserve"> </w:t>
      </w:r>
      <w:r w:rsidRPr="000250B8">
        <w:rPr>
          <w:rFonts w:ascii="Calibri" w:hAnsi="Calibri" w:cs="Calibri"/>
          <w:w w:val="105"/>
          <w:sz w:val="24"/>
          <w:szCs w:val="24"/>
        </w:rPr>
        <w:t>a</w:t>
      </w:r>
      <w:r w:rsidRPr="000250B8">
        <w:rPr>
          <w:rFonts w:ascii="Calibri" w:hAnsi="Calibri" w:cs="Calibri"/>
          <w:spacing w:val="-2"/>
          <w:w w:val="105"/>
          <w:sz w:val="24"/>
          <w:szCs w:val="24"/>
        </w:rPr>
        <w:t xml:space="preserve"> </w:t>
      </w:r>
      <w:r w:rsidRPr="000250B8">
        <w:rPr>
          <w:rFonts w:ascii="Calibri" w:hAnsi="Calibri" w:cs="Calibri"/>
          <w:w w:val="105"/>
          <w:sz w:val="24"/>
          <w:szCs w:val="24"/>
        </w:rPr>
        <w:t>member</w:t>
      </w:r>
      <w:r w:rsidRPr="000250B8">
        <w:rPr>
          <w:rFonts w:ascii="Calibri" w:hAnsi="Calibri" w:cs="Calibri"/>
          <w:spacing w:val="-2"/>
          <w:w w:val="105"/>
          <w:sz w:val="24"/>
          <w:szCs w:val="24"/>
        </w:rPr>
        <w:t xml:space="preserve"> </w:t>
      </w:r>
      <w:r w:rsidRPr="000250B8">
        <w:rPr>
          <w:rFonts w:ascii="Calibri" w:hAnsi="Calibri" w:cs="Calibri"/>
          <w:w w:val="105"/>
          <w:sz w:val="24"/>
          <w:szCs w:val="24"/>
        </w:rPr>
        <w:t>of an organization that</w:t>
      </w:r>
      <w:r w:rsidRPr="000250B8">
        <w:rPr>
          <w:rFonts w:ascii="Calibri" w:hAnsi="Calibri" w:cs="Calibri"/>
          <w:spacing w:val="-7"/>
          <w:w w:val="105"/>
          <w:sz w:val="24"/>
          <w:szCs w:val="24"/>
        </w:rPr>
        <w:t xml:space="preserve"> </w:t>
      </w:r>
      <w:r w:rsidRPr="000250B8">
        <w:rPr>
          <w:rFonts w:ascii="Calibri" w:hAnsi="Calibri" w:cs="Calibri"/>
          <w:w w:val="105"/>
          <w:sz w:val="24"/>
          <w:szCs w:val="24"/>
        </w:rPr>
        <w:t>practices flexibility and</w:t>
      </w:r>
      <w:r w:rsidRPr="000250B8">
        <w:rPr>
          <w:rFonts w:ascii="Calibri" w:hAnsi="Calibri" w:cs="Calibri"/>
          <w:spacing w:val="-14"/>
          <w:w w:val="105"/>
          <w:sz w:val="24"/>
          <w:szCs w:val="24"/>
        </w:rPr>
        <w:t xml:space="preserve"> </w:t>
      </w:r>
      <w:r w:rsidRPr="000250B8">
        <w:rPr>
          <w:rFonts w:ascii="Calibri" w:hAnsi="Calibri" w:cs="Calibri"/>
          <w:w w:val="105"/>
          <w:sz w:val="24"/>
          <w:szCs w:val="24"/>
        </w:rPr>
        <w:t>continuous improvement</w:t>
      </w:r>
      <w:r w:rsidRPr="000250B8">
        <w:rPr>
          <w:rFonts w:ascii="Calibri" w:hAnsi="Calibri" w:cs="Calibri"/>
          <w:spacing w:val="-5"/>
          <w:w w:val="105"/>
          <w:sz w:val="24"/>
          <w:szCs w:val="24"/>
        </w:rPr>
        <w:t xml:space="preserve"> </w:t>
      </w:r>
      <w:r w:rsidRPr="000250B8">
        <w:rPr>
          <w:rFonts w:ascii="Calibri" w:hAnsi="Calibri" w:cs="Calibri"/>
          <w:w w:val="105"/>
          <w:sz w:val="24"/>
          <w:szCs w:val="24"/>
        </w:rPr>
        <w:t>in work</w:t>
      </w:r>
      <w:r w:rsidRPr="000250B8">
        <w:rPr>
          <w:rFonts w:ascii="Calibri" w:hAnsi="Calibri" w:cs="Calibri"/>
          <w:spacing w:val="-5"/>
          <w:w w:val="105"/>
          <w:sz w:val="24"/>
          <w:szCs w:val="24"/>
        </w:rPr>
        <w:t xml:space="preserve"> </w:t>
      </w:r>
      <w:r w:rsidRPr="000250B8">
        <w:rPr>
          <w:rFonts w:ascii="Calibri" w:hAnsi="Calibri" w:cs="Calibri"/>
          <w:w w:val="105"/>
          <w:sz w:val="24"/>
          <w:szCs w:val="24"/>
        </w:rPr>
        <w:t>processes and</w:t>
      </w:r>
      <w:r w:rsidRPr="000250B8">
        <w:rPr>
          <w:rFonts w:ascii="Calibri" w:hAnsi="Calibri" w:cs="Calibri"/>
          <w:spacing w:val="-14"/>
          <w:w w:val="105"/>
          <w:sz w:val="24"/>
          <w:szCs w:val="24"/>
        </w:rPr>
        <w:t xml:space="preserve"> </w:t>
      </w:r>
      <w:r w:rsidRPr="000250B8">
        <w:rPr>
          <w:rFonts w:ascii="Calibri" w:hAnsi="Calibri" w:cs="Calibri"/>
          <w:w w:val="105"/>
          <w:sz w:val="24"/>
          <w:szCs w:val="24"/>
        </w:rPr>
        <w:t>practices,</w:t>
      </w:r>
      <w:r w:rsidRPr="000250B8">
        <w:rPr>
          <w:rFonts w:ascii="Calibri" w:hAnsi="Calibri" w:cs="Calibri"/>
          <w:spacing w:val="-12"/>
          <w:w w:val="105"/>
          <w:sz w:val="24"/>
          <w:szCs w:val="24"/>
        </w:rPr>
        <w:t xml:space="preserve"> </w:t>
      </w:r>
      <w:r w:rsidRPr="000250B8">
        <w:rPr>
          <w:rFonts w:ascii="Calibri" w:hAnsi="Calibri" w:cs="Calibri"/>
          <w:w w:val="105"/>
          <w:sz w:val="24"/>
          <w:szCs w:val="24"/>
        </w:rPr>
        <w:t>your roles</w:t>
      </w:r>
      <w:r w:rsidRPr="000250B8">
        <w:rPr>
          <w:rFonts w:ascii="Calibri" w:hAnsi="Calibri" w:cs="Calibri"/>
          <w:spacing w:val="-5"/>
          <w:w w:val="105"/>
          <w:sz w:val="24"/>
          <w:szCs w:val="24"/>
        </w:rPr>
        <w:t xml:space="preserve"> </w:t>
      </w:r>
      <w:r w:rsidRPr="000250B8">
        <w:rPr>
          <w:rFonts w:ascii="Calibri" w:hAnsi="Calibri" w:cs="Calibri"/>
          <w:w w:val="105"/>
          <w:sz w:val="24"/>
          <w:szCs w:val="24"/>
        </w:rPr>
        <w:t>and</w:t>
      </w:r>
      <w:r w:rsidRPr="000250B8">
        <w:rPr>
          <w:rFonts w:ascii="Calibri" w:hAnsi="Calibri" w:cs="Calibri"/>
          <w:spacing w:val="-8"/>
          <w:w w:val="105"/>
          <w:sz w:val="24"/>
          <w:szCs w:val="24"/>
        </w:rPr>
        <w:t xml:space="preserve"> </w:t>
      </w:r>
      <w:r w:rsidRPr="000250B8">
        <w:rPr>
          <w:rFonts w:ascii="Calibri" w:hAnsi="Calibri" w:cs="Calibri"/>
          <w:w w:val="105"/>
          <w:sz w:val="24"/>
          <w:szCs w:val="24"/>
        </w:rPr>
        <w:t>responsibilities</w:t>
      </w:r>
      <w:r w:rsidRPr="000250B8">
        <w:rPr>
          <w:rFonts w:ascii="Calibri" w:hAnsi="Calibri" w:cs="Calibri"/>
          <w:spacing w:val="-14"/>
          <w:w w:val="105"/>
          <w:sz w:val="24"/>
          <w:szCs w:val="24"/>
        </w:rPr>
        <w:t xml:space="preserve"> </w:t>
      </w:r>
      <w:r w:rsidRPr="000250B8">
        <w:rPr>
          <w:rFonts w:ascii="Calibri" w:hAnsi="Calibri" w:cs="Calibri"/>
          <w:w w:val="105"/>
          <w:sz w:val="24"/>
          <w:szCs w:val="24"/>
        </w:rPr>
        <w:t xml:space="preserve">may vary. </w:t>
      </w:r>
    </w:p>
    <w:p w14:paraId="2868CB12" w14:textId="77777777" w:rsidR="00D33776" w:rsidRPr="000250B8" w:rsidRDefault="00D33776" w:rsidP="00D33776">
      <w:pPr>
        <w:pStyle w:val="BodyText"/>
        <w:ind w:right="180"/>
        <w:jc w:val="both"/>
        <w:rPr>
          <w:rFonts w:ascii="Calibri" w:hAnsi="Calibri" w:cs="Calibri"/>
          <w:b/>
          <w:bCs/>
          <w:w w:val="105"/>
          <w:sz w:val="24"/>
          <w:szCs w:val="24"/>
          <w:u w:val="single"/>
        </w:rPr>
      </w:pPr>
    </w:p>
    <w:p w14:paraId="57434AC7" w14:textId="77777777" w:rsidR="00D33776" w:rsidRPr="000250B8" w:rsidRDefault="00D33776" w:rsidP="00D33776">
      <w:pPr>
        <w:pStyle w:val="BodyText"/>
        <w:ind w:right="180"/>
        <w:jc w:val="both"/>
        <w:rPr>
          <w:rFonts w:ascii="Calibri" w:hAnsi="Calibri" w:cs="Calibri"/>
          <w:b/>
          <w:bCs/>
          <w:sz w:val="24"/>
          <w:szCs w:val="24"/>
          <w:u w:val="single"/>
        </w:rPr>
      </w:pPr>
      <w:r w:rsidRPr="000250B8">
        <w:rPr>
          <w:rFonts w:ascii="Calibri" w:hAnsi="Calibri" w:cs="Calibri"/>
          <w:b/>
          <w:bCs/>
          <w:w w:val="105"/>
          <w:sz w:val="24"/>
          <w:szCs w:val="24"/>
          <w:u w:val="single"/>
        </w:rPr>
        <w:t>Employment Particulars</w:t>
      </w:r>
    </w:p>
    <w:p w14:paraId="4B989AF2" w14:textId="77777777" w:rsidR="00D33776" w:rsidRPr="000250B8" w:rsidRDefault="00D33776" w:rsidP="00D33776">
      <w:pPr>
        <w:pStyle w:val="BodyText"/>
        <w:numPr>
          <w:ilvl w:val="0"/>
          <w:numId w:val="4"/>
        </w:numPr>
        <w:ind w:left="0" w:right="180" w:firstLine="0"/>
        <w:jc w:val="both"/>
        <w:rPr>
          <w:rFonts w:ascii="Calibri" w:hAnsi="Calibri" w:cs="Calibri"/>
          <w:sz w:val="24"/>
          <w:szCs w:val="24"/>
        </w:rPr>
      </w:pPr>
      <w:r w:rsidRPr="000250B8">
        <w:rPr>
          <w:rFonts w:ascii="Calibri" w:hAnsi="Calibri" w:cs="Calibri"/>
          <w:w w:val="105"/>
          <w:sz w:val="24"/>
          <w:szCs w:val="24"/>
        </w:rPr>
        <w:t>Your appointment will</w:t>
      </w:r>
      <w:r w:rsidRPr="000250B8">
        <w:rPr>
          <w:rFonts w:ascii="Calibri" w:hAnsi="Calibri" w:cs="Calibri"/>
          <w:spacing w:val="-14"/>
          <w:w w:val="105"/>
          <w:sz w:val="24"/>
          <w:szCs w:val="24"/>
        </w:rPr>
        <w:t xml:space="preserve"> </w:t>
      </w:r>
      <w:r w:rsidRPr="000250B8">
        <w:rPr>
          <w:rFonts w:ascii="Calibri" w:hAnsi="Calibri" w:cs="Calibri"/>
          <w:w w:val="105"/>
          <w:sz w:val="24"/>
          <w:szCs w:val="24"/>
        </w:rPr>
        <w:t>be subject to the verification of your</w:t>
      </w:r>
      <w:r w:rsidRPr="000250B8">
        <w:rPr>
          <w:rFonts w:ascii="Calibri" w:hAnsi="Calibri" w:cs="Calibri"/>
          <w:spacing w:val="-9"/>
          <w:w w:val="105"/>
          <w:sz w:val="24"/>
          <w:szCs w:val="24"/>
        </w:rPr>
        <w:t xml:space="preserve"> </w:t>
      </w:r>
      <w:r w:rsidRPr="000250B8">
        <w:rPr>
          <w:rFonts w:ascii="Calibri" w:hAnsi="Calibri" w:cs="Calibri"/>
          <w:w w:val="105"/>
          <w:sz w:val="24"/>
          <w:szCs w:val="24"/>
        </w:rPr>
        <w:t>credentials, testimonials and other</w:t>
      </w:r>
      <w:r w:rsidRPr="000250B8">
        <w:rPr>
          <w:rFonts w:ascii="Calibri" w:hAnsi="Calibri" w:cs="Calibri"/>
          <w:spacing w:val="-14"/>
          <w:w w:val="105"/>
          <w:sz w:val="24"/>
          <w:szCs w:val="24"/>
        </w:rPr>
        <w:t xml:space="preserve"> </w:t>
      </w:r>
      <w:r w:rsidRPr="000250B8">
        <w:rPr>
          <w:rFonts w:ascii="Calibri" w:hAnsi="Calibri" w:cs="Calibri"/>
          <w:w w:val="105"/>
          <w:sz w:val="24"/>
          <w:szCs w:val="24"/>
        </w:rPr>
        <w:t>particulars</w:t>
      </w:r>
      <w:r w:rsidRPr="000250B8">
        <w:rPr>
          <w:rFonts w:ascii="Calibri" w:hAnsi="Calibri" w:cs="Calibri"/>
          <w:spacing w:val="-14"/>
          <w:w w:val="105"/>
          <w:sz w:val="24"/>
          <w:szCs w:val="24"/>
        </w:rPr>
        <w:t xml:space="preserve"> </w:t>
      </w:r>
      <w:r w:rsidRPr="000250B8">
        <w:rPr>
          <w:rFonts w:ascii="Calibri" w:hAnsi="Calibri" w:cs="Calibri"/>
          <w:w w:val="105"/>
          <w:sz w:val="24"/>
          <w:szCs w:val="24"/>
        </w:rPr>
        <w:t>mentioned</w:t>
      </w:r>
      <w:r w:rsidRPr="000250B8">
        <w:rPr>
          <w:rFonts w:ascii="Calibri" w:hAnsi="Calibri" w:cs="Calibri"/>
          <w:spacing w:val="-14"/>
          <w:w w:val="105"/>
          <w:sz w:val="24"/>
          <w:szCs w:val="24"/>
        </w:rPr>
        <w:t xml:space="preserve"> </w:t>
      </w:r>
      <w:r w:rsidRPr="000250B8">
        <w:rPr>
          <w:rFonts w:ascii="Calibri" w:hAnsi="Calibri" w:cs="Calibri"/>
          <w:w w:val="105"/>
          <w:sz w:val="24"/>
          <w:szCs w:val="24"/>
        </w:rPr>
        <w:t>by you</w:t>
      </w:r>
      <w:r w:rsidRPr="000250B8">
        <w:rPr>
          <w:rFonts w:ascii="Calibri" w:hAnsi="Calibri" w:cs="Calibri"/>
          <w:spacing w:val="-11"/>
          <w:w w:val="105"/>
          <w:sz w:val="24"/>
          <w:szCs w:val="24"/>
        </w:rPr>
        <w:t xml:space="preserve"> </w:t>
      </w:r>
      <w:r w:rsidRPr="000250B8">
        <w:rPr>
          <w:rFonts w:ascii="Calibri" w:hAnsi="Calibri" w:cs="Calibri"/>
          <w:w w:val="105"/>
          <w:sz w:val="24"/>
          <w:szCs w:val="24"/>
        </w:rPr>
        <w:t>in</w:t>
      </w:r>
      <w:r w:rsidRPr="000250B8">
        <w:rPr>
          <w:rFonts w:ascii="Calibri" w:hAnsi="Calibri" w:cs="Calibri"/>
          <w:spacing w:val="-5"/>
          <w:w w:val="105"/>
          <w:sz w:val="24"/>
          <w:szCs w:val="24"/>
        </w:rPr>
        <w:t xml:space="preserve"> </w:t>
      </w:r>
      <w:r w:rsidRPr="000250B8">
        <w:rPr>
          <w:rFonts w:ascii="Calibri" w:hAnsi="Calibri" w:cs="Calibri"/>
          <w:w w:val="105"/>
          <w:sz w:val="24"/>
          <w:szCs w:val="24"/>
        </w:rPr>
        <w:t>your</w:t>
      </w:r>
      <w:r w:rsidRPr="000250B8">
        <w:rPr>
          <w:rFonts w:ascii="Calibri" w:hAnsi="Calibri" w:cs="Calibri"/>
          <w:spacing w:val="-8"/>
          <w:w w:val="105"/>
          <w:sz w:val="24"/>
          <w:szCs w:val="24"/>
        </w:rPr>
        <w:t xml:space="preserve"> </w:t>
      </w:r>
      <w:r w:rsidRPr="000250B8">
        <w:rPr>
          <w:rFonts w:ascii="Calibri" w:hAnsi="Calibri" w:cs="Calibri"/>
          <w:w w:val="105"/>
          <w:sz w:val="24"/>
          <w:szCs w:val="24"/>
        </w:rPr>
        <w:t>application</w:t>
      </w:r>
      <w:r w:rsidRPr="000250B8">
        <w:rPr>
          <w:rFonts w:ascii="Calibri" w:hAnsi="Calibri" w:cs="Calibri"/>
          <w:spacing w:val="-5"/>
          <w:w w:val="105"/>
          <w:sz w:val="24"/>
          <w:szCs w:val="24"/>
        </w:rPr>
        <w:t xml:space="preserve"> </w:t>
      </w:r>
      <w:r w:rsidRPr="000250B8">
        <w:rPr>
          <w:rFonts w:ascii="Calibri" w:hAnsi="Calibri" w:cs="Calibri"/>
          <w:w w:val="105"/>
          <w:sz w:val="24"/>
          <w:szCs w:val="24"/>
        </w:rPr>
        <w:t>at the time of</w:t>
      </w:r>
      <w:r w:rsidRPr="000250B8">
        <w:rPr>
          <w:rFonts w:ascii="Calibri" w:hAnsi="Calibri" w:cs="Calibri"/>
          <w:spacing w:val="-2"/>
          <w:w w:val="105"/>
          <w:sz w:val="24"/>
          <w:szCs w:val="24"/>
        </w:rPr>
        <w:t xml:space="preserve"> </w:t>
      </w:r>
      <w:r w:rsidRPr="000250B8">
        <w:rPr>
          <w:rFonts w:ascii="Calibri" w:hAnsi="Calibri" w:cs="Calibri"/>
          <w:w w:val="105"/>
          <w:sz w:val="24"/>
          <w:szCs w:val="24"/>
        </w:rPr>
        <w:t>your</w:t>
      </w:r>
      <w:r w:rsidRPr="000250B8">
        <w:rPr>
          <w:rFonts w:ascii="Calibri" w:hAnsi="Calibri" w:cs="Calibri"/>
          <w:spacing w:val="-14"/>
          <w:w w:val="105"/>
          <w:sz w:val="24"/>
          <w:szCs w:val="24"/>
        </w:rPr>
        <w:t xml:space="preserve"> </w:t>
      </w:r>
      <w:r w:rsidRPr="000250B8">
        <w:rPr>
          <w:rFonts w:ascii="Calibri" w:hAnsi="Calibri" w:cs="Calibri"/>
          <w:w w:val="105"/>
          <w:sz w:val="24"/>
          <w:szCs w:val="24"/>
        </w:rPr>
        <w:t>appointment.</w:t>
      </w:r>
      <w:r w:rsidRPr="000250B8">
        <w:rPr>
          <w:rFonts w:ascii="Calibri" w:hAnsi="Calibri" w:cs="Calibri"/>
          <w:spacing w:val="40"/>
          <w:w w:val="105"/>
          <w:sz w:val="24"/>
          <w:szCs w:val="24"/>
        </w:rPr>
        <w:t xml:space="preserve"> </w:t>
      </w:r>
      <w:r w:rsidRPr="000250B8">
        <w:rPr>
          <w:rFonts w:ascii="Calibri" w:hAnsi="Calibri" w:cs="Calibri"/>
          <w:w w:val="105"/>
          <w:sz w:val="24"/>
          <w:szCs w:val="24"/>
        </w:rPr>
        <w:t>If the</w:t>
      </w:r>
      <w:r w:rsidRPr="000250B8">
        <w:rPr>
          <w:rFonts w:ascii="Calibri" w:hAnsi="Calibri" w:cs="Calibri"/>
          <w:spacing w:val="-6"/>
          <w:w w:val="105"/>
          <w:sz w:val="24"/>
          <w:szCs w:val="24"/>
        </w:rPr>
        <w:t xml:space="preserve"> </w:t>
      </w:r>
      <w:r w:rsidRPr="000250B8">
        <w:rPr>
          <w:rFonts w:ascii="Calibri" w:hAnsi="Calibri" w:cs="Calibri"/>
          <w:w w:val="105"/>
          <w:sz w:val="24"/>
          <w:szCs w:val="24"/>
        </w:rPr>
        <w:t xml:space="preserve">particulars given by you are in any way found to be inaccurate or misleading, your employment and your services can be </w:t>
      </w:r>
      <w:r w:rsidRPr="000250B8">
        <w:rPr>
          <w:rFonts w:ascii="Calibri" w:hAnsi="Calibri" w:cs="Calibri"/>
          <w:spacing w:val="-2"/>
          <w:w w:val="105"/>
          <w:sz w:val="24"/>
          <w:szCs w:val="24"/>
        </w:rPr>
        <w:t>terminated.</w:t>
      </w:r>
    </w:p>
    <w:p w14:paraId="387D09E9" w14:textId="77777777" w:rsidR="00D33776" w:rsidRPr="000250B8" w:rsidRDefault="00D33776" w:rsidP="00D33776">
      <w:pPr>
        <w:pStyle w:val="BodyText"/>
        <w:ind w:right="180"/>
        <w:jc w:val="both"/>
        <w:rPr>
          <w:rFonts w:ascii="Calibri" w:hAnsi="Calibri" w:cs="Calibri"/>
          <w:sz w:val="24"/>
          <w:szCs w:val="24"/>
        </w:rPr>
      </w:pPr>
    </w:p>
    <w:p w14:paraId="2FF1FAE0" w14:textId="77777777" w:rsidR="00D33776" w:rsidRPr="000250B8" w:rsidRDefault="00D33776" w:rsidP="00D33776">
      <w:pPr>
        <w:pStyle w:val="BodyText"/>
        <w:ind w:right="180"/>
        <w:jc w:val="both"/>
        <w:rPr>
          <w:rFonts w:ascii="Calibri" w:hAnsi="Calibri" w:cs="Calibri"/>
          <w:b/>
          <w:bCs/>
          <w:sz w:val="24"/>
          <w:szCs w:val="24"/>
          <w:u w:val="single"/>
        </w:rPr>
      </w:pPr>
      <w:r w:rsidRPr="000250B8">
        <w:rPr>
          <w:rFonts w:ascii="Calibri" w:hAnsi="Calibri" w:cs="Calibri"/>
          <w:b/>
          <w:bCs/>
          <w:sz w:val="24"/>
          <w:szCs w:val="24"/>
          <w:u w:val="single"/>
        </w:rPr>
        <w:t>Work Hours</w:t>
      </w:r>
    </w:p>
    <w:p w14:paraId="713224EF" w14:textId="7B3A986C" w:rsidR="00D33776" w:rsidRPr="000250B8" w:rsidRDefault="00D33776" w:rsidP="00D33776">
      <w:pPr>
        <w:pStyle w:val="BodyText"/>
        <w:numPr>
          <w:ilvl w:val="0"/>
          <w:numId w:val="4"/>
        </w:numPr>
        <w:ind w:left="0" w:right="180" w:firstLine="0"/>
        <w:jc w:val="both"/>
        <w:rPr>
          <w:rFonts w:ascii="Calibri" w:hAnsi="Calibri" w:cs="Calibri"/>
          <w:b/>
          <w:bCs/>
          <w:sz w:val="24"/>
          <w:szCs w:val="24"/>
        </w:rPr>
      </w:pPr>
      <w:r w:rsidRPr="000250B8">
        <w:rPr>
          <w:rFonts w:ascii="Calibri" w:hAnsi="Calibri" w:cs="Calibri"/>
          <w:w w:val="105"/>
          <w:sz w:val="24"/>
          <w:szCs w:val="24"/>
        </w:rPr>
        <w:t>Presently,</w:t>
      </w:r>
      <w:r w:rsidRPr="000250B8">
        <w:rPr>
          <w:rFonts w:ascii="Calibri" w:hAnsi="Calibri" w:cs="Calibri"/>
          <w:spacing w:val="-14"/>
          <w:w w:val="105"/>
          <w:sz w:val="24"/>
          <w:szCs w:val="24"/>
        </w:rPr>
        <w:t xml:space="preserve"> </w:t>
      </w:r>
      <w:r w:rsidRPr="000250B8">
        <w:rPr>
          <w:rFonts w:ascii="Calibri" w:hAnsi="Calibri" w:cs="Calibri"/>
          <w:w w:val="105"/>
          <w:sz w:val="24"/>
          <w:szCs w:val="24"/>
        </w:rPr>
        <w:t>the</w:t>
      </w:r>
      <w:r w:rsidRPr="000250B8">
        <w:rPr>
          <w:rFonts w:ascii="Calibri" w:hAnsi="Calibri" w:cs="Calibri"/>
          <w:spacing w:val="-14"/>
          <w:w w:val="105"/>
          <w:sz w:val="24"/>
          <w:szCs w:val="24"/>
        </w:rPr>
        <w:t xml:space="preserve"> </w:t>
      </w:r>
      <w:r w:rsidRPr="000250B8">
        <w:rPr>
          <w:rFonts w:ascii="Calibri" w:hAnsi="Calibri" w:cs="Calibri"/>
          <w:w w:val="105"/>
          <w:sz w:val="24"/>
          <w:szCs w:val="24"/>
        </w:rPr>
        <w:t>normal</w:t>
      </w:r>
      <w:r w:rsidRPr="000250B8">
        <w:rPr>
          <w:rFonts w:ascii="Calibri" w:hAnsi="Calibri" w:cs="Calibri"/>
          <w:spacing w:val="-14"/>
          <w:w w:val="105"/>
          <w:sz w:val="24"/>
          <w:szCs w:val="24"/>
        </w:rPr>
        <w:t xml:space="preserve"> </w:t>
      </w:r>
      <w:r w:rsidRPr="000250B8">
        <w:rPr>
          <w:rFonts w:ascii="Calibri" w:hAnsi="Calibri" w:cs="Calibri"/>
          <w:w w:val="105"/>
          <w:sz w:val="24"/>
          <w:szCs w:val="24"/>
        </w:rPr>
        <w:t>working</w:t>
      </w:r>
      <w:r w:rsidRPr="000250B8">
        <w:rPr>
          <w:rFonts w:ascii="Calibri" w:hAnsi="Calibri" w:cs="Calibri"/>
          <w:spacing w:val="-11"/>
          <w:w w:val="105"/>
          <w:sz w:val="24"/>
          <w:szCs w:val="24"/>
        </w:rPr>
        <w:t xml:space="preserve"> </w:t>
      </w:r>
      <w:r w:rsidRPr="000250B8">
        <w:rPr>
          <w:rFonts w:ascii="Calibri" w:hAnsi="Calibri" w:cs="Calibri"/>
          <w:w w:val="105"/>
          <w:sz w:val="24"/>
          <w:szCs w:val="24"/>
        </w:rPr>
        <w:t>hours</w:t>
      </w:r>
      <w:r w:rsidRPr="000250B8">
        <w:rPr>
          <w:rFonts w:ascii="Calibri" w:hAnsi="Calibri" w:cs="Calibri"/>
          <w:spacing w:val="-14"/>
          <w:w w:val="105"/>
          <w:sz w:val="24"/>
          <w:szCs w:val="24"/>
        </w:rPr>
        <w:t xml:space="preserve"> </w:t>
      </w:r>
      <w:r w:rsidRPr="000250B8">
        <w:rPr>
          <w:rFonts w:ascii="Calibri" w:hAnsi="Calibri" w:cs="Calibri"/>
          <w:w w:val="105"/>
          <w:sz w:val="24"/>
          <w:szCs w:val="24"/>
        </w:rPr>
        <w:t>are</w:t>
      </w:r>
      <w:r w:rsidRPr="000250B8">
        <w:rPr>
          <w:rFonts w:ascii="Calibri" w:hAnsi="Calibri" w:cs="Calibri"/>
          <w:spacing w:val="-1"/>
          <w:w w:val="105"/>
          <w:sz w:val="24"/>
          <w:szCs w:val="24"/>
        </w:rPr>
        <w:t xml:space="preserve"> </w:t>
      </w:r>
      <w:r w:rsidRPr="000250B8">
        <w:rPr>
          <w:rFonts w:ascii="Calibri" w:hAnsi="Calibri" w:cs="Calibri"/>
          <w:w w:val="105"/>
          <w:sz w:val="24"/>
          <w:szCs w:val="24"/>
        </w:rPr>
        <w:t>between</w:t>
      </w:r>
      <w:r w:rsidRPr="000250B8">
        <w:rPr>
          <w:rFonts w:ascii="Calibri" w:hAnsi="Calibri" w:cs="Calibri"/>
          <w:spacing w:val="-12"/>
          <w:w w:val="105"/>
          <w:sz w:val="24"/>
          <w:szCs w:val="24"/>
        </w:rPr>
        <w:t xml:space="preserve"> </w:t>
      </w:r>
      <w:r w:rsidRPr="000250B8">
        <w:rPr>
          <w:rFonts w:ascii="Calibri" w:hAnsi="Calibri" w:cs="Calibri"/>
          <w:w w:val="105"/>
          <w:sz w:val="24"/>
          <w:szCs w:val="24"/>
        </w:rPr>
        <w:t>9:</w:t>
      </w:r>
      <w:r w:rsidRPr="000250B8">
        <w:rPr>
          <w:rFonts w:ascii="Calibri" w:hAnsi="Calibri" w:cs="Calibri"/>
          <w:w w:val="105"/>
          <w:sz w:val="24"/>
          <w:szCs w:val="24"/>
        </w:rPr>
        <w:t>3</w:t>
      </w:r>
      <w:r w:rsidRPr="000250B8">
        <w:rPr>
          <w:rFonts w:ascii="Calibri" w:hAnsi="Calibri" w:cs="Calibri"/>
          <w:w w:val="105"/>
          <w:sz w:val="24"/>
          <w:szCs w:val="24"/>
        </w:rPr>
        <w:t>0 am</w:t>
      </w:r>
      <w:r w:rsidRPr="000250B8">
        <w:rPr>
          <w:rFonts w:ascii="Calibri" w:hAnsi="Calibri" w:cs="Calibri"/>
          <w:spacing w:val="10"/>
          <w:w w:val="105"/>
          <w:sz w:val="24"/>
          <w:szCs w:val="24"/>
        </w:rPr>
        <w:t xml:space="preserve"> </w:t>
      </w:r>
      <w:r w:rsidRPr="000250B8">
        <w:rPr>
          <w:rFonts w:ascii="Calibri" w:hAnsi="Calibri" w:cs="Calibri"/>
          <w:w w:val="105"/>
          <w:sz w:val="24"/>
          <w:szCs w:val="24"/>
        </w:rPr>
        <w:t>to</w:t>
      </w:r>
      <w:r w:rsidRPr="000250B8">
        <w:rPr>
          <w:rFonts w:ascii="Calibri" w:hAnsi="Calibri" w:cs="Calibri"/>
          <w:spacing w:val="-5"/>
          <w:w w:val="105"/>
          <w:sz w:val="24"/>
          <w:szCs w:val="24"/>
        </w:rPr>
        <w:t xml:space="preserve"> </w:t>
      </w:r>
      <w:r w:rsidRPr="000250B8">
        <w:rPr>
          <w:rFonts w:ascii="Calibri" w:hAnsi="Calibri" w:cs="Calibri"/>
          <w:w w:val="105"/>
          <w:sz w:val="24"/>
          <w:szCs w:val="24"/>
        </w:rPr>
        <w:t>6:</w:t>
      </w:r>
      <w:r w:rsidRPr="000250B8">
        <w:rPr>
          <w:rFonts w:ascii="Calibri" w:hAnsi="Calibri" w:cs="Calibri"/>
          <w:w w:val="105"/>
          <w:sz w:val="24"/>
          <w:szCs w:val="24"/>
        </w:rPr>
        <w:t>3</w:t>
      </w:r>
      <w:r w:rsidRPr="000250B8">
        <w:rPr>
          <w:rFonts w:ascii="Calibri" w:hAnsi="Calibri" w:cs="Calibri"/>
          <w:w w:val="105"/>
          <w:sz w:val="24"/>
          <w:szCs w:val="24"/>
        </w:rPr>
        <w:t>0 pm,</w:t>
      </w:r>
      <w:r w:rsidRPr="000250B8">
        <w:rPr>
          <w:rFonts w:ascii="Calibri" w:hAnsi="Calibri" w:cs="Calibri"/>
          <w:spacing w:val="-14"/>
          <w:w w:val="105"/>
          <w:sz w:val="24"/>
          <w:szCs w:val="24"/>
        </w:rPr>
        <w:t xml:space="preserve"> </w:t>
      </w:r>
      <w:r w:rsidRPr="000250B8">
        <w:rPr>
          <w:rFonts w:ascii="Calibri" w:hAnsi="Calibri" w:cs="Calibri"/>
          <w:w w:val="105"/>
          <w:sz w:val="24"/>
          <w:szCs w:val="24"/>
        </w:rPr>
        <w:t>Monday</w:t>
      </w:r>
      <w:r w:rsidRPr="000250B8">
        <w:rPr>
          <w:rFonts w:ascii="Calibri" w:hAnsi="Calibri" w:cs="Calibri"/>
          <w:spacing w:val="-3"/>
          <w:w w:val="105"/>
          <w:sz w:val="24"/>
          <w:szCs w:val="24"/>
        </w:rPr>
        <w:t xml:space="preserve"> </w:t>
      </w:r>
      <w:r w:rsidRPr="000250B8">
        <w:rPr>
          <w:rFonts w:ascii="Calibri" w:hAnsi="Calibri" w:cs="Calibri"/>
          <w:w w:val="105"/>
          <w:sz w:val="24"/>
          <w:szCs w:val="24"/>
        </w:rPr>
        <w:t>to</w:t>
      </w:r>
      <w:r w:rsidRPr="000250B8">
        <w:rPr>
          <w:rFonts w:ascii="Calibri" w:hAnsi="Calibri" w:cs="Calibri"/>
          <w:spacing w:val="-14"/>
          <w:w w:val="105"/>
          <w:sz w:val="24"/>
          <w:szCs w:val="24"/>
        </w:rPr>
        <w:t xml:space="preserve"> </w:t>
      </w:r>
      <w:r w:rsidRPr="000250B8">
        <w:rPr>
          <w:rFonts w:ascii="Calibri" w:hAnsi="Calibri" w:cs="Calibri"/>
          <w:w w:val="105"/>
          <w:sz w:val="24"/>
          <w:szCs w:val="24"/>
        </w:rPr>
        <w:t>Saturday with</w:t>
      </w:r>
      <w:r w:rsidRPr="000250B8">
        <w:rPr>
          <w:rFonts w:ascii="Calibri" w:hAnsi="Calibri" w:cs="Calibri"/>
          <w:spacing w:val="-6"/>
          <w:w w:val="105"/>
          <w:sz w:val="24"/>
          <w:szCs w:val="24"/>
        </w:rPr>
        <w:t xml:space="preserve"> </w:t>
      </w:r>
      <w:r w:rsidRPr="000250B8">
        <w:rPr>
          <w:rFonts w:ascii="Calibri" w:hAnsi="Calibri" w:cs="Calibri"/>
          <w:w w:val="105"/>
          <w:sz w:val="24"/>
          <w:szCs w:val="24"/>
        </w:rPr>
        <w:t>a 30-minute lunch</w:t>
      </w:r>
      <w:r w:rsidRPr="000250B8">
        <w:rPr>
          <w:rFonts w:ascii="Calibri" w:hAnsi="Calibri" w:cs="Calibri"/>
          <w:spacing w:val="-6"/>
          <w:w w:val="105"/>
          <w:sz w:val="24"/>
          <w:szCs w:val="24"/>
        </w:rPr>
        <w:t xml:space="preserve"> </w:t>
      </w:r>
      <w:r w:rsidRPr="000250B8">
        <w:rPr>
          <w:rFonts w:ascii="Calibri" w:hAnsi="Calibri" w:cs="Calibri"/>
          <w:w w:val="105"/>
          <w:sz w:val="24"/>
          <w:szCs w:val="24"/>
        </w:rPr>
        <w:t>break and two 15-minute breaks. All</w:t>
      </w:r>
      <w:r w:rsidRPr="000250B8">
        <w:rPr>
          <w:rFonts w:ascii="Calibri" w:hAnsi="Calibri" w:cs="Calibri"/>
          <w:spacing w:val="-10"/>
          <w:w w:val="105"/>
          <w:sz w:val="24"/>
          <w:szCs w:val="24"/>
        </w:rPr>
        <w:t xml:space="preserve"> </w:t>
      </w:r>
      <w:r w:rsidRPr="000250B8">
        <w:rPr>
          <w:rFonts w:ascii="Calibri" w:hAnsi="Calibri" w:cs="Calibri"/>
          <w:w w:val="105"/>
          <w:sz w:val="24"/>
          <w:szCs w:val="24"/>
        </w:rPr>
        <w:t>Sundays, the Second and Fourth Saturdays of the</w:t>
      </w:r>
      <w:r w:rsidRPr="000250B8">
        <w:rPr>
          <w:rFonts w:ascii="Calibri" w:hAnsi="Calibri" w:cs="Calibri"/>
          <w:spacing w:val="-6"/>
          <w:w w:val="105"/>
          <w:sz w:val="24"/>
          <w:szCs w:val="24"/>
        </w:rPr>
        <w:t xml:space="preserve"> </w:t>
      </w:r>
      <w:r w:rsidRPr="000250B8">
        <w:rPr>
          <w:rFonts w:ascii="Calibri" w:hAnsi="Calibri" w:cs="Calibri"/>
          <w:w w:val="105"/>
          <w:sz w:val="24"/>
          <w:szCs w:val="24"/>
        </w:rPr>
        <w:t>month shall be observed as</w:t>
      </w:r>
      <w:r w:rsidRPr="000250B8">
        <w:rPr>
          <w:rFonts w:ascii="Calibri" w:hAnsi="Calibri" w:cs="Calibri"/>
          <w:spacing w:val="-14"/>
          <w:w w:val="105"/>
          <w:sz w:val="24"/>
          <w:szCs w:val="24"/>
        </w:rPr>
        <w:t xml:space="preserve"> </w:t>
      </w:r>
      <w:r w:rsidRPr="000250B8">
        <w:rPr>
          <w:rFonts w:ascii="Calibri" w:hAnsi="Calibri" w:cs="Calibri"/>
          <w:w w:val="105"/>
          <w:sz w:val="24"/>
          <w:szCs w:val="24"/>
        </w:rPr>
        <w:t>a</w:t>
      </w:r>
      <w:r w:rsidRPr="000250B8">
        <w:rPr>
          <w:rFonts w:ascii="Calibri" w:hAnsi="Calibri" w:cs="Calibri"/>
          <w:spacing w:val="-14"/>
          <w:w w:val="105"/>
          <w:sz w:val="24"/>
          <w:szCs w:val="24"/>
        </w:rPr>
        <w:t xml:space="preserve"> </w:t>
      </w:r>
      <w:r w:rsidRPr="000250B8">
        <w:rPr>
          <w:rFonts w:ascii="Calibri" w:hAnsi="Calibri" w:cs="Calibri"/>
          <w:w w:val="105"/>
          <w:sz w:val="24"/>
          <w:szCs w:val="24"/>
        </w:rPr>
        <w:t>holiday.</w:t>
      </w:r>
      <w:r w:rsidRPr="000250B8">
        <w:rPr>
          <w:rFonts w:ascii="Calibri" w:hAnsi="Calibri" w:cs="Calibri"/>
          <w:spacing w:val="-14"/>
          <w:w w:val="105"/>
          <w:sz w:val="24"/>
          <w:szCs w:val="24"/>
        </w:rPr>
        <w:t xml:space="preserve"> </w:t>
      </w:r>
    </w:p>
    <w:p w14:paraId="2BBFE28E" w14:textId="77777777" w:rsidR="00D33776" w:rsidRPr="000250B8" w:rsidRDefault="00D33776" w:rsidP="00D33776">
      <w:pPr>
        <w:pStyle w:val="BodyText"/>
        <w:ind w:right="180"/>
        <w:jc w:val="both"/>
        <w:rPr>
          <w:rFonts w:ascii="Calibri" w:hAnsi="Calibri" w:cs="Calibri"/>
          <w:b/>
          <w:bCs/>
          <w:sz w:val="24"/>
          <w:szCs w:val="24"/>
          <w:u w:val="single"/>
        </w:rPr>
      </w:pPr>
    </w:p>
    <w:p w14:paraId="315BCE82" w14:textId="77777777" w:rsidR="00D33776" w:rsidRPr="000250B8" w:rsidRDefault="00D33776" w:rsidP="00D33776">
      <w:pPr>
        <w:pStyle w:val="BodyText"/>
        <w:ind w:right="180"/>
        <w:jc w:val="both"/>
        <w:rPr>
          <w:rFonts w:ascii="Calibri" w:hAnsi="Calibri" w:cs="Calibri"/>
          <w:b/>
          <w:bCs/>
          <w:sz w:val="24"/>
          <w:szCs w:val="24"/>
          <w:u w:val="single"/>
        </w:rPr>
      </w:pPr>
    </w:p>
    <w:p w14:paraId="792A444A" w14:textId="77777777" w:rsidR="00D33776" w:rsidRPr="000250B8" w:rsidRDefault="00D33776" w:rsidP="00D33776">
      <w:pPr>
        <w:pStyle w:val="BodyText"/>
        <w:ind w:right="180"/>
        <w:jc w:val="both"/>
        <w:rPr>
          <w:rFonts w:ascii="Calibri" w:hAnsi="Calibri" w:cs="Calibri"/>
          <w:b/>
          <w:bCs/>
          <w:sz w:val="24"/>
          <w:szCs w:val="24"/>
          <w:u w:val="single"/>
        </w:rPr>
      </w:pPr>
    </w:p>
    <w:p w14:paraId="1730CD17" w14:textId="77777777" w:rsidR="00D33776" w:rsidRPr="000250B8" w:rsidRDefault="00D33776" w:rsidP="00D33776">
      <w:pPr>
        <w:pStyle w:val="BodyText"/>
        <w:ind w:right="180"/>
        <w:jc w:val="both"/>
        <w:rPr>
          <w:rFonts w:ascii="Calibri" w:hAnsi="Calibri" w:cs="Calibri"/>
          <w:b/>
          <w:bCs/>
          <w:sz w:val="24"/>
          <w:szCs w:val="24"/>
          <w:u w:val="single"/>
        </w:rPr>
      </w:pPr>
    </w:p>
    <w:p w14:paraId="08D29948" w14:textId="77777777" w:rsidR="00D33776" w:rsidRPr="000250B8" w:rsidRDefault="00D33776" w:rsidP="00D33776">
      <w:pPr>
        <w:pStyle w:val="BodyText"/>
        <w:ind w:right="180"/>
        <w:jc w:val="both"/>
        <w:rPr>
          <w:rFonts w:ascii="Calibri" w:hAnsi="Calibri" w:cs="Calibri"/>
          <w:b/>
          <w:bCs/>
          <w:sz w:val="24"/>
          <w:szCs w:val="24"/>
          <w:u w:val="single"/>
        </w:rPr>
      </w:pPr>
    </w:p>
    <w:p w14:paraId="7B6333A1" w14:textId="77777777" w:rsidR="00D33776" w:rsidRPr="000250B8" w:rsidRDefault="00D33776" w:rsidP="00D33776">
      <w:pPr>
        <w:pStyle w:val="BodyText"/>
        <w:ind w:right="180"/>
        <w:jc w:val="both"/>
        <w:rPr>
          <w:rFonts w:ascii="Calibri" w:hAnsi="Calibri" w:cs="Calibri"/>
          <w:b/>
          <w:bCs/>
          <w:sz w:val="24"/>
          <w:szCs w:val="24"/>
          <w:u w:val="single"/>
        </w:rPr>
      </w:pPr>
      <w:r w:rsidRPr="000250B8">
        <w:rPr>
          <w:rFonts w:ascii="Calibri" w:hAnsi="Calibri" w:cs="Calibri"/>
          <w:b/>
          <w:bCs/>
          <w:sz w:val="24"/>
          <w:szCs w:val="24"/>
          <w:u w:val="single"/>
        </w:rPr>
        <w:lastRenderedPageBreak/>
        <w:t>Probation</w:t>
      </w:r>
    </w:p>
    <w:p w14:paraId="27C0A3B9" w14:textId="77777777" w:rsidR="00D33776" w:rsidRPr="000250B8" w:rsidRDefault="00D33776" w:rsidP="00D33776">
      <w:pPr>
        <w:pStyle w:val="BodyText"/>
        <w:numPr>
          <w:ilvl w:val="0"/>
          <w:numId w:val="4"/>
        </w:numPr>
        <w:ind w:left="0" w:right="180" w:firstLine="0"/>
        <w:jc w:val="both"/>
        <w:rPr>
          <w:rFonts w:ascii="Calibri" w:hAnsi="Calibri" w:cs="Calibri"/>
          <w:sz w:val="24"/>
          <w:szCs w:val="24"/>
        </w:rPr>
      </w:pPr>
      <w:bookmarkStart w:id="0" w:name="_Hlk143516177"/>
      <w:r w:rsidRPr="000250B8">
        <w:rPr>
          <w:rFonts w:ascii="Calibri" w:hAnsi="Calibri" w:cs="Calibri"/>
          <w:w w:val="105"/>
          <w:sz w:val="24"/>
          <w:szCs w:val="24"/>
        </w:rPr>
        <w:t>You will be on probation for a period of six months and may be confirmed as a permanent employee upon successful completion of your probation from the date of employment in the company. The period of probation can be extended for a further period at the sole discretion of the company. Any absence during probation will push the confirmation date accordingly.</w:t>
      </w:r>
    </w:p>
    <w:p w14:paraId="2455A9FB" w14:textId="77777777" w:rsidR="00D33776" w:rsidRPr="000250B8" w:rsidRDefault="00D33776" w:rsidP="00D33776">
      <w:pPr>
        <w:pStyle w:val="BodyText"/>
        <w:ind w:right="180"/>
        <w:jc w:val="both"/>
        <w:rPr>
          <w:rFonts w:ascii="Calibri" w:hAnsi="Calibri" w:cs="Calibri"/>
          <w:sz w:val="24"/>
          <w:szCs w:val="24"/>
        </w:rPr>
      </w:pPr>
    </w:p>
    <w:bookmarkEnd w:id="0"/>
    <w:p w14:paraId="0566B763" w14:textId="77777777" w:rsidR="00D33776" w:rsidRPr="000250B8" w:rsidRDefault="00D33776" w:rsidP="00D33776">
      <w:pPr>
        <w:pStyle w:val="BodyText"/>
        <w:numPr>
          <w:ilvl w:val="0"/>
          <w:numId w:val="4"/>
        </w:numPr>
        <w:ind w:left="0" w:right="180" w:firstLine="0"/>
        <w:jc w:val="both"/>
        <w:rPr>
          <w:rFonts w:ascii="Calibri" w:hAnsi="Calibri" w:cs="Calibri"/>
          <w:w w:val="105"/>
          <w:sz w:val="24"/>
          <w:szCs w:val="24"/>
        </w:rPr>
      </w:pPr>
      <w:r w:rsidRPr="000250B8">
        <w:rPr>
          <w:rFonts w:ascii="Calibri" w:hAnsi="Calibri" w:cs="Calibri"/>
          <w:w w:val="105"/>
          <w:sz w:val="24"/>
          <w:szCs w:val="24"/>
        </w:rPr>
        <w:t xml:space="preserve">During the probationary period, or any extension thereof, your employment may be terminated without notice without assigning any reasons. No compensation </w:t>
      </w:r>
      <w:proofErr w:type="gramStart"/>
      <w:r w:rsidRPr="000250B8">
        <w:rPr>
          <w:rFonts w:ascii="Calibri" w:hAnsi="Calibri" w:cs="Calibri"/>
          <w:w w:val="105"/>
          <w:sz w:val="24"/>
          <w:szCs w:val="24"/>
        </w:rPr>
        <w:t>shall</w:t>
      </w:r>
      <w:proofErr w:type="gramEnd"/>
      <w:r w:rsidRPr="000250B8">
        <w:rPr>
          <w:rFonts w:ascii="Calibri" w:hAnsi="Calibri" w:cs="Calibri"/>
          <w:spacing w:val="-3"/>
          <w:w w:val="105"/>
          <w:sz w:val="24"/>
          <w:szCs w:val="24"/>
        </w:rPr>
        <w:t xml:space="preserve"> </w:t>
      </w:r>
      <w:r w:rsidRPr="000250B8">
        <w:rPr>
          <w:rFonts w:ascii="Calibri" w:hAnsi="Calibri" w:cs="Calibri"/>
          <w:w w:val="105"/>
          <w:sz w:val="24"/>
          <w:szCs w:val="24"/>
        </w:rPr>
        <w:t>be payable by the Company.</w:t>
      </w:r>
    </w:p>
    <w:p w14:paraId="50960317" w14:textId="77777777" w:rsidR="00D33776" w:rsidRPr="000250B8" w:rsidRDefault="00D33776" w:rsidP="00D33776">
      <w:pPr>
        <w:pStyle w:val="BodyText"/>
        <w:ind w:right="180"/>
        <w:jc w:val="both"/>
        <w:rPr>
          <w:rFonts w:ascii="Calibri" w:hAnsi="Calibri" w:cs="Calibri"/>
          <w:b/>
          <w:bCs/>
          <w:w w:val="105"/>
          <w:sz w:val="24"/>
          <w:szCs w:val="24"/>
        </w:rPr>
      </w:pPr>
    </w:p>
    <w:p w14:paraId="2601770D" w14:textId="77777777" w:rsidR="00D33776" w:rsidRPr="000250B8" w:rsidRDefault="00D33776" w:rsidP="00D33776">
      <w:pPr>
        <w:pStyle w:val="BodyText"/>
        <w:ind w:right="180"/>
        <w:jc w:val="both"/>
        <w:rPr>
          <w:rFonts w:ascii="Calibri" w:hAnsi="Calibri" w:cs="Calibri"/>
          <w:b/>
          <w:bCs/>
          <w:w w:val="105"/>
          <w:sz w:val="24"/>
          <w:szCs w:val="24"/>
          <w:u w:val="single"/>
        </w:rPr>
      </w:pPr>
      <w:r w:rsidRPr="000250B8">
        <w:rPr>
          <w:rFonts w:ascii="Calibri" w:hAnsi="Calibri" w:cs="Calibri"/>
          <w:b/>
          <w:bCs/>
          <w:w w:val="105"/>
          <w:sz w:val="24"/>
          <w:szCs w:val="24"/>
          <w:u w:val="single"/>
        </w:rPr>
        <w:t>Reporting</w:t>
      </w:r>
    </w:p>
    <w:p w14:paraId="21410491" w14:textId="12D9FA21" w:rsidR="00D33776" w:rsidRPr="000250B8" w:rsidRDefault="00D33776" w:rsidP="00D33776">
      <w:pPr>
        <w:pStyle w:val="BodyText"/>
        <w:numPr>
          <w:ilvl w:val="0"/>
          <w:numId w:val="4"/>
        </w:numPr>
        <w:ind w:left="0" w:right="180" w:firstLine="0"/>
        <w:jc w:val="both"/>
        <w:rPr>
          <w:rFonts w:ascii="Calibri" w:hAnsi="Calibri" w:cs="Calibri"/>
          <w:w w:val="105"/>
          <w:sz w:val="24"/>
          <w:szCs w:val="24"/>
        </w:rPr>
      </w:pPr>
      <w:r w:rsidRPr="000250B8">
        <w:rPr>
          <w:rFonts w:ascii="Calibri" w:hAnsi="Calibri" w:cs="Calibri"/>
          <w:w w:val="105"/>
          <w:sz w:val="24"/>
          <w:szCs w:val="24"/>
        </w:rPr>
        <w:t>You</w:t>
      </w:r>
      <w:r w:rsidRPr="000250B8">
        <w:rPr>
          <w:rFonts w:ascii="Calibri" w:hAnsi="Calibri" w:cs="Calibri"/>
          <w:spacing w:val="-14"/>
          <w:w w:val="105"/>
          <w:sz w:val="24"/>
          <w:szCs w:val="24"/>
        </w:rPr>
        <w:t xml:space="preserve"> </w:t>
      </w:r>
      <w:r w:rsidRPr="000250B8">
        <w:rPr>
          <w:rFonts w:ascii="Calibri" w:hAnsi="Calibri" w:cs="Calibri"/>
          <w:w w:val="105"/>
          <w:sz w:val="24"/>
          <w:szCs w:val="24"/>
        </w:rPr>
        <w:t>will</w:t>
      </w:r>
      <w:r w:rsidRPr="000250B8">
        <w:rPr>
          <w:rFonts w:ascii="Calibri" w:hAnsi="Calibri" w:cs="Calibri"/>
          <w:spacing w:val="-14"/>
          <w:w w:val="105"/>
          <w:sz w:val="24"/>
          <w:szCs w:val="24"/>
        </w:rPr>
        <w:t xml:space="preserve"> </w:t>
      </w:r>
      <w:r w:rsidRPr="000250B8">
        <w:rPr>
          <w:rFonts w:ascii="Calibri" w:hAnsi="Calibri" w:cs="Calibri"/>
          <w:w w:val="105"/>
          <w:sz w:val="24"/>
          <w:szCs w:val="24"/>
        </w:rPr>
        <w:t>be</w:t>
      </w:r>
      <w:r w:rsidRPr="000250B8">
        <w:rPr>
          <w:rFonts w:ascii="Calibri" w:hAnsi="Calibri" w:cs="Calibri"/>
          <w:spacing w:val="-14"/>
          <w:w w:val="105"/>
          <w:sz w:val="24"/>
          <w:szCs w:val="24"/>
        </w:rPr>
        <w:t xml:space="preserve"> </w:t>
      </w:r>
      <w:r w:rsidRPr="000250B8">
        <w:rPr>
          <w:rFonts w:ascii="Calibri" w:hAnsi="Calibri" w:cs="Calibri"/>
          <w:w w:val="105"/>
          <w:sz w:val="24"/>
          <w:szCs w:val="24"/>
        </w:rPr>
        <w:t>reporting</w:t>
      </w:r>
      <w:r w:rsidRPr="000250B8">
        <w:rPr>
          <w:rFonts w:ascii="Calibri" w:hAnsi="Calibri" w:cs="Calibri"/>
          <w:spacing w:val="-14"/>
          <w:w w:val="105"/>
          <w:sz w:val="24"/>
          <w:szCs w:val="24"/>
        </w:rPr>
        <w:t xml:space="preserve"> </w:t>
      </w:r>
      <w:r w:rsidRPr="000250B8">
        <w:rPr>
          <w:rFonts w:ascii="Calibri" w:hAnsi="Calibri" w:cs="Calibri"/>
          <w:w w:val="105"/>
          <w:sz w:val="24"/>
          <w:szCs w:val="24"/>
        </w:rPr>
        <w:t>to</w:t>
      </w:r>
      <w:r w:rsidRPr="000250B8">
        <w:rPr>
          <w:rFonts w:ascii="Calibri" w:hAnsi="Calibri" w:cs="Calibri"/>
          <w:spacing w:val="-14"/>
          <w:w w:val="105"/>
          <w:sz w:val="24"/>
          <w:szCs w:val="24"/>
        </w:rPr>
        <w:t xml:space="preserve"> the </w:t>
      </w:r>
      <w:r w:rsidRPr="000250B8">
        <w:rPr>
          <w:rFonts w:ascii="Calibri" w:hAnsi="Calibri" w:cs="Calibri"/>
          <w:b/>
          <w:bCs/>
          <w:spacing w:val="-14"/>
          <w:w w:val="105"/>
          <w:sz w:val="24"/>
          <w:szCs w:val="24"/>
        </w:rPr>
        <w:t>Reporting Manager Designation</w:t>
      </w:r>
      <w:r w:rsidRPr="000250B8">
        <w:rPr>
          <w:rFonts w:ascii="Calibri" w:hAnsi="Calibri" w:cs="Calibri"/>
          <w:spacing w:val="-14"/>
          <w:w w:val="105"/>
          <w:sz w:val="24"/>
          <w:szCs w:val="24"/>
        </w:rPr>
        <w:t xml:space="preserve"> </w:t>
      </w:r>
      <w:r w:rsidRPr="000250B8">
        <w:rPr>
          <w:rFonts w:ascii="Calibri" w:hAnsi="Calibri" w:cs="Calibri"/>
          <w:w w:val="105"/>
          <w:sz w:val="24"/>
          <w:szCs w:val="24"/>
        </w:rPr>
        <w:t>in</w:t>
      </w:r>
      <w:r w:rsidRPr="000250B8">
        <w:rPr>
          <w:rFonts w:ascii="Calibri" w:hAnsi="Calibri" w:cs="Calibri"/>
          <w:spacing w:val="-14"/>
          <w:w w:val="105"/>
          <w:sz w:val="24"/>
          <w:szCs w:val="24"/>
        </w:rPr>
        <w:t xml:space="preserve"> </w:t>
      </w:r>
      <w:r w:rsidRPr="000250B8">
        <w:rPr>
          <w:rFonts w:ascii="Calibri" w:hAnsi="Calibri" w:cs="Calibri"/>
          <w:b/>
          <w:bCs/>
          <w:w w:val="105"/>
          <w:sz w:val="24"/>
          <w:szCs w:val="24"/>
          <w:u w:val="single"/>
        </w:rPr>
        <w:t>Entity</w:t>
      </w:r>
      <w:r w:rsidRPr="000250B8">
        <w:rPr>
          <w:rFonts w:ascii="Calibri" w:hAnsi="Calibri" w:cs="Calibri"/>
          <w:spacing w:val="-14"/>
          <w:w w:val="105"/>
          <w:sz w:val="24"/>
          <w:szCs w:val="24"/>
        </w:rPr>
        <w:t xml:space="preserve"> </w:t>
      </w:r>
      <w:r w:rsidRPr="000250B8">
        <w:rPr>
          <w:rFonts w:ascii="Calibri" w:hAnsi="Calibri" w:cs="Calibri"/>
          <w:w w:val="105"/>
          <w:sz w:val="24"/>
          <w:szCs w:val="24"/>
        </w:rPr>
        <w:t>at the time of joining. However, your services are transferable and can be seconded or deputed</w:t>
      </w:r>
      <w:r w:rsidRPr="000250B8">
        <w:rPr>
          <w:rFonts w:ascii="Calibri" w:hAnsi="Calibri" w:cs="Calibri"/>
          <w:spacing w:val="-1"/>
          <w:w w:val="105"/>
          <w:sz w:val="24"/>
          <w:szCs w:val="24"/>
        </w:rPr>
        <w:t xml:space="preserve"> </w:t>
      </w:r>
      <w:r w:rsidRPr="000250B8">
        <w:rPr>
          <w:rFonts w:ascii="Calibri" w:hAnsi="Calibri" w:cs="Calibri"/>
          <w:w w:val="105"/>
          <w:sz w:val="24"/>
          <w:szCs w:val="24"/>
        </w:rPr>
        <w:t xml:space="preserve">by the Company to any of the </w:t>
      </w:r>
      <w:r w:rsidRPr="000250B8">
        <w:rPr>
          <w:rFonts w:ascii="Calibri" w:hAnsi="Calibri" w:cs="Calibri"/>
          <w:b/>
          <w:bCs/>
          <w:w w:val="105"/>
          <w:sz w:val="24"/>
          <w:szCs w:val="24"/>
          <w:u w:val="single"/>
        </w:rPr>
        <w:t>Entity</w:t>
      </w:r>
      <w:r w:rsidRPr="000250B8">
        <w:rPr>
          <w:rFonts w:ascii="Calibri" w:hAnsi="Calibri" w:cs="Calibri"/>
          <w:w w:val="105"/>
          <w:sz w:val="24"/>
          <w:szCs w:val="24"/>
        </w:rPr>
        <w:t xml:space="preserve"> operations or operations of the Company or</w:t>
      </w:r>
      <w:r w:rsidRPr="000250B8">
        <w:rPr>
          <w:rFonts w:ascii="Calibri" w:hAnsi="Calibri" w:cs="Calibri"/>
          <w:spacing w:val="-14"/>
          <w:w w:val="105"/>
          <w:sz w:val="24"/>
          <w:szCs w:val="24"/>
        </w:rPr>
        <w:t xml:space="preserve"> </w:t>
      </w:r>
      <w:r w:rsidRPr="000250B8">
        <w:rPr>
          <w:rFonts w:ascii="Calibri" w:hAnsi="Calibri" w:cs="Calibri"/>
          <w:w w:val="105"/>
          <w:sz w:val="24"/>
          <w:szCs w:val="24"/>
        </w:rPr>
        <w:t>associate</w:t>
      </w:r>
      <w:r w:rsidRPr="000250B8">
        <w:rPr>
          <w:rFonts w:ascii="Calibri" w:hAnsi="Calibri" w:cs="Calibri"/>
          <w:spacing w:val="-14"/>
          <w:w w:val="105"/>
          <w:sz w:val="24"/>
          <w:szCs w:val="24"/>
        </w:rPr>
        <w:t xml:space="preserve"> </w:t>
      </w:r>
      <w:r w:rsidRPr="000250B8">
        <w:rPr>
          <w:rFonts w:ascii="Calibri" w:hAnsi="Calibri" w:cs="Calibri"/>
          <w:w w:val="105"/>
          <w:sz w:val="24"/>
          <w:szCs w:val="24"/>
        </w:rPr>
        <w:t>Companies</w:t>
      </w:r>
      <w:r w:rsidRPr="000250B8">
        <w:rPr>
          <w:rFonts w:ascii="Calibri" w:hAnsi="Calibri" w:cs="Calibri"/>
          <w:spacing w:val="-14"/>
          <w:w w:val="105"/>
          <w:sz w:val="24"/>
          <w:szCs w:val="24"/>
        </w:rPr>
        <w:t xml:space="preserve"> </w:t>
      </w:r>
      <w:r w:rsidRPr="000250B8">
        <w:rPr>
          <w:rFonts w:ascii="Calibri" w:hAnsi="Calibri" w:cs="Calibri"/>
          <w:w w:val="105"/>
          <w:sz w:val="24"/>
          <w:szCs w:val="24"/>
        </w:rPr>
        <w:t>in</w:t>
      </w:r>
      <w:r w:rsidRPr="000250B8">
        <w:rPr>
          <w:rFonts w:ascii="Calibri" w:hAnsi="Calibri" w:cs="Calibri"/>
          <w:spacing w:val="-13"/>
          <w:w w:val="105"/>
          <w:sz w:val="24"/>
          <w:szCs w:val="24"/>
        </w:rPr>
        <w:t xml:space="preserve"> </w:t>
      </w:r>
      <w:r w:rsidRPr="000250B8">
        <w:rPr>
          <w:rFonts w:ascii="Calibri" w:hAnsi="Calibri" w:cs="Calibri"/>
          <w:w w:val="105"/>
          <w:sz w:val="24"/>
          <w:szCs w:val="24"/>
        </w:rPr>
        <w:t>India</w:t>
      </w:r>
      <w:r w:rsidRPr="000250B8">
        <w:rPr>
          <w:rFonts w:ascii="Calibri" w:hAnsi="Calibri" w:cs="Calibri"/>
          <w:spacing w:val="-14"/>
          <w:w w:val="105"/>
          <w:sz w:val="24"/>
          <w:szCs w:val="24"/>
        </w:rPr>
        <w:t xml:space="preserve"> </w:t>
      </w:r>
      <w:r w:rsidRPr="000250B8">
        <w:rPr>
          <w:rFonts w:ascii="Calibri" w:hAnsi="Calibri" w:cs="Calibri"/>
          <w:w w:val="105"/>
          <w:sz w:val="24"/>
          <w:szCs w:val="24"/>
        </w:rPr>
        <w:t>or</w:t>
      </w:r>
      <w:r w:rsidRPr="000250B8">
        <w:rPr>
          <w:rFonts w:ascii="Calibri" w:hAnsi="Calibri" w:cs="Calibri"/>
          <w:spacing w:val="-10"/>
          <w:w w:val="105"/>
          <w:sz w:val="24"/>
          <w:szCs w:val="24"/>
        </w:rPr>
        <w:t xml:space="preserve"> </w:t>
      </w:r>
      <w:r w:rsidRPr="000250B8">
        <w:rPr>
          <w:rFonts w:ascii="Calibri" w:hAnsi="Calibri" w:cs="Calibri"/>
          <w:w w:val="105"/>
          <w:sz w:val="24"/>
          <w:szCs w:val="24"/>
        </w:rPr>
        <w:t>abroad.</w:t>
      </w:r>
      <w:r w:rsidRPr="000250B8">
        <w:rPr>
          <w:rFonts w:ascii="Calibri" w:hAnsi="Calibri" w:cs="Calibri"/>
          <w:spacing w:val="29"/>
          <w:w w:val="105"/>
          <w:sz w:val="24"/>
          <w:szCs w:val="24"/>
        </w:rPr>
        <w:t xml:space="preserve"> </w:t>
      </w:r>
      <w:r w:rsidRPr="000250B8">
        <w:rPr>
          <w:rFonts w:ascii="Calibri" w:hAnsi="Calibri" w:cs="Calibri"/>
          <w:b/>
          <w:bCs/>
          <w:w w:val="105"/>
          <w:sz w:val="24"/>
          <w:szCs w:val="24"/>
          <w:u w:val="single"/>
        </w:rPr>
        <w:t>Entity</w:t>
      </w:r>
      <w:r w:rsidRPr="000250B8">
        <w:rPr>
          <w:rFonts w:ascii="Calibri" w:hAnsi="Calibri" w:cs="Calibri"/>
          <w:w w:val="105"/>
          <w:sz w:val="24"/>
          <w:szCs w:val="24"/>
        </w:rPr>
        <w:t xml:space="preserve"> further reserves the right to transfer your employment to any other Company or legal</w:t>
      </w:r>
      <w:r w:rsidRPr="000250B8">
        <w:rPr>
          <w:rFonts w:ascii="Calibri" w:hAnsi="Calibri" w:cs="Calibri"/>
          <w:spacing w:val="-5"/>
          <w:w w:val="105"/>
          <w:sz w:val="24"/>
          <w:szCs w:val="24"/>
        </w:rPr>
        <w:t xml:space="preserve"> </w:t>
      </w:r>
      <w:r w:rsidRPr="000250B8">
        <w:rPr>
          <w:rFonts w:ascii="Calibri" w:hAnsi="Calibri" w:cs="Calibri"/>
          <w:w w:val="105"/>
          <w:sz w:val="24"/>
          <w:szCs w:val="24"/>
        </w:rPr>
        <w:t>entity,</w:t>
      </w:r>
      <w:r w:rsidRPr="000250B8">
        <w:rPr>
          <w:rFonts w:ascii="Calibri" w:hAnsi="Calibri" w:cs="Calibri"/>
          <w:spacing w:val="-2"/>
          <w:w w:val="105"/>
          <w:sz w:val="24"/>
          <w:szCs w:val="24"/>
        </w:rPr>
        <w:t xml:space="preserve"> </w:t>
      </w:r>
      <w:r w:rsidRPr="000250B8">
        <w:rPr>
          <w:rFonts w:ascii="Calibri" w:hAnsi="Calibri" w:cs="Calibri"/>
          <w:w w:val="105"/>
          <w:sz w:val="24"/>
          <w:szCs w:val="24"/>
        </w:rPr>
        <w:t>as part</w:t>
      </w:r>
      <w:r w:rsidRPr="000250B8">
        <w:rPr>
          <w:rFonts w:ascii="Calibri" w:hAnsi="Calibri" w:cs="Calibri"/>
          <w:spacing w:val="-14"/>
          <w:w w:val="105"/>
          <w:sz w:val="24"/>
          <w:szCs w:val="24"/>
        </w:rPr>
        <w:t xml:space="preserve"> </w:t>
      </w:r>
      <w:r w:rsidRPr="000250B8">
        <w:rPr>
          <w:rFonts w:ascii="Calibri" w:hAnsi="Calibri" w:cs="Calibri"/>
          <w:w w:val="105"/>
          <w:sz w:val="24"/>
          <w:szCs w:val="24"/>
        </w:rPr>
        <w:t>of</w:t>
      </w:r>
      <w:r w:rsidRPr="000250B8">
        <w:rPr>
          <w:rFonts w:ascii="Calibri" w:hAnsi="Calibri" w:cs="Calibri"/>
          <w:spacing w:val="-14"/>
          <w:w w:val="105"/>
          <w:sz w:val="24"/>
          <w:szCs w:val="24"/>
        </w:rPr>
        <w:t xml:space="preserve"> </w:t>
      </w:r>
      <w:r w:rsidRPr="000250B8">
        <w:rPr>
          <w:rFonts w:ascii="Calibri" w:hAnsi="Calibri" w:cs="Calibri"/>
          <w:w w:val="105"/>
          <w:sz w:val="24"/>
          <w:szCs w:val="24"/>
        </w:rPr>
        <w:t>any</w:t>
      </w:r>
      <w:r w:rsidRPr="000250B8">
        <w:rPr>
          <w:rFonts w:ascii="Calibri" w:hAnsi="Calibri" w:cs="Calibri"/>
          <w:spacing w:val="-9"/>
          <w:w w:val="105"/>
          <w:sz w:val="24"/>
          <w:szCs w:val="24"/>
        </w:rPr>
        <w:t xml:space="preserve"> </w:t>
      </w:r>
      <w:r w:rsidRPr="000250B8">
        <w:rPr>
          <w:rFonts w:ascii="Calibri" w:hAnsi="Calibri" w:cs="Calibri"/>
          <w:w w:val="105"/>
          <w:sz w:val="24"/>
          <w:szCs w:val="24"/>
        </w:rPr>
        <w:t>transfer of undertaking</w:t>
      </w:r>
      <w:r w:rsidRPr="000250B8">
        <w:rPr>
          <w:rFonts w:ascii="Calibri" w:hAnsi="Calibri" w:cs="Calibri"/>
          <w:spacing w:val="-2"/>
          <w:w w:val="105"/>
          <w:sz w:val="24"/>
          <w:szCs w:val="24"/>
        </w:rPr>
        <w:t xml:space="preserve"> </w:t>
      </w:r>
      <w:r w:rsidRPr="000250B8">
        <w:rPr>
          <w:rFonts w:ascii="Calibri" w:hAnsi="Calibri" w:cs="Calibri"/>
          <w:w w:val="105"/>
          <w:sz w:val="24"/>
          <w:szCs w:val="24"/>
        </w:rPr>
        <w:t>of</w:t>
      </w:r>
      <w:r w:rsidRPr="000250B8">
        <w:rPr>
          <w:rFonts w:ascii="Calibri" w:hAnsi="Calibri" w:cs="Calibri"/>
          <w:spacing w:val="-2"/>
          <w:w w:val="105"/>
          <w:sz w:val="24"/>
          <w:szCs w:val="24"/>
        </w:rPr>
        <w:t xml:space="preserve"> </w:t>
      </w:r>
      <w:r w:rsidRPr="000250B8">
        <w:rPr>
          <w:rFonts w:ascii="Calibri" w:hAnsi="Calibri" w:cs="Calibri"/>
          <w:b/>
          <w:bCs/>
          <w:w w:val="105"/>
          <w:sz w:val="24"/>
          <w:szCs w:val="24"/>
          <w:u w:val="single"/>
        </w:rPr>
        <w:t>Entity</w:t>
      </w:r>
      <w:r w:rsidRPr="000250B8">
        <w:rPr>
          <w:rFonts w:ascii="Calibri" w:hAnsi="Calibri" w:cs="Calibri"/>
          <w:spacing w:val="-1"/>
          <w:w w:val="105"/>
          <w:sz w:val="24"/>
          <w:szCs w:val="24"/>
        </w:rPr>
        <w:t xml:space="preserve"> </w:t>
      </w:r>
      <w:r w:rsidRPr="000250B8">
        <w:rPr>
          <w:rFonts w:ascii="Calibri" w:hAnsi="Calibri" w:cs="Calibri"/>
          <w:w w:val="105"/>
          <w:sz w:val="24"/>
          <w:szCs w:val="24"/>
        </w:rPr>
        <w:t>or</w:t>
      </w:r>
      <w:r w:rsidRPr="000250B8">
        <w:rPr>
          <w:rFonts w:ascii="Calibri" w:hAnsi="Calibri" w:cs="Calibri"/>
          <w:spacing w:val="-4"/>
          <w:w w:val="105"/>
          <w:sz w:val="24"/>
          <w:szCs w:val="24"/>
        </w:rPr>
        <w:t xml:space="preserve"> </w:t>
      </w:r>
      <w:r w:rsidRPr="000250B8">
        <w:rPr>
          <w:rFonts w:ascii="Calibri" w:hAnsi="Calibri" w:cs="Calibri"/>
          <w:w w:val="105"/>
          <w:sz w:val="24"/>
          <w:szCs w:val="24"/>
        </w:rPr>
        <w:t>as</w:t>
      </w:r>
      <w:r w:rsidRPr="000250B8">
        <w:rPr>
          <w:rFonts w:ascii="Calibri" w:hAnsi="Calibri" w:cs="Calibri"/>
          <w:spacing w:val="-3"/>
          <w:w w:val="105"/>
          <w:sz w:val="24"/>
          <w:szCs w:val="24"/>
        </w:rPr>
        <w:t xml:space="preserve"> </w:t>
      </w:r>
      <w:r w:rsidRPr="000250B8">
        <w:rPr>
          <w:rFonts w:ascii="Calibri" w:hAnsi="Calibri" w:cs="Calibri"/>
          <w:w w:val="105"/>
          <w:sz w:val="24"/>
          <w:szCs w:val="24"/>
        </w:rPr>
        <w:t>part</w:t>
      </w:r>
      <w:r w:rsidRPr="000250B8">
        <w:rPr>
          <w:rFonts w:ascii="Calibri" w:hAnsi="Calibri" w:cs="Calibri"/>
          <w:spacing w:val="-14"/>
          <w:w w:val="105"/>
          <w:sz w:val="24"/>
          <w:szCs w:val="24"/>
        </w:rPr>
        <w:t xml:space="preserve"> </w:t>
      </w:r>
      <w:r w:rsidRPr="000250B8">
        <w:rPr>
          <w:rFonts w:ascii="Calibri" w:hAnsi="Calibri" w:cs="Calibri"/>
          <w:w w:val="105"/>
          <w:sz w:val="24"/>
          <w:szCs w:val="24"/>
        </w:rPr>
        <w:t>of</w:t>
      </w:r>
      <w:r w:rsidRPr="000250B8">
        <w:rPr>
          <w:rFonts w:ascii="Calibri" w:hAnsi="Calibri" w:cs="Calibri"/>
          <w:spacing w:val="-14"/>
          <w:w w:val="105"/>
          <w:sz w:val="24"/>
          <w:szCs w:val="24"/>
        </w:rPr>
        <w:t xml:space="preserve"> </w:t>
      </w:r>
      <w:r w:rsidRPr="000250B8">
        <w:rPr>
          <w:rFonts w:ascii="Calibri" w:hAnsi="Calibri" w:cs="Calibri"/>
          <w:w w:val="105"/>
          <w:sz w:val="24"/>
          <w:szCs w:val="24"/>
        </w:rPr>
        <w:t>any</w:t>
      </w:r>
      <w:r w:rsidRPr="000250B8">
        <w:rPr>
          <w:rFonts w:ascii="Calibri" w:hAnsi="Calibri" w:cs="Calibri"/>
          <w:spacing w:val="-12"/>
          <w:w w:val="105"/>
          <w:sz w:val="24"/>
          <w:szCs w:val="24"/>
        </w:rPr>
        <w:t xml:space="preserve"> </w:t>
      </w:r>
      <w:r w:rsidRPr="000250B8">
        <w:rPr>
          <w:rFonts w:ascii="Calibri" w:hAnsi="Calibri" w:cs="Calibri"/>
          <w:w w:val="105"/>
          <w:sz w:val="24"/>
          <w:szCs w:val="24"/>
        </w:rPr>
        <w:t>restructuring</w:t>
      </w:r>
      <w:r w:rsidRPr="000250B8">
        <w:rPr>
          <w:rFonts w:ascii="Calibri" w:hAnsi="Calibri" w:cs="Calibri"/>
          <w:spacing w:val="-10"/>
          <w:w w:val="105"/>
          <w:sz w:val="24"/>
          <w:szCs w:val="24"/>
        </w:rPr>
        <w:t xml:space="preserve"> </w:t>
      </w:r>
      <w:r w:rsidRPr="000250B8">
        <w:rPr>
          <w:rFonts w:ascii="Calibri" w:hAnsi="Calibri" w:cs="Calibri"/>
          <w:w w:val="105"/>
          <w:sz w:val="24"/>
          <w:szCs w:val="24"/>
        </w:rPr>
        <w:t xml:space="preserve">or amalgamation or such other plan implemented by </w:t>
      </w:r>
      <w:r w:rsidRPr="000250B8">
        <w:rPr>
          <w:rFonts w:ascii="Calibri" w:hAnsi="Calibri" w:cs="Calibri"/>
          <w:b/>
          <w:bCs/>
          <w:w w:val="105"/>
          <w:sz w:val="24"/>
          <w:szCs w:val="24"/>
          <w:u w:val="single"/>
        </w:rPr>
        <w:t>Entity</w:t>
      </w:r>
      <w:r w:rsidRPr="000250B8">
        <w:rPr>
          <w:rFonts w:ascii="Calibri" w:hAnsi="Calibri" w:cs="Calibri"/>
          <w:w w:val="105"/>
          <w:sz w:val="24"/>
          <w:szCs w:val="24"/>
        </w:rPr>
        <w:t xml:space="preserve"> or by which Company is bound,</w:t>
      </w:r>
      <w:r w:rsidRPr="000250B8">
        <w:rPr>
          <w:rFonts w:ascii="Calibri" w:hAnsi="Calibri" w:cs="Calibri"/>
          <w:spacing w:val="-20"/>
          <w:w w:val="105"/>
          <w:sz w:val="24"/>
          <w:szCs w:val="24"/>
        </w:rPr>
        <w:t xml:space="preserve"> </w:t>
      </w:r>
      <w:r w:rsidRPr="000250B8">
        <w:rPr>
          <w:rFonts w:ascii="Calibri" w:hAnsi="Calibri" w:cs="Calibri"/>
          <w:w w:val="105"/>
          <w:sz w:val="24"/>
          <w:szCs w:val="24"/>
        </w:rPr>
        <w:t>on such</w:t>
      </w:r>
      <w:r w:rsidRPr="000250B8">
        <w:rPr>
          <w:rFonts w:ascii="Calibri" w:hAnsi="Calibri" w:cs="Calibri"/>
          <w:spacing w:val="-9"/>
          <w:w w:val="105"/>
          <w:sz w:val="24"/>
          <w:szCs w:val="24"/>
        </w:rPr>
        <w:t xml:space="preserve"> </w:t>
      </w:r>
      <w:r w:rsidRPr="000250B8">
        <w:rPr>
          <w:rFonts w:ascii="Calibri" w:hAnsi="Calibri" w:cs="Calibri"/>
          <w:w w:val="105"/>
          <w:sz w:val="24"/>
          <w:szCs w:val="24"/>
        </w:rPr>
        <w:t>terms</w:t>
      </w:r>
      <w:r w:rsidRPr="000250B8">
        <w:rPr>
          <w:rFonts w:ascii="Calibri" w:hAnsi="Calibri" w:cs="Calibri"/>
          <w:spacing w:val="-18"/>
          <w:w w:val="105"/>
          <w:sz w:val="24"/>
          <w:szCs w:val="24"/>
        </w:rPr>
        <w:t xml:space="preserve"> </w:t>
      </w:r>
      <w:r w:rsidRPr="000250B8">
        <w:rPr>
          <w:rFonts w:ascii="Calibri" w:hAnsi="Calibri" w:cs="Calibri"/>
          <w:w w:val="105"/>
          <w:sz w:val="24"/>
          <w:szCs w:val="24"/>
        </w:rPr>
        <w:t>and</w:t>
      </w:r>
      <w:r w:rsidRPr="000250B8">
        <w:rPr>
          <w:rFonts w:ascii="Calibri" w:hAnsi="Calibri" w:cs="Calibri"/>
          <w:spacing w:val="-18"/>
          <w:w w:val="105"/>
          <w:sz w:val="24"/>
          <w:szCs w:val="24"/>
        </w:rPr>
        <w:t xml:space="preserve"> </w:t>
      </w:r>
      <w:r w:rsidRPr="000250B8">
        <w:rPr>
          <w:rFonts w:ascii="Calibri" w:hAnsi="Calibri" w:cs="Calibri"/>
          <w:w w:val="105"/>
          <w:sz w:val="24"/>
          <w:szCs w:val="24"/>
        </w:rPr>
        <w:t>conditions as applicable</w:t>
      </w:r>
      <w:r w:rsidRPr="000250B8">
        <w:rPr>
          <w:rFonts w:ascii="Calibri" w:hAnsi="Calibri" w:cs="Calibri"/>
          <w:spacing w:val="-2"/>
          <w:w w:val="105"/>
          <w:sz w:val="24"/>
          <w:szCs w:val="24"/>
        </w:rPr>
        <w:t xml:space="preserve"> </w:t>
      </w:r>
      <w:r w:rsidRPr="000250B8">
        <w:rPr>
          <w:rFonts w:ascii="Calibri" w:hAnsi="Calibri" w:cs="Calibri"/>
          <w:w w:val="105"/>
          <w:sz w:val="24"/>
          <w:szCs w:val="24"/>
        </w:rPr>
        <w:t>to such</w:t>
      </w:r>
      <w:r w:rsidRPr="000250B8">
        <w:rPr>
          <w:rFonts w:ascii="Calibri" w:hAnsi="Calibri" w:cs="Calibri"/>
          <w:spacing w:val="-20"/>
          <w:w w:val="105"/>
          <w:sz w:val="24"/>
          <w:szCs w:val="24"/>
        </w:rPr>
        <w:t xml:space="preserve"> </w:t>
      </w:r>
      <w:r w:rsidRPr="000250B8">
        <w:rPr>
          <w:rFonts w:ascii="Calibri" w:hAnsi="Calibri" w:cs="Calibri"/>
          <w:w w:val="105"/>
          <w:sz w:val="24"/>
          <w:szCs w:val="24"/>
        </w:rPr>
        <w:t>plan. In view of this, your reporting channel is liable to change.</w:t>
      </w:r>
    </w:p>
    <w:p w14:paraId="5658F628" w14:textId="77777777" w:rsidR="00D33776" w:rsidRPr="000250B8" w:rsidRDefault="00D33776" w:rsidP="00D33776">
      <w:pPr>
        <w:pStyle w:val="BodyText"/>
        <w:ind w:right="180"/>
        <w:jc w:val="both"/>
        <w:rPr>
          <w:rFonts w:ascii="Calibri" w:hAnsi="Calibri" w:cs="Calibri"/>
          <w:sz w:val="24"/>
          <w:szCs w:val="24"/>
        </w:rPr>
      </w:pPr>
    </w:p>
    <w:p w14:paraId="2DE84150" w14:textId="77777777" w:rsidR="00D33776" w:rsidRPr="000250B8" w:rsidRDefault="00D33776" w:rsidP="00D33776">
      <w:pPr>
        <w:pStyle w:val="BodyText"/>
        <w:ind w:right="180"/>
        <w:jc w:val="both"/>
        <w:rPr>
          <w:rFonts w:ascii="Calibri" w:hAnsi="Calibri" w:cs="Calibri"/>
          <w:b/>
          <w:bCs/>
          <w:sz w:val="24"/>
          <w:szCs w:val="24"/>
          <w:u w:val="single"/>
        </w:rPr>
      </w:pPr>
      <w:r w:rsidRPr="000250B8">
        <w:rPr>
          <w:rFonts w:ascii="Calibri" w:hAnsi="Calibri" w:cs="Calibri"/>
          <w:b/>
          <w:bCs/>
          <w:sz w:val="24"/>
          <w:szCs w:val="24"/>
          <w:u w:val="single"/>
        </w:rPr>
        <w:t>Service Obligation</w:t>
      </w:r>
    </w:p>
    <w:p w14:paraId="421E594D" w14:textId="77777777" w:rsidR="00D33776" w:rsidRPr="000250B8" w:rsidRDefault="00D33776" w:rsidP="00D33776">
      <w:pPr>
        <w:pStyle w:val="ListParagraph"/>
        <w:numPr>
          <w:ilvl w:val="0"/>
          <w:numId w:val="4"/>
        </w:numPr>
        <w:ind w:left="0" w:right="180" w:firstLine="0"/>
        <w:contextualSpacing w:val="0"/>
        <w:jc w:val="both"/>
        <w:rPr>
          <w:rFonts w:ascii="Calibri" w:hAnsi="Calibri" w:cs="Calibri"/>
          <w:sz w:val="24"/>
          <w:szCs w:val="24"/>
        </w:rPr>
      </w:pPr>
      <w:r w:rsidRPr="000250B8">
        <w:rPr>
          <w:rFonts w:ascii="Calibri" w:hAnsi="Calibri" w:cs="Calibri"/>
          <w:b/>
          <w:bCs/>
          <w:sz w:val="24"/>
          <w:szCs w:val="24"/>
          <w:u w:val="single"/>
        </w:rPr>
        <w:t>Duties.</w:t>
      </w:r>
      <w:r w:rsidRPr="000250B8">
        <w:rPr>
          <w:rFonts w:ascii="Calibri" w:hAnsi="Calibri" w:cs="Calibri"/>
          <w:b/>
          <w:bCs/>
          <w:sz w:val="24"/>
          <w:szCs w:val="24"/>
        </w:rPr>
        <w:t xml:space="preserve"> </w:t>
      </w:r>
      <w:r w:rsidRPr="000250B8">
        <w:rPr>
          <w:rFonts w:ascii="Calibri" w:hAnsi="Calibri" w:cs="Calibri"/>
          <w:sz w:val="24"/>
          <w:szCs w:val="24"/>
        </w:rPr>
        <w:t>During your employment with the Company, you will be required to devote</w:t>
      </w:r>
      <w:r w:rsidRPr="000250B8">
        <w:rPr>
          <w:rFonts w:ascii="Calibri" w:hAnsi="Calibri" w:cs="Calibri"/>
          <w:spacing w:val="-7"/>
          <w:sz w:val="24"/>
          <w:szCs w:val="24"/>
        </w:rPr>
        <w:t xml:space="preserve"> </w:t>
      </w:r>
      <w:r w:rsidRPr="000250B8">
        <w:rPr>
          <w:rFonts w:ascii="Calibri" w:hAnsi="Calibri" w:cs="Calibri"/>
          <w:sz w:val="24"/>
          <w:szCs w:val="24"/>
        </w:rPr>
        <w:t>your</w:t>
      </w:r>
      <w:r w:rsidRPr="000250B8">
        <w:rPr>
          <w:rFonts w:ascii="Calibri" w:hAnsi="Calibri" w:cs="Calibri"/>
          <w:spacing w:val="-8"/>
          <w:sz w:val="24"/>
          <w:szCs w:val="24"/>
        </w:rPr>
        <w:t xml:space="preserve"> </w:t>
      </w:r>
      <w:r w:rsidRPr="000250B8">
        <w:rPr>
          <w:rFonts w:ascii="Calibri" w:hAnsi="Calibri" w:cs="Calibri"/>
          <w:sz w:val="24"/>
          <w:szCs w:val="24"/>
        </w:rPr>
        <w:t>entire</w:t>
      </w:r>
      <w:r w:rsidRPr="000250B8">
        <w:rPr>
          <w:rFonts w:ascii="Calibri" w:hAnsi="Calibri" w:cs="Calibri"/>
          <w:spacing w:val="-11"/>
          <w:sz w:val="24"/>
          <w:szCs w:val="24"/>
        </w:rPr>
        <w:t xml:space="preserve"> </w:t>
      </w:r>
      <w:r w:rsidRPr="000250B8">
        <w:rPr>
          <w:rFonts w:ascii="Calibri" w:hAnsi="Calibri" w:cs="Calibri"/>
          <w:sz w:val="24"/>
          <w:szCs w:val="24"/>
        </w:rPr>
        <w:t>time</w:t>
      </w:r>
      <w:r w:rsidRPr="000250B8">
        <w:rPr>
          <w:rFonts w:ascii="Calibri" w:hAnsi="Calibri" w:cs="Calibri"/>
          <w:spacing w:val="-11"/>
          <w:sz w:val="24"/>
          <w:szCs w:val="24"/>
        </w:rPr>
        <w:t xml:space="preserve"> </w:t>
      </w:r>
      <w:r w:rsidRPr="000250B8">
        <w:rPr>
          <w:rFonts w:ascii="Calibri" w:hAnsi="Calibri" w:cs="Calibri"/>
          <w:sz w:val="24"/>
          <w:szCs w:val="24"/>
        </w:rPr>
        <w:t>and</w:t>
      </w:r>
      <w:r w:rsidRPr="000250B8">
        <w:rPr>
          <w:rFonts w:ascii="Calibri" w:hAnsi="Calibri" w:cs="Calibri"/>
          <w:spacing w:val="-9"/>
          <w:sz w:val="24"/>
          <w:szCs w:val="24"/>
        </w:rPr>
        <w:t xml:space="preserve"> </w:t>
      </w:r>
      <w:r w:rsidRPr="000250B8">
        <w:rPr>
          <w:rFonts w:ascii="Calibri" w:hAnsi="Calibri" w:cs="Calibri"/>
          <w:sz w:val="24"/>
          <w:szCs w:val="24"/>
        </w:rPr>
        <w:t>attention</w:t>
      </w:r>
      <w:r w:rsidRPr="000250B8">
        <w:rPr>
          <w:rFonts w:ascii="Calibri" w:hAnsi="Calibri" w:cs="Calibri"/>
          <w:spacing w:val="-9"/>
          <w:sz w:val="24"/>
          <w:szCs w:val="24"/>
        </w:rPr>
        <w:t xml:space="preserve"> </w:t>
      </w:r>
      <w:r w:rsidRPr="000250B8">
        <w:rPr>
          <w:rFonts w:ascii="Calibri" w:hAnsi="Calibri" w:cs="Calibri"/>
          <w:sz w:val="24"/>
          <w:szCs w:val="24"/>
        </w:rPr>
        <w:t>to</w:t>
      </w:r>
      <w:r w:rsidRPr="000250B8">
        <w:rPr>
          <w:rFonts w:ascii="Calibri" w:hAnsi="Calibri" w:cs="Calibri"/>
          <w:spacing w:val="-7"/>
          <w:sz w:val="24"/>
          <w:szCs w:val="24"/>
        </w:rPr>
        <w:t xml:space="preserve"> </w:t>
      </w:r>
      <w:r w:rsidRPr="000250B8">
        <w:rPr>
          <w:rFonts w:ascii="Calibri" w:hAnsi="Calibri" w:cs="Calibri"/>
          <w:sz w:val="24"/>
          <w:szCs w:val="24"/>
        </w:rPr>
        <w:t>your</w:t>
      </w:r>
      <w:r w:rsidRPr="000250B8">
        <w:rPr>
          <w:rFonts w:ascii="Calibri" w:hAnsi="Calibri" w:cs="Calibri"/>
          <w:spacing w:val="-8"/>
          <w:sz w:val="24"/>
          <w:szCs w:val="24"/>
        </w:rPr>
        <w:t xml:space="preserve"> </w:t>
      </w:r>
      <w:r w:rsidRPr="000250B8">
        <w:rPr>
          <w:rFonts w:ascii="Calibri" w:hAnsi="Calibri" w:cs="Calibri"/>
          <w:sz w:val="24"/>
          <w:szCs w:val="24"/>
        </w:rPr>
        <w:t>duties</w:t>
      </w:r>
      <w:r w:rsidRPr="000250B8">
        <w:rPr>
          <w:rFonts w:ascii="Calibri" w:hAnsi="Calibri" w:cs="Calibri"/>
          <w:spacing w:val="-10"/>
          <w:sz w:val="24"/>
          <w:szCs w:val="24"/>
        </w:rPr>
        <w:t xml:space="preserve"> </w:t>
      </w:r>
      <w:r w:rsidRPr="000250B8">
        <w:rPr>
          <w:rFonts w:ascii="Calibri" w:hAnsi="Calibri" w:cs="Calibri"/>
          <w:sz w:val="24"/>
          <w:szCs w:val="24"/>
        </w:rPr>
        <w:t>and</w:t>
      </w:r>
      <w:r w:rsidRPr="000250B8">
        <w:rPr>
          <w:rFonts w:ascii="Calibri" w:hAnsi="Calibri" w:cs="Calibri"/>
          <w:spacing w:val="-9"/>
          <w:sz w:val="24"/>
          <w:szCs w:val="24"/>
        </w:rPr>
        <w:t xml:space="preserve"> </w:t>
      </w:r>
      <w:r w:rsidRPr="000250B8">
        <w:rPr>
          <w:rFonts w:ascii="Calibri" w:hAnsi="Calibri" w:cs="Calibri"/>
          <w:sz w:val="24"/>
          <w:szCs w:val="24"/>
        </w:rPr>
        <w:t>not</w:t>
      </w:r>
      <w:r w:rsidRPr="000250B8">
        <w:rPr>
          <w:rFonts w:ascii="Calibri" w:hAnsi="Calibri" w:cs="Calibri"/>
          <w:spacing w:val="-9"/>
          <w:sz w:val="24"/>
          <w:szCs w:val="24"/>
        </w:rPr>
        <w:t xml:space="preserve"> </w:t>
      </w:r>
      <w:r w:rsidRPr="000250B8">
        <w:rPr>
          <w:rFonts w:ascii="Calibri" w:hAnsi="Calibri" w:cs="Calibri"/>
          <w:sz w:val="24"/>
          <w:szCs w:val="24"/>
        </w:rPr>
        <w:t>engage in any other trade, business, or occupation.</w:t>
      </w:r>
    </w:p>
    <w:p w14:paraId="2154C481" w14:textId="77777777" w:rsidR="00D33776" w:rsidRPr="000250B8" w:rsidRDefault="00D33776" w:rsidP="00D33776">
      <w:pPr>
        <w:pStyle w:val="ListParagraph"/>
        <w:ind w:left="0" w:right="180"/>
        <w:jc w:val="both"/>
        <w:rPr>
          <w:rFonts w:ascii="Calibri" w:hAnsi="Calibri" w:cs="Calibri"/>
          <w:sz w:val="24"/>
          <w:szCs w:val="24"/>
        </w:rPr>
      </w:pPr>
    </w:p>
    <w:p w14:paraId="4C03410F" w14:textId="77777777" w:rsidR="00D33776" w:rsidRPr="000250B8" w:rsidRDefault="00D33776" w:rsidP="00D33776">
      <w:pPr>
        <w:pStyle w:val="ListParagraph"/>
        <w:numPr>
          <w:ilvl w:val="0"/>
          <w:numId w:val="4"/>
        </w:numPr>
        <w:ind w:left="0" w:right="180" w:firstLine="0"/>
        <w:contextualSpacing w:val="0"/>
        <w:jc w:val="both"/>
        <w:rPr>
          <w:rFonts w:ascii="Calibri" w:hAnsi="Calibri" w:cs="Calibri"/>
          <w:w w:val="105"/>
          <w:sz w:val="24"/>
          <w:szCs w:val="24"/>
        </w:rPr>
      </w:pPr>
      <w:r w:rsidRPr="000250B8">
        <w:rPr>
          <w:rFonts w:ascii="Calibri" w:hAnsi="Calibri" w:cs="Calibri"/>
          <w:b/>
          <w:bCs/>
          <w:sz w:val="24"/>
          <w:szCs w:val="24"/>
          <w:u w:val="single"/>
        </w:rPr>
        <w:t>Transfer</w:t>
      </w:r>
      <w:r w:rsidRPr="000250B8">
        <w:rPr>
          <w:rFonts w:ascii="Calibri" w:hAnsi="Calibri" w:cs="Calibri"/>
          <w:b/>
          <w:bCs/>
          <w:spacing w:val="40"/>
          <w:w w:val="105"/>
          <w:sz w:val="24"/>
          <w:szCs w:val="24"/>
          <w:u w:val="single"/>
        </w:rPr>
        <w:t>.</w:t>
      </w:r>
      <w:r w:rsidRPr="000250B8">
        <w:rPr>
          <w:rFonts w:ascii="Calibri" w:hAnsi="Calibri" w:cs="Calibri"/>
          <w:spacing w:val="40"/>
          <w:w w:val="105"/>
          <w:sz w:val="24"/>
          <w:szCs w:val="24"/>
        </w:rPr>
        <w:t xml:space="preserve"> </w:t>
      </w:r>
      <w:r w:rsidRPr="000250B8">
        <w:rPr>
          <w:rFonts w:ascii="Calibri" w:hAnsi="Calibri" w:cs="Calibri"/>
          <w:w w:val="105"/>
          <w:sz w:val="24"/>
          <w:szCs w:val="24"/>
        </w:rPr>
        <w:t xml:space="preserve">You can be transferred to any of our units/departments or affiliate entities situated anywhere in </w:t>
      </w:r>
      <w:r w:rsidRPr="000250B8">
        <w:rPr>
          <w:rFonts w:ascii="Calibri" w:hAnsi="Calibri" w:cs="Calibri"/>
          <w:sz w:val="24"/>
          <w:szCs w:val="24"/>
        </w:rPr>
        <w:t>India or abroad. On such transfer, compensation applicable to the specific</w:t>
      </w:r>
      <w:r w:rsidRPr="000250B8">
        <w:rPr>
          <w:rFonts w:ascii="Calibri" w:hAnsi="Calibri" w:cs="Calibri"/>
          <w:w w:val="105"/>
          <w:sz w:val="24"/>
          <w:szCs w:val="24"/>
        </w:rPr>
        <w:t xml:space="preserve"> location/unit/department or affiliate entity will be payable to you. You</w:t>
      </w:r>
      <w:r w:rsidRPr="000250B8">
        <w:rPr>
          <w:rFonts w:ascii="Calibri" w:hAnsi="Calibri" w:cs="Calibri"/>
          <w:spacing w:val="-3"/>
          <w:w w:val="105"/>
          <w:sz w:val="24"/>
          <w:szCs w:val="24"/>
        </w:rPr>
        <w:t xml:space="preserve"> </w:t>
      </w:r>
      <w:r w:rsidRPr="000250B8">
        <w:rPr>
          <w:rFonts w:ascii="Calibri" w:hAnsi="Calibri" w:cs="Calibri"/>
          <w:w w:val="105"/>
          <w:sz w:val="24"/>
          <w:szCs w:val="24"/>
        </w:rPr>
        <w:t>will</w:t>
      </w:r>
      <w:r w:rsidRPr="000250B8">
        <w:rPr>
          <w:rFonts w:ascii="Calibri" w:hAnsi="Calibri" w:cs="Calibri"/>
          <w:spacing w:val="-5"/>
          <w:w w:val="105"/>
          <w:sz w:val="24"/>
          <w:szCs w:val="24"/>
        </w:rPr>
        <w:t xml:space="preserve"> </w:t>
      </w:r>
      <w:r w:rsidRPr="000250B8">
        <w:rPr>
          <w:rFonts w:ascii="Calibri" w:hAnsi="Calibri" w:cs="Calibri"/>
          <w:w w:val="105"/>
          <w:sz w:val="24"/>
          <w:szCs w:val="24"/>
        </w:rPr>
        <w:t>be</w:t>
      </w:r>
      <w:r w:rsidRPr="000250B8">
        <w:rPr>
          <w:rFonts w:ascii="Calibri" w:hAnsi="Calibri" w:cs="Calibri"/>
          <w:spacing w:val="-3"/>
          <w:w w:val="105"/>
          <w:sz w:val="24"/>
          <w:szCs w:val="24"/>
        </w:rPr>
        <w:t xml:space="preserve"> </w:t>
      </w:r>
      <w:r w:rsidRPr="000250B8">
        <w:rPr>
          <w:rFonts w:ascii="Calibri" w:hAnsi="Calibri" w:cs="Calibri"/>
          <w:w w:val="105"/>
          <w:sz w:val="24"/>
          <w:szCs w:val="24"/>
        </w:rPr>
        <w:t>entitled</w:t>
      </w:r>
      <w:r w:rsidRPr="000250B8">
        <w:rPr>
          <w:rFonts w:ascii="Calibri" w:hAnsi="Calibri" w:cs="Calibri"/>
          <w:spacing w:val="-2"/>
          <w:w w:val="105"/>
          <w:sz w:val="24"/>
          <w:szCs w:val="24"/>
        </w:rPr>
        <w:t xml:space="preserve"> </w:t>
      </w:r>
      <w:r w:rsidRPr="000250B8">
        <w:rPr>
          <w:rFonts w:ascii="Calibri" w:hAnsi="Calibri" w:cs="Calibri"/>
          <w:w w:val="105"/>
          <w:sz w:val="24"/>
          <w:szCs w:val="24"/>
        </w:rPr>
        <w:t>to</w:t>
      </w:r>
      <w:r w:rsidRPr="000250B8">
        <w:rPr>
          <w:rFonts w:ascii="Calibri" w:hAnsi="Calibri" w:cs="Calibri"/>
          <w:spacing w:val="-3"/>
          <w:w w:val="105"/>
          <w:sz w:val="24"/>
          <w:szCs w:val="24"/>
        </w:rPr>
        <w:t xml:space="preserve"> </w:t>
      </w:r>
      <w:r w:rsidRPr="000250B8">
        <w:rPr>
          <w:rFonts w:ascii="Calibri" w:hAnsi="Calibri" w:cs="Calibri"/>
          <w:w w:val="105"/>
          <w:sz w:val="24"/>
          <w:szCs w:val="24"/>
        </w:rPr>
        <w:t>relocation</w:t>
      </w:r>
      <w:r w:rsidRPr="000250B8">
        <w:rPr>
          <w:rFonts w:ascii="Calibri" w:hAnsi="Calibri" w:cs="Calibri"/>
          <w:spacing w:val="-3"/>
          <w:w w:val="105"/>
          <w:sz w:val="24"/>
          <w:szCs w:val="24"/>
        </w:rPr>
        <w:t xml:space="preserve"> </w:t>
      </w:r>
      <w:r w:rsidRPr="000250B8">
        <w:rPr>
          <w:rFonts w:ascii="Calibri" w:hAnsi="Calibri" w:cs="Calibri"/>
          <w:w w:val="105"/>
          <w:sz w:val="24"/>
          <w:szCs w:val="24"/>
        </w:rPr>
        <w:t>benefits</w:t>
      </w:r>
      <w:r w:rsidRPr="000250B8">
        <w:rPr>
          <w:rFonts w:ascii="Calibri" w:hAnsi="Calibri" w:cs="Calibri"/>
          <w:spacing w:val="-4"/>
          <w:w w:val="105"/>
          <w:sz w:val="24"/>
          <w:szCs w:val="24"/>
        </w:rPr>
        <w:t xml:space="preserve"> </w:t>
      </w:r>
      <w:r w:rsidRPr="000250B8">
        <w:rPr>
          <w:rFonts w:ascii="Calibri" w:hAnsi="Calibri" w:cs="Calibri"/>
          <w:w w:val="105"/>
          <w:sz w:val="24"/>
          <w:szCs w:val="24"/>
        </w:rPr>
        <w:t>as</w:t>
      </w:r>
      <w:r w:rsidRPr="000250B8">
        <w:rPr>
          <w:rFonts w:ascii="Calibri" w:hAnsi="Calibri" w:cs="Calibri"/>
          <w:spacing w:val="-2"/>
          <w:w w:val="105"/>
          <w:sz w:val="24"/>
          <w:szCs w:val="24"/>
        </w:rPr>
        <w:t xml:space="preserve"> </w:t>
      </w:r>
      <w:r w:rsidRPr="000250B8">
        <w:rPr>
          <w:rFonts w:ascii="Calibri" w:hAnsi="Calibri" w:cs="Calibri"/>
          <w:w w:val="105"/>
          <w:sz w:val="24"/>
          <w:szCs w:val="24"/>
        </w:rPr>
        <w:t>per</w:t>
      </w:r>
      <w:r w:rsidRPr="000250B8">
        <w:rPr>
          <w:rFonts w:ascii="Calibri" w:hAnsi="Calibri" w:cs="Calibri"/>
          <w:spacing w:val="-1"/>
          <w:w w:val="105"/>
          <w:sz w:val="24"/>
          <w:szCs w:val="24"/>
        </w:rPr>
        <w:t xml:space="preserve"> </w:t>
      </w:r>
      <w:r w:rsidRPr="000250B8">
        <w:rPr>
          <w:rFonts w:ascii="Calibri" w:hAnsi="Calibri" w:cs="Calibri"/>
          <w:w w:val="105"/>
          <w:sz w:val="24"/>
          <w:szCs w:val="24"/>
        </w:rPr>
        <w:t>the</w:t>
      </w:r>
      <w:r w:rsidRPr="000250B8">
        <w:rPr>
          <w:rFonts w:ascii="Calibri" w:hAnsi="Calibri" w:cs="Calibri"/>
          <w:spacing w:val="-3"/>
          <w:w w:val="105"/>
          <w:sz w:val="24"/>
          <w:szCs w:val="24"/>
        </w:rPr>
        <w:t xml:space="preserve"> </w:t>
      </w:r>
      <w:r w:rsidRPr="000250B8">
        <w:rPr>
          <w:rFonts w:ascii="Calibri" w:hAnsi="Calibri" w:cs="Calibri"/>
          <w:w w:val="105"/>
          <w:sz w:val="24"/>
          <w:szCs w:val="24"/>
        </w:rPr>
        <w:t>management decision, in such case failure to relocate due to any personal reason can lead to termination of employment.</w:t>
      </w:r>
    </w:p>
    <w:p w14:paraId="33E3BF21" w14:textId="77777777" w:rsidR="00D33776" w:rsidRPr="000250B8" w:rsidRDefault="00D33776" w:rsidP="00D33776">
      <w:pPr>
        <w:pStyle w:val="NoSpacing"/>
        <w:ind w:right="180"/>
        <w:jc w:val="both"/>
        <w:rPr>
          <w:rFonts w:ascii="Calibri" w:hAnsi="Calibri" w:cs="Calibri"/>
          <w:sz w:val="24"/>
          <w:szCs w:val="24"/>
        </w:rPr>
      </w:pPr>
    </w:p>
    <w:p w14:paraId="4328374B" w14:textId="086687A6" w:rsidR="00D33776" w:rsidRPr="000250B8" w:rsidRDefault="00D33776" w:rsidP="00D33776">
      <w:pPr>
        <w:pStyle w:val="ListParagraph"/>
        <w:numPr>
          <w:ilvl w:val="0"/>
          <w:numId w:val="4"/>
        </w:numPr>
        <w:ind w:left="0" w:right="180" w:firstLine="0"/>
        <w:contextualSpacing w:val="0"/>
        <w:jc w:val="both"/>
        <w:rPr>
          <w:rFonts w:ascii="Calibri" w:hAnsi="Calibri" w:cs="Calibri"/>
          <w:sz w:val="24"/>
          <w:szCs w:val="24"/>
        </w:rPr>
      </w:pPr>
      <w:r w:rsidRPr="000250B8">
        <w:rPr>
          <w:rFonts w:ascii="Calibri" w:hAnsi="Calibri" w:cs="Calibri"/>
          <w:w w:val="105"/>
          <w:sz w:val="24"/>
          <w:szCs w:val="24"/>
        </w:rPr>
        <w:t>In the</w:t>
      </w:r>
      <w:r w:rsidRPr="000250B8">
        <w:rPr>
          <w:rFonts w:ascii="Calibri" w:hAnsi="Calibri" w:cs="Calibri"/>
          <w:spacing w:val="-8"/>
          <w:w w:val="105"/>
          <w:sz w:val="24"/>
          <w:szCs w:val="24"/>
        </w:rPr>
        <w:t xml:space="preserve"> </w:t>
      </w:r>
      <w:r w:rsidRPr="000250B8">
        <w:rPr>
          <w:rFonts w:ascii="Calibri" w:hAnsi="Calibri" w:cs="Calibri"/>
          <w:w w:val="105"/>
          <w:sz w:val="24"/>
          <w:szCs w:val="24"/>
        </w:rPr>
        <w:t>discharge</w:t>
      </w:r>
      <w:r w:rsidRPr="000250B8">
        <w:rPr>
          <w:rFonts w:ascii="Calibri" w:hAnsi="Calibri" w:cs="Calibri"/>
          <w:spacing w:val="-1"/>
          <w:w w:val="105"/>
          <w:sz w:val="24"/>
          <w:szCs w:val="24"/>
        </w:rPr>
        <w:t xml:space="preserve"> </w:t>
      </w:r>
      <w:r w:rsidRPr="000250B8">
        <w:rPr>
          <w:rFonts w:ascii="Calibri" w:hAnsi="Calibri" w:cs="Calibri"/>
          <w:w w:val="105"/>
          <w:sz w:val="24"/>
          <w:szCs w:val="24"/>
        </w:rPr>
        <w:t>of your</w:t>
      </w:r>
      <w:r w:rsidRPr="000250B8">
        <w:rPr>
          <w:rFonts w:ascii="Calibri" w:hAnsi="Calibri" w:cs="Calibri"/>
          <w:spacing w:val="-6"/>
          <w:w w:val="105"/>
          <w:sz w:val="24"/>
          <w:szCs w:val="24"/>
        </w:rPr>
        <w:t xml:space="preserve"> </w:t>
      </w:r>
      <w:r w:rsidRPr="000250B8">
        <w:rPr>
          <w:rFonts w:ascii="Calibri" w:hAnsi="Calibri" w:cs="Calibri"/>
          <w:w w:val="105"/>
          <w:sz w:val="24"/>
          <w:szCs w:val="24"/>
        </w:rPr>
        <w:t>duties</w:t>
      </w:r>
      <w:r w:rsidRPr="000250B8">
        <w:rPr>
          <w:rFonts w:ascii="Calibri" w:hAnsi="Calibri" w:cs="Calibri"/>
          <w:spacing w:val="-3"/>
          <w:w w:val="105"/>
          <w:sz w:val="24"/>
          <w:szCs w:val="24"/>
        </w:rPr>
        <w:t xml:space="preserve"> </w:t>
      </w:r>
      <w:r w:rsidRPr="000250B8">
        <w:rPr>
          <w:rFonts w:ascii="Calibri" w:hAnsi="Calibri" w:cs="Calibri"/>
          <w:w w:val="105"/>
          <w:sz w:val="24"/>
          <w:szCs w:val="24"/>
        </w:rPr>
        <w:t>and in the</w:t>
      </w:r>
      <w:r w:rsidRPr="000250B8">
        <w:rPr>
          <w:rFonts w:ascii="Calibri" w:hAnsi="Calibri" w:cs="Calibri"/>
          <w:spacing w:val="-9"/>
          <w:w w:val="105"/>
          <w:sz w:val="24"/>
          <w:szCs w:val="24"/>
        </w:rPr>
        <w:t xml:space="preserve"> </w:t>
      </w:r>
      <w:r w:rsidRPr="000250B8">
        <w:rPr>
          <w:rFonts w:ascii="Calibri" w:hAnsi="Calibri" w:cs="Calibri"/>
          <w:w w:val="105"/>
          <w:sz w:val="24"/>
          <w:szCs w:val="24"/>
        </w:rPr>
        <w:t>exercise</w:t>
      </w:r>
      <w:r w:rsidRPr="000250B8">
        <w:rPr>
          <w:rFonts w:ascii="Calibri" w:hAnsi="Calibri" w:cs="Calibri"/>
          <w:spacing w:val="-1"/>
          <w:w w:val="105"/>
          <w:sz w:val="24"/>
          <w:szCs w:val="24"/>
        </w:rPr>
        <w:t xml:space="preserve"> </w:t>
      </w:r>
      <w:r w:rsidRPr="000250B8">
        <w:rPr>
          <w:rFonts w:ascii="Calibri" w:hAnsi="Calibri" w:cs="Calibri"/>
          <w:w w:val="105"/>
          <w:sz w:val="24"/>
          <w:szCs w:val="24"/>
        </w:rPr>
        <w:t>of such</w:t>
      </w:r>
      <w:r w:rsidRPr="000250B8">
        <w:rPr>
          <w:rFonts w:ascii="Calibri" w:hAnsi="Calibri" w:cs="Calibri"/>
          <w:spacing w:val="-8"/>
          <w:w w:val="105"/>
          <w:sz w:val="24"/>
          <w:szCs w:val="24"/>
        </w:rPr>
        <w:t xml:space="preserve"> </w:t>
      </w:r>
      <w:r w:rsidRPr="000250B8">
        <w:rPr>
          <w:rFonts w:ascii="Calibri" w:hAnsi="Calibri" w:cs="Calibri"/>
          <w:w w:val="105"/>
          <w:sz w:val="24"/>
          <w:szCs w:val="24"/>
        </w:rPr>
        <w:t>powers</w:t>
      </w:r>
      <w:r w:rsidRPr="000250B8">
        <w:rPr>
          <w:rFonts w:ascii="Calibri" w:hAnsi="Calibri" w:cs="Calibri"/>
          <w:spacing w:val="-2"/>
          <w:w w:val="105"/>
          <w:sz w:val="24"/>
          <w:szCs w:val="24"/>
        </w:rPr>
        <w:t xml:space="preserve"> </w:t>
      </w:r>
      <w:r w:rsidRPr="000250B8">
        <w:rPr>
          <w:rFonts w:ascii="Calibri" w:hAnsi="Calibri" w:cs="Calibri"/>
          <w:w w:val="105"/>
          <w:sz w:val="24"/>
          <w:szCs w:val="24"/>
        </w:rPr>
        <w:t>as may be conferred on you from time to time, you shall at all times comply with all reasonable, lawful and proper orders, policies, procedures,</w:t>
      </w:r>
      <w:r w:rsidRPr="000250B8">
        <w:rPr>
          <w:rFonts w:ascii="Calibri" w:hAnsi="Calibri" w:cs="Calibri"/>
          <w:sz w:val="24"/>
          <w:szCs w:val="24"/>
        </w:rPr>
        <w:t xml:space="preserve"> Company</w:t>
      </w:r>
      <w:r w:rsidRPr="000250B8">
        <w:rPr>
          <w:rFonts w:ascii="Calibri" w:hAnsi="Calibri" w:cs="Calibri"/>
          <w:spacing w:val="-12"/>
          <w:sz w:val="24"/>
          <w:szCs w:val="24"/>
        </w:rPr>
        <w:t xml:space="preserve"> </w:t>
      </w:r>
      <w:r w:rsidRPr="000250B8">
        <w:rPr>
          <w:rFonts w:ascii="Calibri" w:hAnsi="Calibri" w:cs="Calibri"/>
          <w:sz w:val="24"/>
          <w:szCs w:val="24"/>
        </w:rPr>
        <w:t>Code of</w:t>
      </w:r>
      <w:r w:rsidRPr="000250B8">
        <w:rPr>
          <w:rFonts w:ascii="Calibri" w:hAnsi="Calibri" w:cs="Calibri"/>
          <w:spacing w:val="80"/>
          <w:sz w:val="24"/>
          <w:szCs w:val="24"/>
        </w:rPr>
        <w:t xml:space="preserve"> </w:t>
      </w:r>
      <w:r w:rsidRPr="000250B8">
        <w:rPr>
          <w:rFonts w:ascii="Calibri" w:hAnsi="Calibri" w:cs="Calibri"/>
          <w:sz w:val="24"/>
          <w:szCs w:val="24"/>
        </w:rPr>
        <w:t>Conduct,</w:t>
      </w:r>
      <w:r w:rsidRPr="000250B8">
        <w:rPr>
          <w:rFonts w:ascii="Calibri" w:hAnsi="Calibri" w:cs="Calibri"/>
          <w:spacing w:val="80"/>
          <w:sz w:val="24"/>
          <w:szCs w:val="24"/>
        </w:rPr>
        <w:t xml:space="preserve"> </w:t>
      </w:r>
      <w:r w:rsidRPr="000250B8">
        <w:rPr>
          <w:rFonts w:ascii="Calibri" w:hAnsi="Calibri" w:cs="Calibri"/>
          <w:w w:val="105"/>
          <w:sz w:val="24"/>
          <w:szCs w:val="24"/>
        </w:rPr>
        <w:t>rules made by Company and any association or professional</w:t>
      </w:r>
      <w:r w:rsidRPr="000250B8">
        <w:rPr>
          <w:rFonts w:ascii="Calibri" w:hAnsi="Calibri" w:cs="Calibri"/>
          <w:spacing w:val="-2"/>
          <w:w w:val="105"/>
          <w:sz w:val="24"/>
          <w:szCs w:val="24"/>
        </w:rPr>
        <w:t xml:space="preserve"> </w:t>
      </w:r>
      <w:r w:rsidRPr="000250B8">
        <w:rPr>
          <w:rFonts w:ascii="Calibri" w:hAnsi="Calibri" w:cs="Calibri"/>
          <w:w w:val="105"/>
          <w:sz w:val="24"/>
          <w:szCs w:val="24"/>
        </w:rPr>
        <w:t>body to which</w:t>
      </w:r>
      <w:r w:rsidRPr="000250B8">
        <w:rPr>
          <w:rFonts w:ascii="Calibri" w:hAnsi="Calibri" w:cs="Calibri"/>
          <w:spacing w:val="-3"/>
          <w:w w:val="105"/>
          <w:sz w:val="24"/>
          <w:szCs w:val="24"/>
        </w:rPr>
        <w:t xml:space="preserve"> </w:t>
      </w:r>
      <w:r w:rsidRPr="000250B8">
        <w:rPr>
          <w:rFonts w:ascii="Calibri" w:hAnsi="Calibri" w:cs="Calibri"/>
          <w:b/>
          <w:bCs/>
          <w:w w:val="105"/>
          <w:sz w:val="24"/>
          <w:szCs w:val="24"/>
          <w:u w:val="single"/>
        </w:rPr>
        <w:t>Entity</w:t>
      </w:r>
      <w:r w:rsidRPr="000250B8">
        <w:rPr>
          <w:rFonts w:ascii="Calibri" w:hAnsi="Calibri" w:cs="Calibri"/>
          <w:w w:val="105"/>
          <w:sz w:val="24"/>
          <w:szCs w:val="24"/>
        </w:rPr>
        <w:t xml:space="preserve"> from</w:t>
      </w:r>
      <w:r w:rsidRPr="000250B8">
        <w:rPr>
          <w:rFonts w:ascii="Calibri" w:hAnsi="Calibri" w:cs="Calibri"/>
          <w:spacing w:val="-1"/>
          <w:w w:val="105"/>
          <w:sz w:val="24"/>
          <w:szCs w:val="24"/>
        </w:rPr>
        <w:t xml:space="preserve"> </w:t>
      </w:r>
      <w:r w:rsidRPr="000250B8">
        <w:rPr>
          <w:rFonts w:ascii="Calibri" w:hAnsi="Calibri" w:cs="Calibri"/>
          <w:w w:val="105"/>
          <w:sz w:val="24"/>
          <w:szCs w:val="24"/>
        </w:rPr>
        <w:t>time to time</w:t>
      </w:r>
      <w:r w:rsidRPr="000250B8">
        <w:rPr>
          <w:rFonts w:ascii="Calibri" w:hAnsi="Calibri" w:cs="Calibri"/>
          <w:spacing w:val="-14"/>
          <w:w w:val="105"/>
          <w:sz w:val="24"/>
          <w:szCs w:val="24"/>
        </w:rPr>
        <w:t xml:space="preserve"> </w:t>
      </w:r>
      <w:r w:rsidRPr="000250B8">
        <w:rPr>
          <w:rFonts w:ascii="Calibri" w:hAnsi="Calibri" w:cs="Calibri"/>
          <w:w w:val="105"/>
          <w:sz w:val="24"/>
          <w:szCs w:val="24"/>
        </w:rPr>
        <w:t xml:space="preserve">belongs, </w:t>
      </w:r>
      <w:r w:rsidRPr="000250B8">
        <w:rPr>
          <w:rFonts w:ascii="Calibri" w:hAnsi="Calibri" w:cs="Calibri"/>
          <w:spacing w:val="-2"/>
          <w:w w:val="105"/>
          <w:sz w:val="24"/>
          <w:szCs w:val="24"/>
        </w:rPr>
        <w:t>together</w:t>
      </w:r>
      <w:r w:rsidRPr="000250B8">
        <w:rPr>
          <w:rFonts w:ascii="Calibri" w:hAnsi="Calibri" w:cs="Calibri"/>
          <w:spacing w:val="-4"/>
          <w:w w:val="105"/>
          <w:sz w:val="24"/>
          <w:szCs w:val="24"/>
        </w:rPr>
        <w:t xml:space="preserve"> </w:t>
      </w:r>
      <w:r w:rsidRPr="000250B8">
        <w:rPr>
          <w:rFonts w:ascii="Calibri" w:hAnsi="Calibri" w:cs="Calibri"/>
          <w:spacing w:val="-2"/>
          <w:w w:val="105"/>
          <w:sz w:val="24"/>
          <w:szCs w:val="24"/>
        </w:rPr>
        <w:t>with</w:t>
      </w:r>
      <w:r w:rsidRPr="000250B8">
        <w:rPr>
          <w:rFonts w:ascii="Calibri" w:hAnsi="Calibri" w:cs="Calibri"/>
          <w:spacing w:val="-12"/>
          <w:w w:val="105"/>
          <w:sz w:val="24"/>
          <w:szCs w:val="24"/>
        </w:rPr>
        <w:t xml:space="preserve"> </w:t>
      </w:r>
      <w:r w:rsidRPr="000250B8">
        <w:rPr>
          <w:rFonts w:ascii="Calibri" w:hAnsi="Calibri" w:cs="Calibri"/>
          <w:spacing w:val="-2"/>
          <w:w w:val="105"/>
          <w:sz w:val="24"/>
          <w:szCs w:val="24"/>
        </w:rPr>
        <w:t>general laws,</w:t>
      </w:r>
      <w:r w:rsidRPr="000250B8">
        <w:rPr>
          <w:rFonts w:ascii="Calibri" w:hAnsi="Calibri" w:cs="Calibri"/>
          <w:spacing w:val="-6"/>
          <w:w w:val="105"/>
          <w:sz w:val="24"/>
          <w:szCs w:val="24"/>
        </w:rPr>
        <w:t xml:space="preserve"> </w:t>
      </w:r>
      <w:r w:rsidRPr="000250B8">
        <w:rPr>
          <w:rFonts w:ascii="Calibri" w:hAnsi="Calibri" w:cs="Calibri"/>
          <w:spacing w:val="-2"/>
          <w:w w:val="105"/>
          <w:sz w:val="24"/>
          <w:szCs w:val="24"/>
        </w:rPr>
        <w:t>regulations</w:t>
      </w:r>
      <w:r w:rsidRPr="000250B8">
        <w:rPr>
          <w:rFonts w:ascii="Calibri" w:hAnsi="Calibri" w:cs="Calibri"/>
          <w:spacing w:val="-12"/>
          <w:w w:val="105"/>
          <w:sz w:val="24"/>
          <w:szCs w:val="24"/>
        </w:rPr>
        <w:t xml:space="preserve"> </w:t>
      </w:r>
      <w:r w:rsidRPr="000250B8">
        <w:rPr>
          <w:rFonts w:ascii="Calibri" w:hAnsi="Calibri" w:cs="Calibri"/>
          <w:spacing w:val="-2"/>
          <w:w w:val="105"/>
          <w:sz w:val="24"/>
          <w:szCs w:val="24"/>
        </w:rPr>
        <w:t>and</w:t>
      </w:r>
      <w:r w:rsidRPr="000250B8">
        <w:rPr>
          <w:rFonts w:ascii="Calibri" w:hAnsi="Calibri" w:cs="Calibri"/>
          <w:spacing w:val="13"/>
          <w:w w:val="105"/>
          <w:sz w:val="24"/>
          <w:szCs w:val="24"/>
        </w:rPr>
        <w:t xml:space="preserve"> </w:t>
      </w:r>
      <w:r w:rsidRPr="000250B8">
        <w:rPr>
          <w:rFonts w:ascii="Calibri" w:hAnsi="Calibri" w:cs="Calibri"/>
          <w:spacing w:val="-2"/>
          <w:w w:val="105"/>
          <w:sz w:val="24"/>
          <w:szCs w:val="24"/>
        </w:rPr>
        <w:t>requirements</w:t>
      </w:r>
      <w:r w:rsidRPr="000250B8">
        <w:rPr>
          <w:rFonts w:ascii="Calibri" w:hAnsi="Calibri" w:cs="Calibri"/>
          <w:spacing w:val="-4"/>
          <w:w w:val="105"/>
          <w:sz w:val="24"/>
          <w:szCs w:val="24"/>
        </w:rPr>
        <w:t xml:space="preserve"> </w:t>
      </w:r>
      <w:r w:rsidRPr="000250B8">
        <w:rPr>
          <w:rFonts w:ascii="Calibri" w:hAnsi="Calibri" w:cs="Calibri"/>
          <w:spacing w:val="-2"/>
          <w:w w:val="105"/>
          <w:sz w:val="24"/>
          <w:szCs w:val="24"/>
        </w:rPr>
        <w:t>applicable to</w:t>
      </w:r>
      <w:r w:rsidRPr="000250B8">
        <w:rPr>
          <w:rFonts w:ascii="Calibri" w:hAnsi="Calibri" w:cs="Calibri"/>
          <w:spacing w:val="-4"/>
          <w:w w:val="105"/>
          <w:sz w:val="24"/>
          <w:szCs w:val="24"/>
        </w:rPr>
        <w:t xml:space="preserve"> </w:t>
      </w:r>
      <w:r w:rsidRPr="000250B8">
        <w:rPr>
          <w:rFonts w:ascii="Calibri" w:hAnsi="Calibri" w:cs="Calibri"/>
          <w:spacing w:val="-2"/>
          <w:w w:val="105"/>
          <w:sz w:val="24"/>
          <w:szCs w:val="24"/>
        </w:rPr>
        <w:t xml:space="preserve">Company </w:t>
      </w:r>
      <w:r w:rsidRPr="000250B8">
        <w:rPr>
          <w:rFonts w:ascii="Calibri" w:hAnsi="Calibri" w:cs="Calibri"/>
          <w:sz w:val="24"/>
          <w:szCs w:val="24"/>
        </w:rPr>
        <w:t>as</w:t>
      </w:r>
      <w:r w:rsidRPr="000250B8">
        <w:rPr>
          <w:rFonts w:ascii="Calibri" w:hAnsi="Calibri" w:cs="Calibri"/>
          <w:spacing w:val="80"/>
          <w:sz w:val="24"/>
          <w:szCs w:val="24"/>
        </w:rPr>
        <w:t xml:space="preserve"> </w:t>
      </w:r>
      <w:r w:rsidRPr="000250B8">
        <w:rPr>
          <w:rFonts w:ascii="Calibri" w:hAnsi="Calibri" w:cs="Calibri"/>
          <w:sz w:val="24"/>
          <w:szCs w:val="24"/>
        </w:rPr>
        <w:t>amended</w:t>
      </w:r>
      <w:r w:rsidRPr="000250B8">
        <w:rPr>
          <w:rFonts w:ascii="Calibri" w:hAnsi="Calibri" w:cs="Calibri"/>
          <w:spacing w:val="80"/>
          <w:sz w:val="24"/>
          <w:szCs w:val="24"/>
        </w:rPr>
        <w:t xml:space="preserve"> </w:t>
      </w:r>
      <w:r w:rsidRPr="000250B8">
        <w:rPr>
          <w:rFonts w:ascii="Calibri" w:hAnsi="Calibri" w:cs="Calibri"/>
          <w:sz w:val="24"/>
          <w:szCs w:val="24"/>
        </w:rPr>
        <w:t>from</w:t>
      </w:r>
      <w:r w:rsidRPr="000250B8">
        <w:rPr>
          <w:rFonts w:ascii="Calibri" w:hAnsi="Calibri" w:cs="Calibri"/>
          <w:spacing w:val="80"/>
          <w:sz w:val="24"/>
          <w:szCs w:val="24"/>
        </w:rPr>
        <w:t xml:space="preserve"> </w:t>
      </w:r>
      <w:r w:rsidRPr="000250B8">
        <w:rPr>
          <w:rFonts w:ascii="Calibri" w:hAnsi="Calibri" w:cs="Calibri"/>
          <w:sz w:val="24"/>
          <w:szCs w:val="24"/>
        </w:rPr>
        <w:t>time</w:t>
      </w:r>
      <w:r w:rsidRPr="000250B8">
        <w:rPr>
          <w:rFonts w:ascii="Calibri" w:hAnsi="Calibri" w:cs="Calibri"/>
          <w:spacing w:val="80"/>
          <w:sz w:val="24"/>
          <w:szCs w:val="24"/>
        </w:rPr>
        <w:t xml:space="preserve"> </w:t>
      </w:r>
      <w:r w:rsidRPr="000250B8">
        <w:rPr>
          <w:rFonts w:ascii="Calibri" w:hAnsi="Calibri" w:cs="Calibri"/>
          <w:sz w:val="24"/>
          <w:szCs w:val="24"/>
        </w:rPr>
        <w:t>to time</w:t>
      </w:r>
      <w:r w:rsidRPr="000250B8">
        <w:rPr>
          <w:rFonts w:ascii="Calibri" w:hAnsi="Calibri" w:cs="Calibri"/>
          <w:w w:val="105"/>
          <w:sz w:val="24"/>
          <w:szCs w:val="24"/>
        </w:rPr>
        <w:t>.</w:t>
      </w:r>
      <w:r w:rsidRPr="000250B8">
        <w:rPr>
          <w:rFonts w:ascii="Calibri" w:hAnsi="Calibri" w:cs="Calibri"/>
          <w:sz w:val="24"/>
          <w:szCs w:val="24"/>
        </w:rPr>
        <w:t xml:space="preserve"> Please read the Company Code of Business Conduct thoroughly</w:t>
      </w:r>
      <w:r w:rsidRPr="000250B8">
        <w:rPr>
          <w:rFonts w:ascii="Calibri" w:hAnsi="Calibri" w:cs="Calibri"/>
          <w:spacing w:val="-11"/>
          <w:sz w:val="24"/>
          <w:szCs w:val="24"/>
        </w:rPr>
        <w:t xml:space="preserve"> </w:t>
      </w:r>
      <w:r w:rsidRPr="000250B8">
        <w:rPr>
          <w:rFonts w:ascii="Calibri" w:hAnsi="Calibri" w:cs="Calibri"/>
          <w:sz w:val="24"/>
          <w:szCs w:val="24"/>
        </w:rPr>
        <w:t>as</w:t>
      </w:r>
      <w:r w:rsidRPr="000250B8">
        <w:rPr>
          <w:rFonts w:ascii="Calibri" w:hAnsi="Calibri" w:cs="Calibri"/>
          <w:spacing w:val="-8"/>
          <w:sz w:val="24"/>
          <w:szCs w:val="24"/>
        </w:rPr>
        <w:t xml:space="preserve"> </w:t>
      </w:r>
      <w:r w:rsidRPr="000250B8">
        <w:rPr>
          <w:rFonts w:ascii="Calibri" w:hAnsi="Calibri" w:cs="Calibri"/>
          <w:sz w:val="24"/>
          <w:szCs w:val="24"/>
        </w:rPr>
        <w:t>soon</w:t>
      </w:r>
      <w:r w:rsidRPr="000250B8">
        <w:rPr>
          <w:rFonts w:ascii="Calibri" w:hAnsi="Calibri" w:cs="Calibri"/>
          <w:spacing w:val="-8"/>
          <w:sz w:val="24"/>
          <w:szCs w:val="24"/>
        </w:rPr>
        <w:t xml:space="preserve"> </w:t>
      </w:r>
      <w:r w:rsidRPr="000250B8">
        <w:rPr>
          <w:rFonts w:ascii="Calibri" w:hAnsi="Calibri" w:cs="Calibri"/>
          <w:sz w:val="24"/>
          <w:szCs w:val="24"/>
        </w:rPr>
        <w:t>as</w:t>
      </w:r>
      <w:r w:rsidRPr="000250B8">
        <w:rPr>
          <w:rFonts w:ascii="Calibri" w:hAnsi="Calibri" w:cs="Calibri"/>
          <w:spacing w:val="-4"/>
          <w:sz w:val="24"/>
          <w:szCs w:val="24"/>
        </w:rPr>
        <w:t xml:space="preserve"> </w:t>
      </w:r>
      <w:r w:rsidRPr="000250B8">
        <w:rPr>
          <w:rFonts w:ascii="Calibri" w:hAnsi="Calibri" w:cs="Calibri"/>
          <w:sz w:val="24"/>
          <w:szCs w:val="24"/>
        </w:rPr>
        <w:t>your</w:t>
      </w:r>
      <w:r w:rsidRPr="000250B8">
        <w:rPr>
          <w:rFonts w:ascii="Calibri" w:hAnsi="Calibri" w:cs="Calibri"/>
          <w:spacing w:val="-7"/>
          <w:sz w:val="24"/>
          <w:szCs w:val="24"/>
        </w:rPr>
        <w:t xml:space="preserve"> </w:t>
      </w:r>
      <w:r w:rsidRPr="000250B8">
        <w:rPr>
          <w:rFonts w:ascii="Calibri" w:hAnsi="Calibri" w:cs="Calibri"/>
          <w:sz w:val="24"/>
          <w:szCs w:val="24"/>
        </w:rPr>
        <w:t>employment</w:t>
      </w:r>
      <w:r w:rsidRPr="000250B8">
        <w:rPr>
          <w:rFonts w:ascii="Calibri" w:hAnsi="Calibri" w:cs="Calibri"/>
          <w:spacing w:val="-8"/>
          <w:sz w:val="24"/>
          <w:szCs w:val="24"/>
        </w:rPr>
        <w:t xml:space="preserve"> </w:t>
      </w:r>
      <w:r w:rsidRPr="000250B8">
        <w:rPr>
          <w:rFonts w:ascii="Calibri" w:hAnsi="Calibri" w:cs="Calibri"/>
          <w:sz w:val="24"/>
          <w:szCs w:val="24"/>
        </w:rPr>
        <w:t>commences</w:t>
      </w:r>
      <w:r w:rsidRPr="000250B8">
        <w:rPr>
          <w:rFonts w:ascii="Calibri" w:hAnsi="Calibri" w:cs="Calibri"/>
          <w:spacing w:val="-9"/>
          <w:sz w:val="24"/>
          <w:szCs w:val="24"/>
        </w:rPr>
        <w:t xml:space="preserve"> </w:t>
      </w:r>
      <w:r w:rsidRPr="000250B8">
        <w:rPr>
          <w:rFonts w:ascii="Calibri" w:hAnsi="Calibri" w:cs="Calibri"/>
          <w:sz w:val="24"/>
          <w:szCs w:val="24"/>
        </w:rPr>
        <w:t>and</w:t>
      </w:r>
      <w:r w:rsidRPr="000250B8">
        <w:rPr>
          <w:rFonts w:ascii="Calibri" w:hAnsi="Calibri" w:cs="Calibri"/>
          <w:spacing w:val="-8"/>
          <w:sz w:val="24"/>
          <w:szCs w:val="24"/>
        </w:rPr>
        <w:t xml:space="preserve"> </w:t>
      </w:r>
      <w:r w:rsidRPr="000250B8">
        <w:rPr>
          <w:rFonts w:ascii="Calibri" w:hAnsi="Calibri" w:cs="Calibri"/>
          <w:sz w:val="24"/>
          <w:szCs w:val="24"/>
        </w:rPr>
        <w:t>attend</w:t>
      </w:r>
      <w:r w:rsidRPr="000250B8">
        <w:rPr>
          <w:rFonts w:ascii="Calibri" w:hAnsi="Calibri" w:cs="Calibri"/>
          <w:spacing w:val="-8"/>
          <w:sz w:val="24"/>
          <w:szCs w:val="24"/>
        </w:rPr>
        <w:t xml:space="preserve"> </w:t>
      </w:r>
      <w:r w:rsidRPr="000250B8">
        <w:rPr>
          <w:rFonts w:ascii="Calibri" w:hAnsi="Calibri" w:cs="Calibri"/>
          <w:sz w:val="24"/>
          <w:szCs w:val="24"/>
        </w:rPr>
        <w:t>all mandatory training as advised from time to time.</w:t>
      </w:r>
    </w:p>
    <w:p w14:paraId="78DE1E12" w14:textId="77777777" w:rsidR="00D33776" w:rsidRPr="000250B8" w:rsidRDefault="00D33776" w:rsidP="00D33776">
      <w:pPr>
        <w:pStyle w:val="ListParagraph"/>
        <w:ind w:left="0" w:right="180"/>
        <w:jc w:val="both"/>
        <w:rPr>
          <w:rFonts w:ascii="Calibri" w:hAnsi="Calibri" w:cs="Calibri"/>
          <w:sz w:val="24"/>
          <w:szCs w:val="24"/>
        </w:rPr>
      </w:pPr>
    </w:p>
    <w:p w14:paraId="7C3492F8" w14:textId="0CBA6842" w:rsidR="00D33776" w:rsidRPr="000250B8" w:rsidRDefault="00D33776" w:rsidP="00D33776">
      <w:pPr>
        <w:pStyle w:val="ListParagraph"/>
        <w:numPr>
          <w:ilvl w:val="0"/>
          <w:numId w:val="4"/>
        </w:numPr>
        <w:ind w:left="0" w:right="180" w:firstLine="0"/>
        <w:contextualSpacing w:val="0"/>
        <w:jc w:val="both"/>
        <w:rPr>
          <w:rFonts w:ascii="Calibri" w:hAnsi="Calibri" w:cs="Calibri"/>
          <w:w w:val="105"/>
          <w:sz w:val="24"/>
          <w:szCs w:val="24"/>
        </w:rPr>
      </w:pPr>
      <w:r w:rsidRPr="000250B8">
        <w:rPr>
          <w:rFonts w:ascii="Calibri" w:hAnsi="Calibri" w:cs="Calibri"/>
          <w:w w:val="105"/>
          <w:sz w:val="24"/>
          <w:szCs w:val="24"/>
        </w:rPr>
        <w:t>While</w:t>
      </w:r>
      <w:r w:rsidRPr="000250B8">
        <w:rPr>
          <w:rFonts w:ascii="Calibri" w:hAnsi="Calibri" w:cs="Calibri"/>
          <w:spacing w:val="-8"/>
          <w:w w:val="105"/>
          <w:sz w:val="24"/>
          <w:szCs w:val="24"/>
        </w:rPr>
        <w:t xml:space="preserve"> </w:t>
      </w:r>
      <w:r w:rsidRPr="000250B8">
        <w:rPr>
          <w:rFonts w:ascii="Calibri" w:hAnsi="Calibri" w:cs="Calibri"/>
          <w:w w:val="105"/>
          <w:sz w:val="24"/>
          <w:szCs w:val="24"/>
        </w:rPr>
        <w:t>in the</w:t>
      </w:r>
      <w:r w:rsidRPr="000250B8">
        <w:rPr>
          <w:rFonts w:ascii="Calibri" w:hAnsi="Calibri" w:cs="Calibri"/>
          <w:spacing w:val="-14"/>
          <w:w w:val="105"/>
          <w:sz w:val="24"/>
          <w:szCs w:val="24"/>
        </w:rPr>
        <w:t xml:space="preserve"> </w:t>
      </w:r>
      <w:r w:rsidRPr="000250B8">
        <w:rPr>
          <w:rFonts w:ascii="Calibri" w:hAnsi="Calibri" w:cs="Calibri"/>
          <w:w w:val="105"/>
          <w:sz w:val="24"/>
          <w:szCs w:val="24"/>
        </w:rPr>
        <w:t xml:space="preserve">employment of </w:t>
      </w:r>
      <w:r w:rsidRPr="000250B8">
        <w:rPr>
          <w:rFonts w:ascii="Calibri" w:hAnsi="Calibri" w:cs="Calibri"/>
          <w:b/>
          <w:bCs/>
          <w:w w:val="105"/>
          <w:sz w:val="24"/>
          <w:szCs w:val="24"/>
          <w:u w:val="single"/>
        </w:rPr>
        <w:t>Entity</w:t>
      </w:r>
      <w:r w:rsidRPr="000250B8">
        <w:rPr>
          <w:rFonts w:ascii="Calibri" w:hAnsi="Calibri" w:cs="Calibri"/>
          <w:w w:val="105"/>
          <w:sz w:val="24"/>
          <w:szCs w:val="24"/>
        </w:rPr>
        <w:t>,</w:t>
      </w:r>
      <w:r w:rsidRPr="000250B8">
        <w:rPr>
          <w:rFonts w:ascii="Calibri" w:hAnsi="Calibri" w:cs="Calibri"/>
          <w:spacing w:val="-14"/>
          <w:w w:val="105"/>
          <w:sz w:val="24"/>
          <w:szCs w:val="24"/>
        </w:rPr>
        <w:t xml:space="preserve"> </w:t>
      </w:r>
      <w:r w:rsidRPr="000250B8">
        <w:rPr>
          <w:rFonts w:ascii="Calibri" w:hAnsi="Calibri" w:cs="Calibri"/>
          <w:w w:val="105"/>
          <w:sz w:val="24"/>
          <w:szCs w:val="24"/>
        </w:rPr>
        <w:t>you shall</w:t>
      </w:r>
      <w:r w:rsidRPr="000250B8">
        <w:rPr>
          <w:rFonts w:ascii="Calibri" w:hAnsi="Calibri" w:cs="Calibri"/>
          <w:spacing w:val="-14"/>
          <w:w w:val="105"/>
          <w:sz w:val="24"/>
          <w:szCs w:val="24"/>
        </w:rPr>
        <w:t xml:space="preserve"> </w:t>
      </w:r>
    </w:p>
    <w:p w14:paraId="07F72CCF" w14:textId="77777777" w:rsidR="00D33776" w:rsidRPr="000250B8" w:rsidRDefault="00D33776" w:rsidP="00D33776">
      <w:pPr>
        <w:pStyle w:val="ListParagraph"/>
        <w:ind w:right="180"/>
        <w:jc w:val="both"/>
        <w:rPr>
          <w:rFonts w:ascii="Calibri" w:hAnsi="Calibri" w:cs="Calibri"/>
          <w:w w:val="105"/>
          <w:sz w:val="24"/>
          <w:szCs w:val="24"/>
        </w:rPr>
      </w:pPr>
      <w:r w:rsidRPr="000250B8">
        <w:rPr>
          <w:rFonts w:ascii="Calibri" w:hAnsi="Calibri" w:cs="Calibri"/>
          <w:w w:val="105"/>
          <w:sz w:val="24"/>
          <w:szCs w:val="24"/>
        </w:rPr>
        <w:t>(a)</w:t>
      </w:r>
      <w:r w:rsidRPr="000250B8">
        <w:rPr>
          <w:rFonts w:ascii="Calibri" w:hAnsi="Calibri" w:cs="Calibri"/>
          <w:spacing w:val="-5"/>
          <w:w w:val="105"/>
          <w:sz w:val="24"/>
          <w:szCs w:val="24"/>
        </w:rPr>
        <w:t xml:space="preserve"> </w:t>
      </w:r>
      <w:r w:rsidRPr="000250B8">
        <w:rPr>
          <w:rFonts w:ascii="Calibri" w:hAnsi="Calibri" w:cs="Calibri"/>
          <w:w w:val="105"/>
          <w:sz w:val="24"/>
          <w:szCs w:val="24"/>
        </w:rPr>
        <w:t>use</w:t>
      </w:r>
      <w:r w:rsidRPr="000250B8">
        <w:rPr>
          <w:rFonts w:ascii="Calibri" w:hAnsi="Calibri" w:cs="Calibri"/>
          <w:spacing w:val="-5"/>
          <w:w w:val="105"/>
          <w:sz w:val="24"/>
          <w:szCs w:val="24"/>
        </w:rPr>
        <w:t xml:space="preserve"> </w:t>
      </w:r>
      <w:r w:rsidRPr="000250B8">
        <w:rPr>
          <w:rFonts w:ascii="Calibri" w:hAnsi="Calibri" w:cs="Calibri"/>
          <w:w w:val="105"/>
          <w:sz w:val="24"/>
          <w:szCs w:val="24"/>
        </w:rPr>
        <w:t>your best endeavor to promote the business interests and</w:t>
      </w:r>
      <w:r w:rsidRPr="000250B8">
        <w:rPr>
          <w:rFonts w:ascii="Calibri" w:hAnsi="Calibri" w:cs="Calibri"/>
          <w:spacing w:val="-1"/>
          <w:w w:val="105"/>
          <w:sz w:val="24"/>
          <w:szCs w:val="24"/>
        </w:rPr>
        <w:t xml:space="preserve"> </w:t>
      </w:r>
      <w:r w:rsidRPr="000250B8">
        <w:rPr>
          <w:rFonts w:ascii="Calibri" w:hAnsi="Calibri" w:cs="Calibri"/>
          <w:w w:val="105"/>
          <w:sz w:val="24"/>
          <w:szCs w:val="24"/>
        </w:rPr>
        <w:t xml:space="preserve">welfare of the </w:t>
      </w:r>
      <w:proofErr w:type="gramStart"/>
      <w:r w:rsidRPr="000250B8">
        <w:rPr>
          <w:rFonts w:ascii="Calibri" w:hAnsi="Calibri" w:cs="Calibri"/>
          <w:w w:val="105"/>
          <w:sz w:val="24"/>
          <w:szCs w:val="24"/>
        </w:rPr>
        <w:t>Company;</w:t>
      </w:r>
      <w:proofErr w:type="gramEnd"/>
      <w:r w:rsidRPr="000250B8">
        <w:rPr>
          <w:rFonts w:ascii="Calibri" w:hAnsi="Calibri" w:cs="Calibri"/>
          <w:w w:val="105"/>
          <w:sz w:val="24"/>
          <w:szCs w:val="24"/>
        </w:rPr>
        <w:t xml:space="preserve"> </w:t>
      </w:r>
    </w:p>
    <w:p w14:paraId="307EA64A" w14:textId="77777777" w:rsidR="00D33776" w:rsidRPr="000250B8" w:rsidRDefault="00D33776" w:rsidP="00D33776">
      <w:pPr>
        <w:pStyle w:val="ListParagraph"/>
        <w:ind w:right="180"/>
        <w:jc w:val="both"/>
        <w:rPr>
          <w:rFonts w:ascii="Calibri" w:hAnsi="Calibri" w:cs="Calibri"/>
          <w:w w:val="105"/>
          <w:sz w:val="24"/>
          <w:szCs w:val="24"/>
        </w:rPr>
      </w:pPr>
      <w:r w:rsidRPr="000250B8">
        <w:rPr>
          <w:rFonts w:ascii="Calibri" w:hAnsi="Calibri" w:cs="Calibri"/>
          <w:w w:val="105"/>
          <w:sz w:val="24"/>
          <w:szCs w:val="24"/>
        </w:rPr>
        <w:t xml:space="preserve">(b) devote your full time, attention and abilities during hours of work to the affairs of the Company; and </w:t>
      </w:r>
    </w:p>
    <w:p w14:paraId="05BE3B5B" w14:textId="0114A000" w:rsidR="00D33776" w:rsidRPr="000250B8" w:rsidRDefault="00D33776" w:rsidP="00D33776">
      <w:pPr>
        <w:pStyle w:val="ListParagraph"/>
        <w:ind w:right="180"/>
        <w:jc w:val="both"/>
        <w:rPr>
          <w:rFonts w:ascii="Calibri" w:hAnsi="Calibri" w:cs="Calibri"/>
          <w:w w:val="105"/>
          <w:sz w:val="24"/>
          <w:szCs w:val="24"/>
        </w:rPr>
      </w:pPr>
      <w:r w:rsidRPr="000250B8">
        <w:rPr>
          <w:rFonts w:ascii="Calibri" w:hAnsi="Calibri" w:cs="Calibri"/>
          <w:w w:val="105"/>
          <w:sz w:val="24"/>
          <w:szCs w:val="24"/>
        </w:rPr>
        <w:t xml:space="preserve">(c) not directly or indirectly engage or be interested in the engagement, practice </w:t>
      </w:r>
      <w:r w:rsidRPr="000250B8">
        <w:rPr>
          <w:rFonts w:ascii="Calibri" w:hAnsi="Calibri" w:cs="Calibri"/>
          <w:w w:val="105"/>
          <w:sz w:val="24"/>
          <w:szCs w:val="24"/>
        </w:rPr>
        <w:lastRenderedPageBreak/>
        <w:t>of any business, profession or vocation, including any activity that competes with the activities of the Company (including without</w:t>
      </w:r>
      <w:r w:rsidRPr="000250B8">
        <w:rPr>
          <w:rFonts w:ascii="Calibri" w:hAnsi="Calibri" w:cs="Calibri"/>
          <w:spacing w:val="-11"/>
          <w:w w:val="105"/>
          <w:sz w:val="24"/>
          <w:szCs w:val="24"/>
        </w:rPr>
        <w:t xml:space="preserve"> </w:t>
      </w:r>
      <w:r w:rsidRPr="000250B8">
        <w:rPr>
          <w:rFonts w:ascii="Calibri" w:hAnsi="Calibri" w:cs="Calibri"/>
          <w:w w:val="105"/>
          <w:sz w:val="24"/>
          <w:szCs w:val="24"/>
        </w:rPr>
        <w:t>limitation to any</w:t>
      </w:r>
      <w:r w:rsidRPr="000250B8">
        <w:rPr>
          <w:rFonts w:ascii="Calibri" w:hAnsi="Calibri" w:cs="Calibri"/>
          <w:spacing w:val="-5"/>
          <w:w w:val="105"/>
          <w:sz w:val="24"/>
          <w:szCs w:val="24"/>
        </w:rPr>
        <w:t xml:space="preserve"> </w:t>
      </w:r>
      <w:r w:rsidRPr="000250B8">
        <w:rPr>
          <w:rFonts w:ascii="Calibri" w:hAnsi="Calibri" w:cs="Calibri"/>
          <w:w w:val="105"/>
          <w:sz w:val="24"/>
          <w:szCs w:val="24"/>
        </w:rPr>
        <w:t>Connected</w:t>
      </w:r>
      <w:r w:rsidRPr="000250B8">
        <w:rPr>
          <w:rFonts w:ascii="Calibri" w:hAnsi="Calibri" w:cs="Calibri"/>
          <w:spacing w:val="-1"/>
          <w:w w:val="105"/>
          <w:sz w:val="24"/>
          <w:szCs w:val="24"/>
        </w:rPr>
        <w:t xml:space="preserve"> </w:t>
      </w:r>
      <w:r w:rsidRPr="000250B8">
        <w:rPr>
          <w:rFonts w:ascii="Calibri" w:hAnsi="Calibri" w:cs="Calibri"/>
          <w:w w:val="105"/>
          <w:sz w:val="24"/>
          <w:szCs w:val="24"/>
        </w:rPr>
        <w:t xml:space="preserve">Person) or conflicts with your position in </w:t>
      </w:r>
      <w:r w:rsidRPr="000250B8">
        <w:rPr>
          <w:rFonts w:ascii="Calibri" w:hAnsi="Calibri" w:cs="Calibri"/>
          <w:b/>
          <w:bCs/>
          <w:w w:val="105"/>
          <w:sz w:val="24"/>
          <w:szCs w:val="24"/>
          <w:u w:val="single"/>
        </w:rPr>
        <w:t>Entity</w:t>
      </w:r>
      <w:r w:rsidRPr="000250B8">
        <w:rPr>
          <w:rFonts w:ascii="Calibri" w:hAnsi="Calibri" w:cs="Calibri"/>
          <w:w w:val="105"/>
          <w:sz w:val="24"/>
          <w:szCs w:val="24"/>
        </w:rPr>
        <w:t>.</w:t>
      </w:r>
    </w:p>
    <w:p w14:paraId="6DF7B6B2" w14:textId="77777777" w:rsidR="00D33776" w:rsidRPr="000250B8" w:rsidRDefault="00D33776" w:rsidP="00D33776">
      <w:pPr>
        <w:pStyle w:val="ListParagraph"/>
        <w:ind w:right="180"/>
        <w:jc w:val="both"/>
        <w:rPr>
          <w:rFonts w:ascii="Calibri" w:hAnsi="Calibri" w:cs="Calibri"/>
          <w:w w:val="105"/>
          <w:sz w:val="24"/>
          <w:szCs w:val="24"/>
        </w:rPr>
      </w:pPr>
    </w:p>
    <w:p w14:paraId="5328C40C" w14:textId="77777777" w:rsidR="00D33776" w:rsidRPr="000250B8" w:rsidRDefault="00D33776" w:rsidP="00D33776">
      <w:pPr>
        <w:pStyle w:val="BodyText"/>
        <w:ind w:right="180"/>
        <w:jc w:val="both"/>
        <w:rPr>
          <w:rFonts w:ascii="Calibri" w:hAnsi="Calibri" w:cs="Calibri"/>
          <w:b/>
          <w:bCs/>
          <w:w w:val="105"/>
          <w:sz w:val="24"/>
          <w:szCs w:val="24"/>
          <w:u w:val="single"/>
        </w:rPr>
      </w:pPr>
      <w:r w:rsidRPr="000250B8">
        <w:rPr>
          <w:rFonts w:ascii="Calibri" w:hAnsi="Calibri" w:cs="Calibri"/>
          <w:b/>
          <w:bCs/>
          <w:w w:val="105"/>
          <w:sz w:val="24"/>
          <w:szCs w:val="24"/>
          <w:u w:val="single"/>
        </w:rPr>
        <w:t>Training</w:t>
      </w:r>
    </w:p>
    <w:p w14:paraId="5DF5E416" w14:textId="77777777" w:rsidR="00D33776" w:rsidRPr="000250B8" w:rsidRDefault="00D33776" w:rsidP="00D33776">
      <w:pPr>
        <w:pStyle w:val="BodyText"/>
        <w:numPr>
          <w:ilvl w:val="0"/>
          <w:numId w:val="4"/>
        </w:numPr>
        <w:ind w:left="0" w:right="180" w:firstLine="0"/>
        <w:jc w:val="both"/>
        <w:rPr>
          <w:rFonts w:ascii="Calibri" w:hAnsi="Calibri" w:cs="Calibri"/>
          <w:sz w:val="24"/>
          <w:szCs w:val="24"/>
        </w:rPr>
      </w:pPr>
      <w:proofErr w:type="gramStart"/>
      <w:r w:rsidRPr="000250B8">
        <w:rPr>
          <w:rFonts w:ascii="Calibri" w:hAnsi="Calibri" w:cs="Calibri"/>
          <w:w w:val="105"/>
          <w:sz w:val="24"/>
          <w:szCs w:val="24"/>
        </w:rPr>
        <w:t>During the</w:t>
      </w:r>
      <w:r w:rsidRPr="000250B8">
        <w:rPr>
          <w:rFonts w:ascii="Calibri" w:hAnsi="Calibri" w:cs="Calibri"/>
          <w:spacing w:val="-11"/>
          <w:w w:val="105"/>
          <w:sz w:val="24"/>
          <w:szCs w:val="24"/>
        </w:rPr>
        <w:t xml:space="preserve"> </w:t>
      </w:r>
      <w:r w:rsidRPr="000250B8">
        <w:rPr>
          <w:rFonts w:ascii="Calibri" w:hAnsi="Calibri" w:cs="Calibri"/>
          <w:w w:val="105"/>
          <w:sz w:val="24"/>
          <w:szCs w:val="24"/>
        </w:rPr>
        <w:t>course of</w:t>
      </w:r>
      <w:proofErr w:type="gramEnd"/>
      <w:r w:rsidRPr="000250B8">
        <w:rPr>
          <w:rFonts w:ascii="Calibri" w:hAnsi="Calibri" w:cs="Calibri"/>
          <w:w w:val="105"/>
          <w:sz w:val="24"/>
          <w:szCs w:val="24"/>
        </w:rPr>
        <w:t xml:space="preserve"> your employment with Company, you</w:t>
      </w:r>
      <w:r w:rsidRPr="000250B8">
        <w:rPr>
          <w:rFonts w:ascii="Calibri" w:hAnsi="Calibri" w:cs="Calibri"/>
          <w:spacing w:val="-1"/>
          <w:w w:val="105"/>
          <w:sz w:val="24"/>
          <w:szCs w:val="24"/>
        </w:rPr>
        <w:t xml:space="preserve"> </w:t>
      </w:r>
      <w:r w:rsidRPr="000250B8">
        <w:rPr>
          <w:rFonts w:ascii="Calibri" w:hAnsi="Calibri" w:cs="Calibri"/>
          <w:w w:val="105"/>
          <w:sz w:val="24"/>
          <w:szCs w:val="24"/>
        </w:rPr>
        <w:t>may be required to undergo</w:t>
      </w:r>
      <w:r w:rsidRPr="000250B8">
        <w:rPr>
          <w:rFonts w:ascii="Calibri" w:hAnsi="Calibri" w:cs="Calibri"/>
          <w:spacing w:val="-14"/>
          <w:w w:val="105"/>
          <w:sz w:val="24"/>
          <w:szCs w:val="24"/>
        </w:rPr>
        <w:t xml:space="preserve"> </w:t>
      </w:r>
      <w:r w:rsidRPr="000250B8">
        <w:rPr>
          <w:rFonts w:ascii="Calibri" w:hAnsi="Calibri" w:cs="Calibri"/>
          <w:w w:val="105"/>
          <w:sz w:val="24"/>
          <w:szCs w:val="24"/>
        </w:rPr>
        <w:t>some</w:t>
      </w:r>
      <w:r w:rsidRPr="000250B8">
        <w:rPr>
          <w:rFonts w:ascii="Calibri" w:hAnsi="Calibri" w:cs="Calibri"/>
          <w:spacing w:val="-14"/>
          <w:w w:val="105"/>
          <w:sz w:val="24"/>
          <w:szCs w:val="24"/>
        </w:rPr>
        <w:t xml:space="preserve"> </w:t>
      </w:r>
      <w:r w:rsidRPr="000250B8">
        <w:rPr>
          <w:rFonts w:ascii="Calibri" w:hAnsi="Calibri" w:cs="Calibri"/>
          <w:w w:val="105"/>
          <w:sz w:val="24"/>
          <w:szCs w:val="24"/>
        </w:rPr>
        <w:t>training</w:t>
      </w:r>
      <w:r w:rsidRPr="000250B8">
        <w:rPr>
          <w:rFonts w:ascii="Calibri" w:hAnsi="Calibri" w:cs="Calibri"/>
          <w:spacing w:val="-14"/>
          <w:w w:val="105"/>
          <w:sz w:val="24"/>
          <w:szCs w:val="24"/>
        </w:rPr>
        <w:t xml:space="preserve"> </w:t>
      </w:r>
      <w:r w:rsidRPr="000250B8">
        <w:rPr>
          <w:rFonts w:ascii="Calibri" w:hAnsi="Calibri" w:cs="Calibri"/>
          <w:w w:val="105"/>
          <w:sz w:val="24"/>
          <w:szCs w:val="24"/>
        </w:rPr>
        <w:t>programs</w:t>
      </w:r>
      <w:r w:rsidRPr="000250B8">
        <w:rPr>
          <w:rFonts w:ascii="Calibri" w:hAnsi="Calibri" w:cs="Calibri"/>
          <w:spacing w:val="-14"/>
          <w:w w:val="105"/>
          <w:sz w:val="24"/>
          <w:szCs w:val="24"/>
        </w:rPr>
        <w:t xml:space="preserve"> </w:t>
      </w:r>
      <w:r w:rsidRPr="000250B8">
        <w:rPr>
          <w:rFonts w:ascii="Calibri" w:hAnsi="Calibri" w:cs="Calibri"/>
          <w:w w:val="105"/>
          <w:sz w:val="24"/>
          <w:szCs w:val="24"/>
        </w:rPr>
        <w:t>or</w:t>
      </w:r>
      <w:r w:rsidRPr="000250B8">
        <w:rPr>
          <w:rFonts w:ascii="Calibri" w:hAnsi="Calibri" w:cs="Calibri"/>
          <w:spacing w:val="-14"/>
          <w:w w:val="105"/>
          <w:sz w:val="24"/>
          <w:szCs w:val="24"/>
        </w:rPr>
        <w:t xml:space="preserve"> </w:t>
      </w:r>
      <w:r w:rsidRPr="000250B8">
        <w:rPr>
          <w:rFonts w:ascii="Calibri" w:hAnsi="Calibri" w:cs="Calibri"/>
          <w:w w:val="105"/>
          <w:sz w:val="24"/>
          <w:szCs w:val="24"/>
        </w:rPr>
        <w:t>engage</w:t>
      </w:r>
      <w:r w:rsidRPr="000250B8">
        <w:rPr>
          <w:rFonts w:ascii="Calibri" w:hAnsi="Calibri" w:cs="Calibri"/>
          <w:spacing w:val="-14"/>
          <w:w w:val="105"/>
          <w:sz w:val="24"/>
          <w:szCs w:val="24"/>
        </w:rPr>
        <w:t xml:space="preserve"> </w:t>
      </w:r>
      <w:r w:rsidRPr="000250B8">
        <w:rPr>
          <w:rFonts w:ascii="Calibri" w:hAnsi="Calibri" w:cs="Calibri"/>
          <w:w w:val="105"/>
          <w:sz w:val="24"/>
          <w:szCs w:val="24"/>
        </w:rPr>
        <w:t>in</w:t>
      </w:r>
      <w:r w:rsidRPr="000250B8">
        <w:rPr>
          <w:rFonts w:ascii="Calibri" w:hAnsi="Calibri" w:cs="Calibri"/>
          <w:spacing w:val="-13"/>
          <w:w w:val="105"/>
          <w:sz w:val="24"/>
          <w:szCs w:val="24"/>
        </w:rPr>
        <w:t xml:space="preserve"> </w:t>
      </w:r>
      <w:r w:rsidRPr="000250B8">
        <w:rPr>
          <w:rFonts w:ascii="Calibri" w:hAnsi="Calibri" w:cs="Calibri"/>
          <w:w w:val="105"/>
          <w:sz w:val="24"/>
          <w:szCs w:val="24"/>
        </w:rPr>
        <w:t>some</w:t>
      </w:r>
      <w:r w:rsidRPr="000250B8">
        <w:rPr>
          <w:rFonts w:ascii="Calibri" w:hAnsi="Calibri" w:cs="Calibri"/>
          <w:spacing w:val="-14"/>
          <w:w w:val="105"/>
          <w:sz w:val="24"/>
          <w:szCs w:val="24"/>
        </w:rPr>
        <w:t xml:space="preserve"> </w:t>
      </w:r>
      <w:r w:rsidRPr="000250B8">
        <w:rPr>
          <w:rFonts w:ascii="Calibri" w:hAnsi="Calibri" w:cs="Calibri"/>
          <w:w w:val="105"/>
          <w:sz w:val="24"/>
          <w:szCs w:val="24"/>
        </w:rPr>
        <w:t>process</w:t>
      </w:r>
      <w:r w:rsidRPr="000250B8">
        <w:rPr>
          <w:rFonts w:ascii="Calibri" w:hAnsi="Calibri" w:cs="Calibri"/>
          <w:spacing w:val="-14"/>
          <w:w w:val="105"/>
          <w:sz w:val="24"/>
          <w:szCs w:val="24"/>
        </w:rPr>
        <w:t xml:space="preserve"> </w:t>
      </w:r>
      <w:r w:rsidRPr="000250B8">
        <w:rPr>
          <w:rFonts w:ascii="Calibri" w:hAnsi="Calibri" w:cs="Calibri"/>
          <w:w w:val="105"/>
          <w:sz w:val="24"/>
          <w:szCs w:val="24"/>
        </w:rPr>
        <w:t>implementation</w:t>
      </w:r>
      <w:r w:rsidRPr="000250B8">
        <w:rPr>
          <w:rFonts w:ascii="Calibri" w:hAnsi="Calibri" w:cs="Calibri"/>
          <w:spacing w:val="-14"/>
          <w:w w:val="105"/>
          <w:sz w:val="24"/>
          <w:szCs w:val="24"/>
        </w:rPr>
        <w:t xml:space="preserve"> </w:t>
      </w:r>
      <w:r w:rsidRPr="000250B8">
        <w:rPr>
          <w:rFonts w:ascii="Calibri" w:hAnsi="Calibri" w:cs="Calibri"/>
          <w:w w:val="105"/>
          <w:sz w:val="24"/>
          <w:szCs w:val="24"/>
        </w:rPr>
        <w:t>or</w:t>
      </w:r>
      <w:r w:rsidRPr="000250B8">
        <w:rPr>
          <w:rFonts w:ascii="Calibri" w:hAnsi="Calibri" w:cs="Calibri"/>
          <w:spacing w:val="-10"/>
          <w:w w:val="105"/>
          <w:sz w:val="24"/>
          <w:szCs w:val="24"/>
        </w:rPr>
        <w:t xml:space="preserve"> </w:t>
      </w:r>
      <w:r w:rsidRPr="000250B8">
        <w:rPr>
          <w:rFonts w:ascii="Calibri" w:hAnsi="Calibri" w:cs="Calibri"/>
          <w:w w:val="105"/>
          <w:sz w:val="24"/>
          <w:szCs w:val="24"/>
        </w:rPr>
        <w:t>other</w:t>
      </w:r>
      <w:r w:rsidRPr="000250B8">
        <w:rPr>
          <w:rFonts w:ascii="Calibri" w:hAnsi="Calibri" w:cs="Calibri"/>
          <w:spacing w:val="-14"/>
          <w:w w:val="105"/>
          <w:sz w:val="24"/>
          <w:szCs w:val="24"/>
        </w:rPr>
        <w:t xml:space="preserve"> </w:t>
      </w:r>
      <w:r w:rsidRPr="000250B8">
        <w:rPr>
          <w:rFonts w:ascii="Calibri" w:hAnsi="Calibri" w:cs="Calibri"/>
          <w:w w:val="105"/>
          <w:sz w:val="24"/>
          <w:szCs w:val="24"/>
        </w:rPr>
        <w:t>skill enhancement activities in India or abroad. The Company will bear the costs and expenses in relation to such</w:t>
      </w:r>
      <w:r w:rsidRPr="000250B8">
        <w:rPr>
          <w:rFonts w:ascii="Calibri" w:hAnsi="Calibri" w:cs="Calibri"/>
          <w:spacing w:val="-2"/>
          <w:w w:val="105"/>
          <w:sz w:val="24"/>
          <w:szCs w:val="24"/>
        </w:rPr>
        <w:t xml:space="preserve"> </w:t>
      </w:r>
      <w:r w:rsidRPr="000250B8">
        <w:rPr>
          <w:rFonts w:ascii="Calibri" w:hAnsi="Calibri" w:cs="Calibri"/>
          <w:w w:val="105"/>
          <w:sz w:val="24"/>
          <w:szCs w:val="24"/>
        </w:rPr>
        <w:t>programs.</w:t>
      </w:r>
      <w:r w:rsidRPr="000250B8">
        <w:rPr>
          <w:rFonts w:ascii="Calibri" w:hAnsi="Calibri" w:cs="Calibri"/>
          <w:spacing w:val="-1"/>
          <w:w w:val="105"/>
          <w:sz w:val="24"/>
          <w:szCs w:val="24"/>
        </w:rPr>
        <w:t xml:space="preserve"> </w:t>
      </w:r>
      <w:r w:rsidRPr="000250B8">
        <w:rPr>
          <w:rFonts w:ascii="Calibri" w:hAnsi="Calibri" w:cs="Calibri"/>
          <w:w w:val="105"/>
          <w:sz w:val="24"/>
          <w:szCs w:val="24"/>
        </w:rPr>
        <w:t>However, if you</w:t>
      </w:r>
      <w:r w:rsidRPr="000250B8">
        <w:rPr>
          <w:rFonts w:ascii="Calibri" w:hAnsi="Calibri" w:cs="Calibri"/>
          <w:spacing w:val="-13"/>
          <w:w w:val="105"/>
          <w:sz w:val="24"/>
          <w:szCs w:val="24"/>
        </w:rPr>
        <w:t xml:space="preserve"> </w:t>
      </w:r>
      <w:r w:rsidRPr="000250B8">
        <w:rPr>
          <w:rFonts w:ascii="Calibri" w:hAnsi="Calibri" w:cs="Calibri"/>
          <w:w w:val="105"/>
          <w:sz w:val="24"/>
          <w:szCs w:val="24"/>
        </w:rPr>
        <w:t>take</w:t>
      </w:r>
      <w:r w:rsidRPr="000250B8">
        <w:rPr>
          <w:rFonts w:ascii="Calibri" w:hAnsi="Calibri" w:cs="Calibri"/>
          <w:spacing w:val="-4"/>
          <w:w w:val="105"/>
          <w:sz w:val="24"/>
          <w:szCs w:val="24"/>
        </w:rPr>
        <w:t xml:space="preserve"> </w:t>
      </w:r>
      <w:r w:rsidRPr="000250B8">
        <w:rPr>
          <w:rFonts w:ascii="Calibri" w:hAnsi="Calibri" w:cs="Calibri"/>
          <w:w w:val="105"/>
          <w:sz w:val="24"/>
          <w:szCs w:val="24"/>
        </w:rPr>
        <w:t>up</w:t>
      </w:r>
      <w:r w:rsidRPr="000250B8">
        <w:rPr>
          <w:rFonts w:ascii="Calibri" w:hAnsi="Calibri" w:cs="Calibri"/>
          <w:spacing w:val="-4"/>
          <w:w w:val="105"/>
          <w:sz w:val="24"/>
          <w:szCs w:val="24"/>
        </w:rPr>
        <w:t xml:space="preserve"> </w:t>
      </w:r>
      <w:r w:rsidRPr="000250B8">
        <w:rPr>
          <w:rFonts w:ascii="Calibri" w:hAnsi="Calibri" w:cs="Calibri"/>
          <w:w w:val="105"/>
          <w:sz w:val="24"/>
          <w:szCs w:val="24"/>
        </w:rPr>
        <w:t>any employment during the training period abroad, you will be required to reimburse all costs and expenses incurred</w:t>
      </w:r>
      <w:r w:rsidRPr="000250B8">
        <w:rPr>
          <w:rFonts w:ascii="Calibri" w:hAnsi="Calibri" w:cs="Calibri"/>
          <w:spacing w:val="-16"/>
          <w:w w:val="105"/>
          <w:sz w:val="24"/>
          <w:szCs w:val="24"/>
        </w:rPr>
        <w:t xml:space="preserve"> </w:t>
      </w:r>
      <w:r w:rsidRPr="000250B8">
        <w:rPr>
          <w:rFonts w:ascii="Calibri" w:hAnsi="Calibri" w:cs="Calibri"/>
          <w:w w:val="105"/>
          <w:sz w:val="24"/>
          <w:szCs w:val="24"/>
        </w:rPr>
        <w:t>by Company</w:t>
      </w:r>
      <w:r w:rsidRPr="000250B8">
        <w:rPr>
          <w:rFonts w:ascii="Calibri" w:hAnsi="Calibri" w:cs="Calibri"/>
          <w:spacing w:val="24"/>
          <w:w w:val="105"/>
          <w:sz w:val="24"/>
          <w:szCs w:val="24"/>
        </w:rPr>
        <w:t xml:space="preserve"> </w:t>
      </w:r>
      <w:r w:rsidRPr="000250B8">
        <w:rPr>
          <w:rFonts w:ascii="Calibri" w:hAnsi="Calibri" w:cs="Calibri"/>
          <w:w w:val="105"/>
          <w:sz w:val="24"/>
          <w:szCs w:val="24"/>
        </w:rPr>
        <w:t>in relation to</w:t>
      </w:r>
      <w:r w:rsidRPr="000250B8">
        <w:rPr>
          <w:rFonts w:ascii="Calibri" w:hAnsi="Calibri" w:cs="Calibri"/>
          <w:spacing w:val="-14"/>
          <w:w w:val="105"/>
          <w:sz w:val="24"/>
          <w:szCs w:val="24"/>
        </w:rPr>
        <w:t xml:space="preserve"> </w:t>
      </w:r>
      <w:r w:rsidRPr="000250B8">
        <w:rPr>
          <w:rFonts w:ascii="Calibri" w:hAnsi="Calibri" w:cs="Calibri"/>
          <w:w w:val="105"/>
          <w:sz w:val="24"/>
          <w:szCs w:val="24"/>
        </w:rPr>
        <w:t>such</w:t>
      </w:r>
      <w:r w:rsidRPr="000250B8">
        <w:rPr>
          <w:rFonts w:ascii="Calibri" w:hAnsi="Calibri" w:cs="Calibri"/>
          <w:spacing w:val="-12"/>
          <w:w w:val="105"/>
          <w:sz w:val="24"/>
          <w:szCs w:val="24"/>
        </w:rPr>
        <w:t xml:space="preserve"> </w:t>
      </w:r>
      <w:r w:rsidRPr="000250B8">
        <w:rPr>
          <w:rFonts w:ascii="Calibri" w:hAnsi="Calibri" w:cs="Calibri"/>
          <w:w w:val="105"/>
          <w:sz w:val="24"/>
          <w:szCs w:val="24"/>
        </w:rPr>
        <w:t>programs.</w:t>
      </w:r>
      <w:r w:rsidRPr="000250B8">
        <w:rPr>
          <w:rFonts w:ascii="Calibri" w:hAnsi="Calibri" w:cs="Calibri"/>
          <w:spacing w:val="-10"/>
          <w:w w:val="105"/>
          <w:sz w:val="24"/>
          <w:szCs w:val="24"/>
        </w:rPr>
        <w:t xml:space="preserve"> A bond will be signed for overseas training/any training that is undertaken at a high CTC. </w:t>
      </w:r>
      <w:r w:rsidRPr="000250B8">
        <w:rPr>
          <w:rFonts w:ascii="Calibri" w:hAnsi="Calibri" w:cs="Calibri"/>
          <w:w w:val="105"/>
          <w:sz w:val="24"/>
          <w:szCs w:val="24"/>
        </w:rPr>
        <w:t>Training</w:t>
      </w:r>
      <w:r w:rsidRPr="000250B8">
        <w:rPr>
          <w:rFonts w:ascii="Calibri" w:hAnsi="Calibri" w:cs="Calibri"/>
          <w:spacing w:val="-21"/>
          <w:w w:val="105"/>
          <w:sz w:val="24"/>
          <w:szCs w:val="24"/>
        </w:rPr>
        <w:t xml:space="preserve"> </w:t>
      </w:r>
      <w:r w:rsidRPr="000250B8">
        <w:rPr>
          <w:rFonts w:ascii="Calibri" w:hAnsi="Calibri" w:cs="Calibri"/>
          <w:w w:val="105"/>
          <w:sz w:val="24"/>
          <w:szCs w:val="24"/>
        </w:rPr>
        <w:t>Programs identified</w:t>
      </w:r>
      <w:r w:rsidRPr="000250B8">
        <w:rPr>
          <w:rFonts w:ascii="Calibri" w:hAnsi="Calibri" w:cs="Calibri"/>
          <w:spacing w:val="-14"/>
          <w:w w:val="105"/>
          <w:sz w:val="24"/>
          <w:szCs w:val="24"/>
        </w:rPr>
        <w:t xml:space="preserve"> </w:t>
      </w:r>
      <w:r w:rsidRPr="000250B8">
        <w:rPr>
          <w:rFonts w:ascii="Calibri" w:hAnsi="Calibri" w:cs="Calibri"/>
          <w:w w:val="105"/>
          <w:sz w:val="24"/>
          <w:szCs w:val="24"/>
        </w:rPr>
        <w:t>for</w:t>
      </w:r>
      <w:r w:rsidRPr="000250B8">
        <w:rPr>
          <w:rFonts w:ascii="Calibri" w:hAnsi="Calibri" w:cs="Calibri"/>
          <w:spacing w:val="-14"/>
          <w:w w:val="105"/>
          <w:sz w:val="24"/>
          <w:szCs w:val="24"/>
        </w:rPr>
        <w:t xml:space="preserve"> </w:t>
      </w:r>
      <w:r w:rsidRPr="000250B8">
        <w:rPr>
          <w:rFonts w:ascii="Calibri" w:hAnsi="Calibri" w:cs="Calibri"/>
          <w:w w:val="105"/>
          <w:sz w:val="24"/>
          <w:szCs w:val="24"/>
        </w:rPr>
        <w:t>you,</w:t>
      </w:r>
      <w:r w:rsidRPr="000250B8">
        <w:rPr>
          <w:rFonts w:ascii="Calibri" w:hAnsi="Calibri" w:cs="Calibri"/>
          <w:spacing w:val="-14"/>
          <w:w w:val="105"/>
          <w:sz w:val="24"/>
          <w:szCs w:val="24"/>
        </w:rPr>
        <w:t xml:space="preserve"> </w:t>
      </w:r>
      <w:r w:rsidRPr="000250B8">
        <w:rPr>
          <w:rFonts w:ascii="Calibri" w:hAnsi="Calibri" w:cs="Calibri"/>
          <w:w w:val="105"/>
          <w:sz w:val="24"/>
          <w:szCs w:val="24"/>
        </w:rPr>
        <w:t>followed</w:t>
      </w:r>
      <w:r w:rsidRPr="000250B8">
        <w:rPr>
          <w:rFonts w:ascii="Calibri" w:hAnsi="Calibri" w:cs="Calibri"/>
          <w:spacing w:val="-14"/>
          <w:w w:val="105"/>
          <w:sz w:val="24"/>
          <w:szCs w:val="24"/>
        </w:rPr>
        <w:t xml:space="preserve"> </w:t>
      </w:r>
      <w:r w:rsidRPr="000250B8">
        <w:rPr>
          <w:rFonts w:ascii="Calibri" w:hAnsi="Calibri" w:cs="Calibri"/>
          <w:w w:val="105"/>
          <w:sz w:val="24"/>
          <w:szCs w:val="24"/>
        </w:rPr>
        <w:t>by</w:t>
      </w:r>
      <w:r w:rsidRPr="000250B8">
        <w:rPr>
          <w:rFonts w:ascii="Calibri" w:hAnsi="Calibri" w:cs="Calibri"/>
          <w:spacing w:val="-4"/>
          <w:w w:val="105"/>
          <w:sz w:val="24"/>
          <w:szCs w:val="24"/>
        </w:rPr>
        <w:t xml:space="preserve"> </w:t>
      </w:r>
      <w:r w:rsidRPr="000250B8">
        <w:rPr>
          <w:rFonts w:ascii="Calibri" w:hAnsi="Calibri" w:cs="Calibri"/>
          <w:w w:val="105"/>
          <w:sz w:val="24"/>
          <w:szCs w:val="24"/>
        </w:rPr>
        <w:t>corresponding tests</w:t>
      </w:r>
      <w:r w:rsidRPr="000250B8">
        <w:rPr>
          <w:rFonts w:ascii="Calibri" w:hAnsi="Calibri" w:cs="Calibri"/>
          <w:spacing w:val="-10"/>
          <w:w w:val="105"/>
          <w:sz w:val="24"/>
          <w:szCs w:val="24"/>
        </w:rPr>
        <w:t xml:space="preserve"> </w:t>
      </w:r>
      <w:r w:rsidRPr="000250B8">
        <w:rPr>
          <w:rFonts w:ascii="Calibri" w:hAnsi="Calibri" w:cs="Calibri"/>
          <w:w w:val="105"/>
          <w:sz w:val="24"/>
          <w:szCs w:val="24"/>
        </w:rPr>
        <w:t>and</w:t>
      </w:r>
      <w:r w:rsidRPr="000250B8">
        <w:rPr>
          <w:rFonts w:ascii="Calibri" w:hAnsi="Calibri" w:cs="Calibri"/>
          <w:spacing w:val="-14"/>
          <w:w w:val="105"/>
          <w:sz w:val="24"/>
          <w:szCs w:val="24"/>
        </w:rPr>
        <w:t xml:space="preserve"> </w:t>
      </w:r>
      <w:r w:rsidRPr="000250B8">
        <w:rPr>
          <w:rFonts w:ascii="Calibri" w:hAnsi="Calibri" w:cs="Calibri"/>
          <w:w w:val="105"/>
          <w:sz w:val="24"/>
          <w:szCs w:val="24"/>
        </w:rPr>
        <w:t>assessments,</w:t>
      </w:r>
      <w:r w:rsidRPr="000250B8">
        <w:rPr>
          <w:rFonts w:ascii="Calibri" w:hAnsi="Calibri" w:cs="Calibri"/>
          <w:spacing w:val="-14"/>
          <w:w w:val="105"/>
          <w:sz w:val="24"/>
          <w:szCs w:val="24"/>
        </w:rPr>
        <w:t xml:space="preserve"> </w:t>
      </w:r>
      <w:r w:rsidRPr="000250B8">
        <w:rPr>
          <w:rFonts w:ascii="Calibri" w:hAnsi="Calibri" w:cs="Calibri"/>
          <w:w w:val="105"/>
          <w:sz w:val="24"/>
          <w:szCs w:val="24"/>
        </w:rPr>
        <w:t>are vital</w:t>
      </w:r>
      <w:r w:rsidRPr="000250B8">
        <w:rPr>
          <w:rFonts w:ascii="Calibri" w:hAnsi="Calibri" w:cs="Calibri"/>
          <w:spacing w:val="-12"/>
          <w:w w:val="105"/>
          <w:sz w:val="24"/>
          <w:szCs w:val="24"/>
        </w:rPr>
        <w:t xml:space="preserve"> </w:t>
      </w:r>
      <w:r w:rsidRPr="000250B8">
        <w:rPr>
          <w:rFonts w:ascii="Calibri" w:hAnsi="Calibri" w:cs="Calibri"/>
          <w:w w:val="105"/>
          <w:sz w:val="24"/>
          <w:szCs w:val="24"/>
        </w:rPr>
        <w:t>to</w:t>
      </w:r>
      <w:r w:rsidRPr="000250B8">
        <w:rPr>
          <w:rFonts w:ascii="Calibri" w:hAnsi="Calibri" w:cs="Calibri"/>
          <w:spacing w:val="-7"/>
          <w:w w:val="105"/>
          <w:sz w:val="24"/>
          <w:szCs w:val="24"/>
        </w:rPr>
        <w:t xml:space="preserve"> </w:t>
      </w:r>
      <w:r w:rsidRPr="000250B8">
        <w:rPr>
          <w:rFonts w:ascii="Calibri" w:hAnsi="Calibri" w:cs="Calibri"/>
          <w:w w:val="105"/>
          <w:sz w:val="24"/>
          <w:szCs w:val="24"/>
        </w:rPr>
        <w:t>your</w:t>
      </w:r>
      <w:r w:rsidRPr="000250B8">
        <w:rPr>
          <w:rFonts w:ascii="Calibri" w:hAnsi="Calibri" w:cs="Calibri"/>
          <w:spacing w:val="-6"/>
          <w:w w:val="105"/>
          <w:sz w:val="24"/>
          <w:szCs w:val="24"/>
        </w:rPr>
        <w:t xml:space="preserve"> </w:t>
      </w:r>
      <w:r w:rsidRPr="000250B8">
        <w:rPr>
          <w:rFonts w:ascii="Calibri" w:hAnsi="Calibri" w:cs="Calibri"/>
          <w:w w:val="105"/>
          <w:sz w:val="24"/>
          <w:szCs w:val="24"/>
        </w:rPr>
        <w:t>role in</w:t>
      </w:r>
      <w:r w:rsidRPr="000250B8">
        <w:rPr>
          <w:rFonts w:ascii="Calibri" w:hAnsi="Calibri" w:cs="Calibri"/>
          <w:spacing w:val="19"/>
          <w:w w:val="105"/>
          <w:sz w:val="24"/>
          <w:szCs w:val="24"/>
        </w:rPr>
        <w:t xml:space="preserve"> </w:t>
      </w:r>
      <w:r w:rsidRPr="000250B8">
        <w:rPr>
          <w:rFonts w:ascii="Calibri" w:hAnsi="Calibri" w:cs="Calibri"/>
          <w:w w:val="105"/>
          <w:sz w:val="24"/>
          <w:szCs w:val="24"/>
        </w:rPr>
        <w:t>the</w:t>
      </w:r>
      <w:r w:rsidRPr="000250B8">
        <w:rPr>
          <w:rFonts w:ascii="Calibri" w:hAnsi="Calibri" w:cs="Calibri"/>
          <w:spacing w:val="-8"/>
          <w:w w:val="105"/>
          <w:sz w:val="24"/>
          <w:szCs w:val="24"/>
        </w:rPr>
        <w:t xml:space="preserve"> </w:t>
      </w:r>
      <w:r w:rsidRPr="000250B8">
        <w:rPr>
          <w:rFonts w:ascii="Calibri" w:hAnsi="Calibri" w:cs="Calibri"/>
          <w:w w:val="105"/>
          <w:sz w:val="24"/>
          <w:szCs w:val="24"/>
        </w:rPr>
        <w:t>Company. Therefore,</w:t>
      </w:r>
      <w:r w:rsidRPr="000250B8">
        <w:rPr>
          <w:rFonts w:ascii="Calibri" w:hAnsi="Calibri" w:cs="Calibri"/>
          <w:spacing w:val="-4"/>
          <w:w w:val="105"/>
          <w:sz w:val="24"/>
          <w:szCs w:val="24"/>
        </w:rPr>
        <w:t xml:space="preserve"> </w:t>
      </w:r>
      <w:r w:rsidRPr="000250B8">
        <w:rPr>
          <w:rFonts w:ascii="Calibri" w:hAnsi="Calibri" w:cs="Calibri"/>
          <w:w w:val="105"/>
          <w:sz w:val="24"/>
          <w:szCs w:val="24"/>
        </w:rPr>
        <w:t>it will</w:t>
      </w:r>
      <w:r w:rsidRPr="000250B8">
        <w:rPr>
          <w:rFonts w:ascii="Calibri" w:hAnsi="Calibri" w:cs="Calibri"/>
          <w:spacing w:val="-10"/>
          <w:w w:val="105"/>
          <w:sz w:val="24"/>
          <w:szCs w:val="24"/>
        </w:rPr>
        <w:t xml:space="preserve"> </w:t>
      </w:r>
      <w:r w:rsidRPr="000250B8">
        <w:rPr>
          <w:rFonts w:ascii="Calibri" w:hAnsi="Calibri" w:cs="Calibri"/>
          <w:w w:val="105"/>
          <w:sz w:val="24"/>
          <w:szCs w:val="24"/>
        </w:rPr>
        <w:t>be</w:t>
      </w:r>
      <w:r w:rsidRPr="000250B8">
        <w:rPr>
          <w:rFonts w:ascii="Calibri" w:hAnsi="Calibri" w:cs="Calibri"/>
          <w:spacing w:val="-14"/>
          <w:w w:val="105"/>
          <w:sz w:val="24"/>
          <w:szCs w:val="24"/>
        </w:rPr>
        <w:t xml:space="preserve"> </w:t>
      </w:r>
      <w:r w:rsidRPr="000250B8">
        <w:rPr>
          <w:rFonts w:ascii="Calibri" w:hAnsi="Calibri" w:cs="Calibri"/>
          <w:w w:val="105"/>
          <w:sz w:val="24"/>
          <w:szCs w:val="24"/>
        </w:rPr>
        <w:t>imperative</w:t>
      </w:r>
      <w:r w:rsidRPr="000250B8">
        <w:rPr>
          <w:rFonts w:ascii="Calibri" w:hAnsi="Calibri" w:cs="Calibri"/>
          <w:spacing w:val="23"/>
          <w:w w:val="105"/>
          <w:sz w:val="24"/>
          <w:szCs w:val="24"/>
        </w:rPr>
        <w:t xml:space="preserve"> </w:t>
      </w:r>
      <w:r w:rsidRPr="000250B8">
        <w:rPr>
          <w:rFonts w:ascii="Calibri" w:hAnsi="Calibri" w:cs="Calibri"/>
          <w:w w:val="105"/>
          <w:sz w:val="24"/>
          <w:szCs w:val="24"/>
        </w:rPr>
        <w:t>that you</w:t>
      </w:r>
      <w:r w:rsidRPr="000250B8">
        <w:rPr>
          <w:rFonts w:ascii="Calibri" w:hAnsi="Calibri" w:cs="Calibri"/>
          <w:spacing w:val="-8"/>
          <w:w w:val="105"/>
          <w:sz w:val="24"/>
          <w:szCs w:val="24"/>
        </w:rPr>
        <w:t xml:space="preserve"> </w:t>
      </w:r>
      <w:r w:rsidRPr="000250B8">
        <w:rPr>
          <w:rFonts w:ascii="Calibri" w:hAnsi="Calibri" w:cs="Calibri"/>
          <w:w w:val="105"/>
          <w:sz w:val="24"/>
          <w:szCs w:val="24"/>
        </w:rPr>
        <w:t>pass</w:t>
      </w:r>
      <w:r w:rsidRPr="000250B8">
        <w:rPr>
          <w:rFonts w:ascii="Calibri" w:hAnsi="Calibri" w:cs="Calibri"/>
          <w:spacing w:val="-7"/>
          <w:w w:val="105"/>
          <w:sz w:val="24"/>
          <w:szCs w:val="24"/>
        </w:rPr>
        <w:t xml:space="preserve"> </w:t>
      </w:r>
      <w:r w:rsidRPr="000250B8">
        <w:rPr>
          <w:rFonts w:ascii="Calibri" w:hAnsi="Calibri" w:cs="Calibri"/>
          <w:w w:val="105"/>
          <w:sz w:val="24"/>
          <w:szCs w:val="24"/>
        </w:rPr>
        <w:t>all tests</w:t>
      </w:r>
      <w:r w:rsidRPr="000250B8">
        <w:rPr>
          <w:rFonts w:ascii="Calibri" w:hAnsi="Calibri" w:cs="Calibri"/>
          <w:spacing w:val="-4"/>
          <w:w w:val="105"/>
          <w:sz w:val="24"/>
          <w:szCs w:val="24"/>
        </w:rPr>
        <w:t xml:space="preserve"> </w:t>
      </w:r>
      <w:r w:rsidRPr="000250B8">
        <w:rPr>
          <w:rFonts w:ascii="Calibri" w:hAnsi="Calibri" w:cs="Calibri"/>
          <w:w w:val="105"/>
          <w:sz w:val="24"/>
          <w:szCs w:val="24"/>
        </w:rPr>
        <w:t xml:space="preserve">and assessments </w:t>
      </w:r>
      <w:r w:rsidRPr="000250B8">
        <w:rPr>
          <w:rFonts w:ascii="Calibri" w:hAnsi="Calibri" w:cs="Calibri"/>
          <w:spacing w:val="-2"/>
          <w:w w:val="105"/>
          <w:sz w:val="24"/>
          <w:szCs w:val="24"/>
        </w:rPr>
        <w:t>related</w:t>
      </w:r>
      <w:r w:rsidRPr="000250B8">
        <w:rPr>
          <w:rFonts w:ascii="Calibri" w:hAnsi="Calibri" w:cs="Calibri"/>
          <w:spacing w:val="-12"/>
          <w:w w:val="105"/>
          <w:sz w:val="24"/>
          <w:szCs w:val="24"/>
        </w:rPr>
        <w:t xml:space="preserve"> </w:t>
      </w:r>
      <w:r w:rsidRPr="000250B8">
        <w:rPr>
          <w:rFonts w:ascii="Calibri" w:hAnsi="Calibri" w:cs="Calibri"/>
          <w:spacing w:val="-2"/>
          <w:w w:val="105"/>
          <w:sz w:val="24"/>
          <w:szCs w:val="24"/>
        </w:rPr>
        <w:t>to</w:t>
      </w:r>
      <w:r w:rsidRPr="000250B8">
        <w:rPr>
          <w:rFonts w:ascii="Calibri" w:hAnsi="Calibri" w:cs="Calibri"/>
          <w:spacing w:val="-12"/>
          <w:w w:val="105"/>
          <w:sz w:val="24"/>
          <w:szCs w:val="24"/>
        </w:rPr>
        <w:t xml:space="preserve"> </w:t>
      </w:r>
      <w:r w:rsidRPr="000250B8">
        <w:rPr>
          <w:rFonts w:ascii="Calibri" w:hAnsi="Calibri" w:cs="Calibri"/>
          <w:spacing w:val="-2"/>
          <w:w w:val="105"/>
          <w:sz w:val="24"/>
          <w:szCs w:val="24"/>
        </w:rPr>
        <w:t>such</w:t>
      </w:r>
      <w:r w:rsidRPr="000250B8">
        <w:rPr>
          <w:rFonts w:ascii="Calibri" w:hAnsi="Calibri" w:cs="Calibri"/>
          <w:spacing w:val="-12"/>
          <w:w w:val="105"/>
          <w:sz w:val="24"/>
          <w:szCs w:val="24"/>
        </w:rPr>
        <w:t xml:space="preserve"> </w:t>
      </w:r>
      <w:r w:rsidRPr="000250B8">
        <w:rPr>
          <w:rFonts w:ascii="Calibri" w:hAnsi="Calibri" w:cs="Calibri"/>
          <w:spacing w:val="-2"/>
          <w:w w:val="105"/>
          <w:sz w:val="24"/>
          <w:szCs w:val="24"/>
        </w:rPr>
        <w:t>training</w:t>
      </w:r>
      <w:r w:rsidRPr="000250B8">
        <w:rPr>
          <w:rFonts w:ascii="Calibri" w:hAnsi="Calibri" w:cs="Calibri"/>
          <w:spacing w:val="-12"/>
          <w:w w:val="105"/>
          <w:sz w:val="24"/>
          <w:szCs w:val="24"/>
        </w:rPr>
        <w:t xml:space="preserve"> </w:t>
      </w:r>
      <w:r w:rsidRPr="000250B8">
        <w:rPr>
          <w:rFonts w:ascii="Calibri" w:hAnsi="Calibri" w:cs="Calibri"/>
          <w:spacing w:val="-2"/>
          <w:w w:val="105"/>
          <w:sz w:val="24"/>
          <w:szCs w:val="24"/>
        </w:rPr>
        <w:t>programs</w:t>
      </w:r>
      <w:r w:rsidRPr="000250B8">
        <w:rPr>
          <w:rFonts w:ascii="Calibri" w:hAnsi="Calibri" w:cs="Calibri"/>
          <w:spacing w:val="3"/>
          <w:w w:val="105"/>
          <w:sz w:val="24"/>
          <w:szCs w:val="24"/>
        </w:rPr>
        <w:t xml:space="preserve"> </w:t>
      </w:r>
      <w:r w:rsidRPr="000250B8">
        <w:rPr>
          <w:rFonts w:ascii="Calibri" w:hAnsi="Calibri" w:cs="Calibri"/>
          <w:spacing w:val="-2"/>
          <w:w w:val="105"/>
          <w:sz w:val="24"/>
          <w:szCs w:val="24"/>
        </w:rPr>
        <w:t>that</w:t>
      </w:r>
      <w:r w:rsidRPr="000250B8">
        <w:rPr>
          <w:rFonts w:ascii="Calibri" w:hAnsi="Calibri" w:cs="Calibri"/>
          <w:spacing w:val="-12"/>
          <w:w w:val="105"/>
          <w:sz w:val="24"/>
          <w:szCs w:val="24"/>
        </w:rPr>
        <w:t xml:space="preserve"> </w:t>
      </w:r>
      <w:r w:rsidRPr="000250B8">
        <w:rPr>
          <w:rFonts w:ascii="Calibri" w:hAnsi="Calibri" w:cs="Calibri"/>
          <w:spacing w:val="-2"/>
          <w:w w:val="105"/>
          <w:sz w:val="24"/>
          <w:szCs w:val="24"/>
        </w:rPr>
        <w:t>you</w:t>
      </w:r>
      <w:r w:rsidRPr="000250B8">
        <w:rPr>
          <w:rFonts w:ascii="Calibri" w:hAnsi="Calibri" w:cs="Calibri"/>
          <w:spacing w:val="-8"/>
          <w:w w:val="105"/>
          <w:sz w:val="24"/>
          <w:szCs w:val="24"/>
        </w:rPr>
        <w:t xml:space="preserve"> </w:t>
      </w:r>
      <w:r w:rsidRPr="000250B8">
        <w:rPr>
          <w:rFonts w:ascii="Calibri" w:hAnsi="Calibri" w:cs="Calibri"/>
          <w:spacing w:val="-2"/>
          <w:w w:val="105"/>
          <w:sz w:val="24"/>
          <w:szCs w:val="24"/>
        </w:rPr>
        <w:t>are asked</w:t>
      </w:r>
      <w:r w:rsidRPr="000250B8">
        <w:rPr>
          <w:rFonts w:ascii="Calibri" w:hAnsi="Calibri" w:cs="Calibri"/>
          <w:spacing w:val="-12"/>
          <w:w w:val="105"/>
          <w:sz w:val="24"/>
          <w:szCs w:val="24"/>
        </w:rPr>
        <w:t xml:space="preserve"> </w:t>
      </w:r>
      <w:r w:rsidRPr="000250B8">
        <w:rPr>
          <w:rFonts w:ascii="Calibri" w:hAnsi="Calibri" w:cs="Calibri"/>
          <w:spacing w:val="-2"/>
          <w:w w:val="105"/>
          <w:sz w:val="24"/>
          <w:szCs w:val="24"/>
        </w:rPr>
        <w:t>to</w:t>
      </w:r>
      <w:r w:rsidRPr="000250B8">
        <w:rPr>
          <w:rFonts w:ascii="Calibri" w:hAnsi="Calibri" w:cs="Calibri"/>
          <w:spacing w:val="-3"/>
          <w:w w:val="105"/>
          <w:sz w:val="24"/>
          <w:szCs w:val="24"/>
        </w:rPr>
        <w:t xml:space="preserve"> </w:t>
      </w:r>
      <w:r w:rsidRPr="000250B8">
        <w:rPr>
          <w:rFonts w:ascii="Calibri" w:hAnsi="Calibri" w:cs="Calibri"/>
          <w:spacing w:val="-2"/>
          <w:w w:val="105"/>
          <w:sz w:val="24"/>
          <w:szCs w:val="24"/>
        </w:rPr>
        <w:t>participate in.</w:t>
      </w:r>
      <w:r w:rsidRPr="000250B8">
        <w:rPr>
          <w:rFonts w:ascii="Calibri" w:hAnsi="Calibri" w:cs="Calibri"/>
          <w:spacing w:val="-12"/>
          <w:w w:val="105"/>
          <w:sz w:val="24"/>
          <w:szCs w:val="24"/>
        </w:rPr>
        <w:t xml:space="preserve"> </w:t>
      </w:r>
      <w:proofErr w:type="gramStart"/>
      <w:r w:rsidRPr="000250B8">
        <w:rPr>
          <w:rFonts w:ascii="Calibri" w:hAnsi="Calibri" w:cs="Calibri"/>
          <w:spacing w:val="-2"/>
          <w:w w:val="105"/>
          <w:sz w:val="24"/>
          <w:szCs w:val="24"/>
        </w:rPr>
        <w:t>In the</w:t>
      </w:r>
      <w:r w:rsidRPr="000250B8">
        <w:rPr>
          <w:rFonts w:ascii="Calibri" w:hAnsi="Calibri" w:cs="Calibri"/>
          <w:spacing w:val="-12"/>
          <w:w w:val="105"/>
          <w:sz w:val="24"/>
          <w:szCs w:val="24"/>
        </w:rPr>
        <w:t xml:space="preserve"> </w:t>
      </w:r>
      <w:r w:rsidRPr="000250B8">
        <w:rPr>
          <w:rFonts w:ascii="Calibri" w:hAnsi="Calibri" w:cs="Calibri"/>
          <w:spacing w:val="-2"/>
          <w:w w:val="105"/>
          <w:sz w:val="24"/>
          <w:szCs w:val="24"/>
        </w:rPr>
        <w:t>event that</w:t>
      </w:r>
      <w:proofErr w:type="gramEnd"/>
      <w:r w:rsidRPr="000250B8">
        <w:rPr>
          <w:rFonts w:ascii="Calibri" w:hAnsi="Calibri" w:cs="Calibri"/>
          <w:spacing w:val="-2"/>
          <w:w w:val="105"/>
          <w:sz w:val="24"/>
          <w:szCs w:val="24"/>
        </w:rPr>
        <w:t xml:space="preserve"> </w:t>
      </w:r>
      <w:r w:rsidRPr="000250B8">
        <w:rPr>
          <w:rFonts w:ascii="Calibri" w:hAnsi="Calibri" w:cs="Calibri"/>
          <w:w w:val="105"/>
          <w:sz w:val="24"/>
          <w:szCs w:val="24"/>
        </w:rPr>
        <w:t>you fail the tests and assessments pertaining to such training programs, your employment would</w:t>
      </w:r>
      <w:r w:rsidRPr="000250B8">
        <w:rPr>
          <w:rFonts w:ascii="Calibri" w:hAnsi="Calibri" w:cs="Calibri"/>
          <w:spacing w:val="-3"/>
          <w:w w:val="105"/>
          <w:sz w:val="24"/>
          <w:szCs w:val="24"/>
        </w:rPr>
        <w:t xml:space="preserve"> </w:t>
      </w:r>
      <w:r w:rsidRPr="000250B8">
        <w:rPr>
          <w:rFonts w:ascii="Calibri" w:hAnsi="Calibri" w:cs="Calibri"/>
          <w:w w:val="105"/>
          <w:sz w:val="24"/>
          <w:szCs w:val="24"/>
        </w:rPr>
        <w:t>be terminated with</w:t>
      </w:r>
      <w:r w:rsidRPr="000250B8">
        <w:rPr>
          <w:rFonts w:ascii="Calibri" w:hAnsi="Calibri" w:cs="Calibri"/>
          <w:spacing w:val="-6"/>
          <w:w w:val="105"/>
          <w:sz w:val="24"/>
          <w:szCs w:val="24"/>
        </w:rPr>
        <w:t xml:space="preserve"> </w:t>
      </w:r>
      <w:r w:rsidRPr="000250B8">
        <w:rPr>
          <w:rFonts w:ascii="Calibri" w:hAnsi="Calibri" w:cs="Calibri"/>
          <w:w w:val="105"/>
          <w:sz w:val="24"/>
          <w:szCs w:val="24"/>
        </w:rPr>
        <w:t>immediate effect.</w:t>
      </w:r>
    </w:p>
    <w:p w14:paraId="3D3C1721" w14:textId="77777777" w:rsidR="00D33776" w:rsidRPr="000250B8" w:rsidRDefault="00D33776" w:rsidP="00D33776">
      <w:pPr>
        <w:pStyle w:val="BodyText"/>
        <w:ind w:right="180"/>
        <w:jc w:val="both"/>
        <w:rPr>
          <w:rFonts w:ascii="Calibri" w:hAnsi="Calibri" w:cs="Calibri"/>
          <w:b/>
          <w:bCs/>
          <w:sz w:val="24"/>
          <w:szCs w:val="24"/>
        </w:rPr>
      </w:pPr>
    </w:p>
    <w:p w14:paraId="45501F7C" w14:textId="77777777" w:rsidR="00D33776" w:rsidRPr="000250B8" w:rsidRDefault="00D33776" w:rsidP="00D33776">
      <w:pPr>
        <w:pStyle w:val="BodyText"/>
        <w:ind w:right="180"/>
        <w:jc w:val="both"/>
        <w:rPr>
          <w:rFonts w:ascii="Calibri" w:hAnsi="Calibri" w:cs="Calibri"/>
          <w:b/>
          <w:bCs/>
          <w:sz w:val="24"/>
          <w:szCs w:val="24"/>
          <w:u w:val="single"/>
        </w:rPr>
      </w:pPr>
      <w:r w:rsidRPr="000250B8">
        <w:rPr>
          <w:rFonts w:ascii="Calibri" w:hAnsi="Calibri" w:cs="Calibri"/>
          <w:b/>
          <w:bCs/>
          <w:sz w:val="24"/>
          <w:szCs w:val="24"/>
          <w:u w:val="single"/>
        </w:rPr>
        <w:t>Dress Code</w:t>
      </w:r>
    </w:p>
    <w:p w14:paraId="2DD4B15D" w14:textId="77777777" w:rsidR="00D33776" w:rsidRPr="000250B8" w:rsidRDefault="00D33776" w:rsidP="00D33776">
      <w:pPr>
        <w:pStyle w:val="ListParagraph"/>
        <w:numPr>
          <w:ilvl w:val="0"/>
          <w:numId w:val="4"/>
        </w:numPr>
        <w:ind w:left="0" w:right="180" w:firstLine="0"/>
        <w:contextualSpacing w:val="0"/>
        <w:jc w:val="both"/>
        <w:rPr>
          <w:rFonts w:ascii="Calibri" w:hAnsi="Calibri" w:cs="Calibri"/>
          <w:sz w:val="24"/>
          <w:szCs w:val="24"/>
        </w:rPr>
      </w:pPr>
      <w:r w:rsidRPr="000250B8">
        <w:rPr>
          <w:rFonts w:ascii="Calibri" w:hAnsi="Calibri" w:cs="Calibri"/>
          <w:sz w:val="24"/>
          <w:szCs w:val="24"/>
        </w:rPr>
        <w:t>You are expected to dress in business attire, smart casual and/or uniform,</w:t>
      </w:r>
      <w:r w:rsidRPr="000250B8">
        <w:rPr>
          <w:rFonts w:ascii="Calibri" w:hAnsi="Calibri" w:cs="Calibri"/>
          <w:spacing w:val="-6"/>
          <w:sz w:val="24"/>
          <w:szCs w:val="24"/>
        </w:rPr>
        <w:t xml:space="preserve"> </w:t>
      </w:r>
      <w:r w:rsidRPr="000250B8">
        <w:rPr>
          <w:rFonts w:ascii="Calibri" w:hAnsi="Calibri" w:cs="Calibri"/>
          <w:sz w:val="24"/>
          <w:szCs w:val="24"/>
        </w:rPr>
        <w:t>based</w:t>
      </w:r>
      <w:r w:rsidRPr="000250B8">
        <w:rPr>
          <w:rFonts w:ascii="Calibri" w:hAnsi="Calibri" w:cs="Calibri"/>
          <w:spacing w:val="-7"/>
          <w:sz w:val="24"/>
          <w:szCs w:val="24"/>
        </w:rPr>
        <w:t xml:space="preserve"> </w:t>
      </w:r>
      <w:r w:rsidRPr="000250B8">
        <w:rPr>
          <w:rFonts w:ascii="Calibri" w:hAnsi="Calibri" w:cs="Calibri"/>
          <w:sz w:val="24"/>
          <w:szCs w:val="24"/>
        </w:rPr>
        <w:t>on</w:t>
      </w:r>
      <w:r w:rsidRPr="000250B8">
        <w:rPr>
          <w:rFonts w:ascii="Calibri" w:hAnsi="Calibri" w:cs="Calibri"/>
          <w:spacing w:val="-7"/>
          <w:sz w:val="24"/>
          <w:szCs w:val="24"/>
        </w:rPr>
        <w:t xml:space="preserve"> </w:t>
      </w:r>
      <w:r w:rsidRPr="000250B8">
        <w:rPr>
          <w:rFonts w:ascii="Calibri" w:hAnsi="Calibri" w:cs="Calibri"/>
          <w:sz w:val="24"/>
          <w:szCs w:val="24"/>
        </w:rPr>
        <w:t>the</w:t>
      </w:r>
      <w:r w:rsidRPr="000250B8">
        <w:rPr>
          <w:rFonts w:ascii="Calibri" w:hAnsi="Calibri" w:cs="Calibri"/>
          <w:spacing w:val="-7"/>
          <w:sz w:val="24"/>
          <w:szCs w:val="24"/>
        </w:rPr>
        <w:t xml:space="preserve"> </w:t>
      </w:r>
      <w:r w:rsidRPr="000250B8">
        <w:rPr>
          <w:rFonts w:ascii="Calibri" w:hAnsi="Calibri" w:cs="Calibri"/>
          <w:sz w:val="24"/>
          <w:szCs w:val="24"/>
        </w:rPr>
        <w:t>existing</w:t>
      </w:r>
      <w:r w:rsidRPr="000250B8">
        <w:rPr>
          <w:rFonts w:ascii="Calibri" w:hAnsi="Calibri" w:cs="Calibri"/>
          <w:spacing w:val="-7"/>
          <w:sz w:val="24"/>
          <w:szCs w:val="24"/>
        </w:rPr>
        <w:t xml:space="preserve"> </w:t>
      </w:r>
      <w:r w:rsidRPr="000250B8">
        <w:rPr>
          <w:rFonts w:ascii="Calibri" w:hAnsi="Calibri" w:cs="Calibri"/>
          <w:sz w:val="24"/>
          <w:szCs w:val="24"/>
        </w:rPr>
        <w:t>policy</w:t>
      </w:r>
      <w:r w:rsidRPr="000250B8">
        <w:rPr>
          <w:rFonts w:ascii="Calibri" w:hAnsi="Calibri" w:cs="Calibri"/>
          <w:spacing w:val="-10"/>
          <w:sz w:val="24"/>
          <w:szCs w:val="24"/>
        </w:rPr>
        <w:t xml:space="preserve"> </w:t>
      </w:r>
      <w:r w:rsidRPr="000250B8">
        <w:rPr>
          <w:rFonts w:ascii="Calibri" w:hAnsi="Calibri" w:cs="Calibri"/>
          <w:sz w:val="24"/>
          <w:szCs w:val="24"/>
        </w:rPr>
        <w:t>of</w:t>
      </w:r>
      <w:r w:rsidRPr="000250B8">
        <w:rPr>
          <w:rFonts w:ascii="Calibri" w:hAnsi="Calibri" w:cs="Calibri"/>
          <w:spacing w:val="-5"/>
          <w:sz w:val="24"/>
          <w:szCs w:val="24"/>
        </w:rPr>
        <w:t xml:space="preserve"> </w:t>
      </w:r>
      <w:r w:rsidRPr="000250B8">
        <w:rPr>
          <w:rFonts w:ascii="Calibri" w:hAnsi="Calibri" w:cs="Calibri"/>
          <w:sz w:val="24"/>
          <w:szCs w:val="24"/>
        </w:rPr>
        <w:t>the</w:t>
      </w:r>
      <w:r w:rsidRPr="000250B8">
        <w:rPr>
          <w:rFonts w:ascii="Calibri" w:hAnsi="Calibri" w:cs="Calibri"/>
          <w:spacing w:val="-7"/>
          <w:sz w:val="24"/>
          <w:szCs w:val="24"/>
        </w:rPr>
        <w:t xml:space="preserve"> </w:t>
      </w:r>
      <w:r w:rsidRPr="000250B8">
        <w:rPr>
          <w:rFonts w:ascii="Calibri" w:hAnsi="Calibri" w:cs="Calibri"/>
          <w:sz w:val="24"/>
          <w:szCs w:val="24"/>
        </w:rPr>
        <w:t>Company</w:t>
      </w:r>
      <w:r w:rsidRPr="000250B8">
        <w:rPr>
          <w:rFonts w:ascii="Calibri" w:hAnsi="Calibri" w:cs="Calibri"/>
          <w:spacing w:val="-7"/>
          <w:sz w:val="24"/>
          <w:szCs w:val="24"/>
        </w:rPr>
        <w:t xml:space="preserve"> </w:t>
      </w:r>
      <w:r w:rsidRPr="000250B8">
        <w:rPr>
          <w:rFonts w:ascii="Calibri" w:hAnsi="Calibri" w:cs="Calibri"/>
          <w:sz w:val="24"/>
          <w:szCs w:val="24"/>
        </w:rPr>
        <w:t>which</w:t>
      </w:r>
      <w:r w:rsidRPr="000250B8">
        <w:rPr>
          <w:rFonts w:ascii="Calibri" w:hAnsi="Calibri" w:cs="Calibri"/>
          <w:spacing w:val="-7"/>
          <w:sz w:val="24"/>
          <w:szCs w:val="24"/>
        </w:rPr>
        <w:t xml:space="preserve"> </w:t>
      </w:r>
      <w:r w:rsidRPr="000250B8">
        <w:rPr>
          <w:rFonts w:ascii="Calibri" w:hAnsi="Calibri" w:cs="Calibri"/>
          <w:sz w:val="24"/>
          <w:szCs w:val="24"/>
        </w:rPr>
        <w:t>may</w:t>
      </w:r>
      <w:r w:rsidRPr="000250B8">
        <w:rPr>
          <w:rFonts w:ascii="Calibri" w:hAnsi="Calibri" w:cs="Calibri"/>
          <w:spacing w:val="-11"/>
          <w:sz w:val="24"/>
          <w:szCs w:val="24"/>
        </w:rPr>
        <w:t xml:space="preserve"> </w:t>
      </w:r>
      <w:r w:rsidRPr="000250B8">
        <w:rPr>
          <w:rFonts w:ascii="Calibri" w:hAnsi="Calibri" w:cs="Calibri"/>
          <w:sz w:val="24"/>
          <w:szCs w:val="24"/>
        </w:rPr>
        <w:t>be revised from time to time.</w:t>
      </w:r>
    </w:p>
    <w:p w14:paraId="53A5040B" w14:textId="77777777" w:rsidR="00D33776" w:rsidRPr="000250B8" w:rsidRDefault="00D33776" w:rsidP="00D33776">
      <w:pPr>
        <w:pStyle w:val="ListParagraph"/>
        <w:ind w:left="0" w:right="180"/>
        <w:jc w:val="both"/>
        <w:rPr>
          <w:rFonts w:ascii="Calibri" w:hAnsi="Calibri" w:cs="Calibri"/>
          <w:sz w:val="24"/>
          <w:szCs w:val="24"/>
        </w:rPr>
      </w:pPr>
    </w:p>
    <w:p w14:paraId="7C98E9DE" w14:textId="77777777" w:rsidR="00D33776" w:rsidRPr="000250B8" w:rsidRDefault="00D33776" w:rsidP="00D33776">
      <w:pPr>
        <w:tabs>
          <w:tab w:val="left" w:pos="824"/>
          <w:tab w:val="left" w:pos="825"/>
        </w:tabs>
        <w:ind w:right="180"/>
        <w:jc w:val="both"/>
        <w:rPr>
          <w:rFonts w:ascii="Calibri" w:hAnsi="Calibri" w:cs="Calibri"/>
          <w:b/>
          <w:spacing w:val="-2"/>
          <w:sz w:val="24"/>
          <w:szCs w:val="24"/>
          <w:u w:val="single"/>
        </w:rPr>
      </w:pPr>
      <w:r w:rsidRPr="000250B8">
        <w:rPr>
          <w:rFonts w:ascii="Calibri" w:hAnsi="Calibri" w:cs="Calibri"/>
          <w:b/>
          <w:spacing w:val="-2"/>
          <w:sz w:val="24"/>
          <w:szCs w:val="24"/>
          <w:u w:val="single"/>
        </w:rPr>
        <w:t>REMUNERATION</w:t>
      </w:r>
    </w:p>
    <w:p w14:paraId="1150DB9E" w14:textId="7F480AF4" w:rsidR="00D33776" w:rsidRPr="000250B8" w:rsidRDefault="00D33776" w:rsidP="00D33776">
      <w:pPr>
        <w:pStyle w:val="BodyText"/>
        <w:numPr>
          <w:ilvl w:val="0"/>
          <w:numId w:val="4"/>
        </w:numPr>
        <w:ind w:left="0" w:right="180" w:firstLine="0"/>
        <w:jc w:val="both"/>
        <w:rPr>
          <w:rFonts w:ascii="Calibri" w:hAnsi="Calibri" w:cs="Calibri"/>
          <w:w w:val="110"/>
          <w:sz w:val="24"/>
          <w:szCs w:val="24"/>
        </w:rPr>
      </w:pPr>
      <w:r w:rsidRPr="000250B8">
        <w:rPr>
          <w:rFonts w:ascii="Calibri" w:hAnsi="Calibri" w:cs="Calibri"/>
          <w:w w:val="110"/>
          <w:sz w:val="24"/>
          <w:szCs w:val="24"/>
        </w:rPr>
        <w:t xml:space="preserve">Your overall CTC* (Cost to Company) will be </w:t>
      </w:r>
      <w:r w:rsidRPr="000250B8">
        <w:rPr>
          <w:rFonts w:ascii="Calibri" w:hAnsi="Calibri" w:cs="Calibri"/>
          <w:sz w:val="24"/>
          <w:szCs w:val="24"/>
        </w:rPr>
        <w:t xml:space="preserve">Rs </w:t>
      </w:r>
      <w:r w:rsidRPr="000250B8">
        <w:rPr>
          <w:rFonts w:ascii="Calibri" w:hAnsi="Calibri" w:cs="Calibri"/>
          <w:sz w:val="24"/>
          <w:szCs w:val="24"/>
        </w:rPr>
        <w:t>XYZ</w:t>
      </w:r>
      <w:r w:rsidRPr="000250B8">
        <w:rPr>
          <w:rFonts w:ascii="Calibri" w:hAnsi="Calibri" w:cs="Calibri"/>
          <w:sz w:val="24"/>
          <w:szCs w:val="24"/>
        </w:rPr>
        <w:t xml:space="preserve">/- (Rs </w:t>
      </w:r>
      <w:r w:rsidRPr="000250B8">
        <w:rPr>
          <w:rFonts w:ascii="Calibri" w:hAnsi="Calibri" w:cs="Calibri"/>
          <w:sz w:val="24"/>
          <w:szCs w:val="24"/>
        </w:rPr>
        <w:t>XYZ</w:t>
      </w:r>
      <w:r w:rsidRPr="000250B8">
        <w:rPr>
          <w:rFonts w:ascii="Calibri" w:hAnsi="Calibri" w:cs="Calibri"/>
          <w:sz w:val="24"/>
          <w:szCs w:val="24"/>
        </w:rPr>
        <w:t xml:space="preserve"> only)</w:t>
      </w:r>
      <w:r w:rsidRPr="000250B8">
        <w:rPr>
          <w:rFonts w:ascii="Calibri" w:hAnsi="Calibri" w:cs="Calibri"/>
          <w:w w:val="110"/>
          <w:sz w:val="24"/>
          <w:szCs w:val="24"/>
        </w:rPr>
        <w:t xml:space="preserve"> as given at Appendix ‘A’ and will be subject to deduction of tax at source as per law. All monies due will be paid monthly in arrears, direct into your Bank account on the last working day of the month. </w:t>
      </w:r>
    </w:p>
    <w:p w14:paraId="6605FA83" w14:textId="77777777" w:rsidR="00D33776" w:rsidRPr="000250B8" w:rsidRDefault="00D33776" w:rsidP="00D33776">
      <w:pPr>
        <w:pStyle w:val="BodyText"/>
        <w:ind w:right="180"/>
        <w:jc w:val="both"/>
        <w:rPr>
          <w:rFonts w:ascii="Calibri" w:hAnsi="Calibri" w:cs="Calibri"/>
          <w:w w:val="110"/>
          <w:sz w:val="24"/>
          <w:szCs w:val="24"/>
        </w:rPr>
      </w:pPr>
      <w:r w:rsidRPr="000250B8">
        <w:rPr>
          <w:rFonts w:ascii="Calibri" w:hAnsi="Calibri" w:cs="Calibri"/>
          <w:b/>
          <w:bCs/>
          <w:w w:val="110"/>
          <w:sz w:val="24"/>
          <w:szCs w:val="24"/>
        </w:rPr>
        <w:t>*NOTE</w:t>
      </w:r>
      <w:r w:rsidRPr="000250B8">
        <w:rPr>
          <w:rFonts w:ascii="Calibri" w:hAnsi="Calibri" w:cs="Calibri"/>
          <w:w w:val="110"/>
          <w:sz w:val="24"/>
          <w:szCs w:val="24"/>
        </w:rPr>
        <w:t>:</w:t>
      </w:r>
    </w:p>
    <w:p w14:paraId="0E6863B0" w14:textId="77777777" w:rsidR="00D33776" w:rsidRPr="000250B8" w:rsidRDefault="00D33776" w:rsidP="00D33776">
      <w:pPr>
        <w:pStyle w:val="BodyText"/>
        <w:ind w:right="180"/>
        <w:jc w:val="both"/>
        <w:rPr>
          <w:rFonts w:ascii="Calibri" w:hAnsi="Calibri" w:cs="Calibri"/>
          <w:b/>
          <w:bCs/>
          <w:sz w:val="24"/>
          <w:szCs w:val="24"/>
        </w:rPr>
      </w:pPr>
      <w:r w:rsidRPr="000250B8">
        <w:rPr>
          <w:rFonts w:ascii="Calibri" w:hAnsi="Calibri" w:cs="Calibri"/>
          <w:sz w:val="24"/>
          <w:szCs w:val="24"/>
        </w:rPr>
        <w:t>(</w:t>
      </w:r>
      <w:r w:rsidRPr="000250B8">
        <w:rPr>
          <w:rFonts w:ascii="Calibri" w:hAnsi="Calibri" w:cs="Calibri"/>
          <w:w w:val="110"/>
          <w:sz w:val="24"/>
          <w:szCs w:val="24"/>
        </w:rPr>
        <w:t>High Altitude Area allowance will be paid additionally as per Company policy if deployed in such locations</w:t>
      </w:r>
      <w:r w:rsidRPr="000250B8">
        <w:rPr>
          <w:rFonts w:ascii="Calibri" w:hAnsi="Calibri" w:cs="Calibri"/>
          <w:sz w:val="24"/>
          <w:szCs w:val="24"/>
        </w:rPr>
        <w:t>.)</w:t>
      </w:r>
    </w:p>
    <w:p w14:paraId="55C50039" w14:textId="77777777" w:rsidR="00D33776" w:rsidRPr="000250B8" w:rsidRDefault="00D33776" w:rsidP="00D33776">
      <w:pPr>
        <w:pStyle w:val="BodyText"/>
        <w:ind w:right="180"/>
        <w:jc w:val="both"/>
        <w:rPr>
          <w:rFonts w:ascii="Calibri" w:hAnsi="Calibri" w:cs="Calibri"/>
          <w:b/>
          <w:bCs/>
          <w:sz w:val="24"/>
          <w:szCs w:val="24"/>
        </w:rPr>
      </w:pPr>
    </w:p>
    <w:p w14:paraId="01A667C6" w14:textId="77777777" w:rsidR="00D33776" w:rsidRPr="000250B8" w:rsidRDefault="00D33776" w:rsidP="00D33776">
      <w:pPr>
        <w:pStyle w:val="BodyText"/>
        <w:numPr>
          <w:ilvl w:val="0"/>
          <w:numId w:val="4"/>
        </w:numPr>
        <w:ind w:left="0" w:right="180" w:firstLine="1"/>
        <w:jc w:val="both"/>
        <w:rPr>
          <w:rFonts w:ascii="Calibri" w:hAnsi="Calibri" w:cs="Calibri"/>
          <w:sz w:val="24"/>
          <w:szCs w:val="24"/>
        </w:rPr>
      </w:pPr>
      <w:r w:rsidRPr="000250B8">
        <w:rPr>
          <w:rFonts w:ascii="Calibri" w:hAnsi="Calibri" w:cs="Calibri"/>
          <w:w w:val="110"/>
          <w:sz w:val="24"/>
          <w:szCs w:val="24"/>
        </w:rPr>
        <w:t>The Company assumes</w:t>
      </w:r>
      <w:r w:rsidRPr="000250B8">
        <w:rPr>
          <w:rFonts w:ascii="Calibri" w:hAnsi="Calibri" w:cs="Calibri"/>
          <w:spacing w:val="-13"/>
          <w:w w:val="110"/>
          <w:sz w:val="24"/>
          <w:szCs w:val="24"/>
        </w:rPr>
        <w:t xml:space="preserve"> </w:t>
      </w:r>
      <w:r w:rsidRPr="000250B8">
        <w:rPr>
          <w:rFonts w:ascii="Calibri" w:hAnsi="Calibri" w:cs="Calibri"/>
          <w:w w:val="110"/>
          <w:sz w:val="24"/>
          <w:szCs w:val="24"/>
        </w:rPr>
        <w:t>no</w:t>
      </w:r>
      <w:r w:rsidRPr="000250B8">
        <w:rPr>
          <w:rFonts w:ascii="Calibri" w:hAnsi="Calibri" w:cs="Calibri"/>
          <w:spacing w:val="-2"/>
          <w:w w:val="110"/>
          <w:sz w:val="24"/>
          <w:szCs w:val="24"/>
        </w:rPr>
        <w:t xml:space="preserve"> </w:t>
      </w:r>
      <w:r w:rsidRPr="000250B8">
        <w:rPr>
          <w:rFonts w:ascii="Calibri" w:hAnsi="Calibri" w:cs="Calibri"/>
          <w:w w:val="110"/>
          <w:sz w:val="24"/>
          <w:szCs w:val="24"/>
        </w:rPr>
        <w:t>responsibility</w:t>
      </w:r>
      <w:r w:rsidRPr="000250B8">
        <w:rPr>
          <w:rFonts w:ascii="Calibri" w:hAnsi="Calibri" w:cs="Calibri"/>
          <w:spacing w:val="-13"/>
          <w:w w:val="110"/>
          <w:sz w:val="24"/>
          <w:szCs w:val="24"/>
        </w:rPr>
        <w:t xml:space="preserve"> </w:t>
      </w:r>
      <w:r w:rsidRPr="000250B8">
        <w:rPr>
          <w:rFonts w:ascii="Calibri" w:hAnsi="Calibri" w:cs="Calibri"/>
          <w:w w:val="110"/>
          <w:sz w:val="24"/>
          <w:szCs w:val="24"/>
        </w:rPr>
        <w:t>for</w:t>
      </w:r>
      <w:r w:rsidRPr="000250B8">
        <w:rPr>
          <w:rFonts w:ascii="Calibri" w:hAnsi="Calibri" w:cs="Calibri"/>
          <w:spacing w:val="-2"/>
          <w:w w:val="110"/>
          <w:sz w:val="24"/>
          <w:szCs w:val="24"/>
        </w:rPr>
        <w:t xml:space="preserve"> </w:t>
      </w:r>
      <w:r w:rsidRPr="000250B8">
        <w:rPr>
          <w:rFonts w:ascii="Calibri" w:hAnsi="Calibri" w:cs="Calibri"/>
          <w:w w:val="110"/>
          <w:sz w:val="24"/>
          <w:szCs w:val="24"/>
        </w:rPr>
        <w:t>your</w:t>
      </w:r>
      <w:r w:rsidRPr="000250B8">
        <w:rPr>
          <w:rFonts w:ascii="Calibri" w:hAnsi="Calibri" w:cs="Calibri"/>
          <w:spacing w:val="-5"/>
          <w:w w:val="110"/>
          <w:sz w:val="24"/>
          <w:szCs w:val="24"/>
        </w:rPr>
        <w:t xml:space="preserve"> </w:t>
      </w:r>
      <w:r w:rsidRPr="000250B8">
        <w:rPr>
          <w:rFonts w:ascii="Calibri" w:hAnsi="Calibri" w:cs="Calibri"/>
          <w:w w:val="110"/>
          <w:sz w:val="24"/>
          <w:szCs w:val="24"/>
        </w:rPr>
        <w:t>personal</w:t>
      </w:r>
      <w:r w:rsidRPr="000250B8">
        <w:rPr>
          <w:rFonts w:ascii="Calibri" w:hAnsi="Calibri" w:cs="Calibri"/>
          <w:spacing w:val="-7"/>
          <w:w w:val="110"/>
          <w:sz w:val="24"/>
          <w:szCs w:val="24"/>
        </w:rPr>
        <w:t xml:space="preserve"> </w:t>
      </w:r>
      <w:r w:rsidRPr="000250B8">
        <w:rPr>
          <w:rFonts w:ascii="Calibri" w:hAnsi="Calibri" w:cs="Calibri"/>
          <w:w w:val="110"/>
          <w:sz w:val="24"/>
          <w:szCs w:val="24"/>
        </w:rPr>
        <w:t>tax</w:t>
      </w:r>
      <w:r w:rsidRPr="000250B8">
        <w:rPr>
          <w:rFonts w:ascii="Calibri" w:hAnsi="Calibri" w:cs="Calibri"/>
          <w:spacing w:val="-14"/>
          <w:w w:val="110"/>
          <w:sz w:val="24"/>
          <w:szCs w:val="24"/>
        </w:rPr>
        <w:t xml:space="preserve"> </w:t>
      </w:r>
      <w:r w:rsidRPr="000250B8">
        <w:rPr>
          <w:rFonts w:ascii="Calibri" w:hAnsi="Calibri" w:cs="Calibri"/>
          <w:w w:val="110"/>
          <w:sz w:val="24"/>
          <w:szCs w:val="24"/>
        </w:rPr>
        <w:t>affairs,</w:t>
      </w:r>
      <w:r w:rsidRPr="000250B8">
        <w:rPr>
          <w:rFonts w:ascii="Calibri" w:hAnsi="Calibri" w:cs="Calibri"/>
          <w:spacing w:val="-12"/>
          <w:w w:val="110"/>
          <w:sz w:val="24"/>
          <w:szCs w:val="24"/>
        </w:rPr>
        <w:t xml:space="preserve"> </w:t>
      </w:r>
      <w:r w:rsidRPr="000250B8">
        <w:rPr>
          <w:rFonts w:ascii="Calibri" w:hAnsi="Calibri" w:cs="Calibri"/>
          <w:w w:val="110"/>
          <w:sz w:val="24"/>
          <w:szCs w:val="24"/>
        </w:rPr>
        <w:t>and</w:t>
      </w:r>
      <w:r w:rsidRPr="000250B8">
        <w:rPr>
          <w:rFonts w:ascii="Calibri" w:hAnsi="Calibri" w:cs="Calibri"/>
          <w:spacing w:val="-6"/>
          <w:w w:val="110"/>
          <w:sz w:val="24"/>
          <w:szCs w:val="24"/>
        </w:rPr>
        <w:t xml:space="preserve"> </w:t>
      </w:r>
      <w:r w:rsidRPr="000250B8">
        <w:rPr>
          <w:rFonts w:ascii="Calibri" w:hAnsi="Calibri" w:cs="Calibri"/>
          <w:w w:val="110"/>
          <w:sz w:val="24"/>
          <w:szCs w:val="24"/>
        </w:rPr>
        <w:t>your</w:t>
      </w:r>
      <w:r w:rsidRPr="000250B8">
        <w:rPr>
          <w:rFonts w:ascii="Calibri" w:hAnsi="Calibri" w:cs="Calibri"/>
          <w:spacing w:val="-12"/>
          <w:w w:val="110"/>
          <w:sz w:val="24"/>
          <w:szCs w:val="24"/>
        </w:rPr>
        <w:t xml:space="preserve"> </w:t>
      </w:r>
      <w:r w:rsidRPr="000250B8">
        <w:rPr>
          <w:rFonts w:ascii="Calibri" w:hAnsi="Calibri" w:cs="Calibri"/>
          <w:w w:val="110"/>
          <w:sz w:val="24"/>
          <w:szCs w:val="24"/>
        </w:rPr>
        <w:t>tax liability</w:t>
      </w:r>
      <w:r w:rsidRPr="000250B8">
        <w:rPr>
          <w:rFonts w:ascii="Calibri" w:hAnsi="Calibri" w:cs="Calibri"/>
          <w:spacing w:val="-15"/>
          <w:w w:val="110"/>
          <w:sz w:val="24"/>
          <w:szCs w:val="24"/>
        </w:rPr>
        <w:t xml:space="preserve"> </w:t>
      </w:r>
      <w:r w:rsidRPr="000250B8">
        <w:rPr>
          <w:rFonts w:ascii="Calibri" w:hAnsi="Calibri" w:cs="Calibri"/>
          <w:w w:val="110"/>
          <w:sz w:val="24"/>
          <w:szCs w:val="24"/>
        </w:rPr>
        <w:t>in</w:t>
      </w:r>
      <w:r w:rsidRPr="000250B8">
        <w:rPr>
          <w:rFonts w:ascii="Calibri" w:hAnsi="Calibri" w:cs="Calibri"/>
          <w:spacing w:val="-13"/>
          <w:w w:val="110"/>
          <w:sz w:val="24"/>
          <w:szCs w:val="24"/>
        </w:rPr>
        <w:t xml:space="preserve"> </w:t>
      </w:r>
      <w:r w:rsidRPr="000250B8">
        <w:rPr>
          <w:rFonts w:ascii="Calibri" w:hAnsi="Calibri" w:cs="Calibri"/>
          <w:w w:val="110"/>
          <w:sz w:val="24"/>
          <w:szCs w:val="24"/>
        </w:rPr>
        <w:t>respect</w:t>
      </w:r>
      <w:r w:rsidRPr="000250B8">
        <w:rPr>
          <w:rFonts w:ascii="Calibri" w:hAnsi="Calibri" w:cs="Calibri"/>
          <w:spacing w:val="-15"/>
          <w:w w:val="110"/>
          <w:sz w:val="24"/>
          <w:szCs w:val="24"/>
        </w:rPr>
        <w:t xml:space="preserve"> </w:t>
      </w:r>
      <w:r w:rsidRPr="000250B8">
        <w:rPr>
          <w:rFonts w:ascii="Calibri" w:hAnsi="Calibri" w:cs="Calibri"/>
          <w:w w:val="110"/>
          <w:sz w:val="24"/>
          <w:szCs w:val="24"/>
        </w:rPr>
        <w:t>of</w:t>
      </w:r>
      <w:r w:rsidRPr="000250B8">
        <w:rPr>
          <w:rFonts w:ascii="Calibri" w:hAnsi="Calibri" w:cs="Calibri"/>
          <w:spacing w:val="-1"/>
          <w:w w:val="110"/>
          <w:sz w:val="24"/>
          <w:szCs w:val="24"/>
        </w:rPr>
        <w:t xml:space="preserve"> </w:t>
      </w:r>
      <w:r w:rsidRPr="000250B8">
        <w:rPr>
          <w:rFonts w:ascii="Calibri" w:hAnsi="Calibri" w:cs="Calibri"/>
          <w:w w:val="110"/>
          <w:sz w:val="24"/>
          <w:szCs w:val="24"/>
        </w:rPr>
        <w:t>your</w:t>
      </w:r>
      <w:r w:rsidRPr="000250B8">
        <w:rPr>
          <w:rFonts w:ascii="Calibri" w:hAnsi="Calibri" w:cs="Calibri"/>
          <w:spacing w:val="-15"/>
          <w:w w:val="110"/>
          <w:sz w:val="24"/>
          <w:szCs w:val="24"/>
        </w:rPr>
        <w:t xml:space="preserve"> </w:t>
      </w:r>
      <w:r w:rsidRPr="000250B8">
        <w:rPr>
          <w:rFonts w:ascii="Calibri" w:hAnsi="Calibri" w:cs="Calibri"/>
          <w:w w:val="110"/>
          <w:sz w:val="24"/>
          <w:szCs w:val="24"/>
        </w:rPr>
        <w:t>remuneration</w:t>
      </w:r>
      <w:r w:rsidRPr="000250B8">
        <w:rPr>
          <w:rFonts w:ascii="Calibri" w:hAnsi="Calibri" w:cs="Calibri"/>
          <w:spacing w:val="-10"/>
          <w:w w:val="110"/>
          <w:sz w:val="24"/>
          <w:szCs w:val="24"/>
        </w:rPr>
        <w:t xml:space="preserve"> </w:t>
      </w:r>
      <w:r w:rsidRPr="000250B8">
        <w:rPr>
          <w:rFonts w:ascii="Calibri" w:hAnsi="Calibri" w:cs="Calibri"/>
          <w:w w:val="110"/>
          <w:sz w:val="24"/>
          <w:szCs w:val="24"/>
        </w:rPr>
        <w:t>is</w:t>
      </w:r>
      <w:r w:rsidRPr="000250B8">
        <w:rPr>
          <w:rFonts w:ascii="Calibri" w:hAnsi="Calibri" w:cs="Calibri"/>
          <w:spacing w:val="-10"/>
          <w:w w:val="110"/>
          <w:sz w:val="24"/>
          <w:szCs w:val="24"/>
        </w:rPr>
        <w:t xml:space="preserve"> </w:t>
      </w:r>
      <w:r w:rsidRPr="000250B8">
        <w:rPr>
          <w:rFonts w:ascii="Calibri" w:hAnsi="Calibri" w:cs="Calibri"/>
          <w:w w:val="110"/>
          <w:sz w:val="24"/>
          <w:szCs w:val="24"/>
        </w:rPr>
        <w:t>entirely</w:t>
      </w:r>
      <w:r w:rsidRPr="000250B8">
        <w:rPr>
          <w:rFonts w:ascii="Calibri" w:hAnsi="Calibri" w:cs="Calibri"/>
          <w:spacing w:val="-10"/>
          <w:w w:val="110"/>
          <w:sz w:val="24"/>
          <w:szCs w:val="24"/>
        </w:rPr>
        <w:t xml:space="preserve"> </w:t>
      </w:r>
      <w:r w:rsidRPr="000250B8">
        <w:rPr>
          <w:rFonts w:ascii="Calibri" w:hAnsi="Calibri" w:cs="Calibri"/>
          <w:w w:val="110"/>
          <w:sz w:val="24"/>
          <w:szCs w:val="24"/>
        </w:rPr>
        <w:t>your</w:t>
      </w:r>
      <w:r w:rsidRPr="000250B8">
        <w:rPr>
          <w:rFonts w:ascii="Calibri" w:hAnsi="Calibri" w:cs="Calibri"/>
          <w:spacing w:val="-14"/>
          <w:w w:val="110"/>
          <w:sz w:val="24"/>
          <w:szCs w:val="24"/>
        </w:rPr>
        <w:t xml:space="preserve"> </w:t>
      </w:r>
      <w:r w:rsidRPr="000250B8">
        <w:rPr>
          <w:rFonts w:ascii="Calibri" w:hAnsi="Calibri" w:cs="Calibri"/>
          <w:w w:val="110"/>
          <w:sz w:val="24"/>
          <w:szCs w:val="24"/>
        </w:rPr>
        <w:t>responsibility.</w:t>
      </w:r>
      <w:r w:rsidRPr="000250B8">
        <w:rPr>
          <w:rFonts w:ascii="Calibri" w:hAnsi="Calibri" w:cs="Calibri"/>
          <w:spacing w:val="-15"/>
          <w:w w:val="110"/>
          <w:sz w:val="24"/>
          <w:szCs w:val="24"/>
        </w:rPr>
        <w:t xml:space="preserve"> </w:t>
      </w:r>
      <w:r w:rsidRPr="000250B8">
        <w:rPr>
          <w:rFonts w:ascii="Calibri" w:hAnsi="Calibri" w:cs="Calibri"/>
          <w:w w:val="110"/>
          <w:sz w:val="24"/>
          <w:szCs w:val="24"/>
        </w:rPr>
        <w:t>However, the Company may</w:t>
      </w:r>
      <w:r w:rsidRPr="000250B8">
        <w:rPr>
          <w:rFonts w:ascii="Calibri" w:hAnsi="Calibri" w:cs="Calibri"/>
          <w:spacing w:val="-9"/>
          <w:w w:val="110"/>
          <w:sz w:val="24"/>
          <w:szCs w:val="24"/>
        </w:rPr>
        <w:t xml:space="preserve"> </w:t>
      </w:r>
      <w:r w:rsidRPr="000250B8">
        <w:rPr>
          <w:rFonts w:ascii="Calibri" w:hAnsi="Calibri" w:cs="Calibri"/>
          <w:w w:val="110"/>
          <w:sz w:val="24"/>
          <w:szCs w:val="24"/>
        </w:rPr>
        <w:t>from time</w:t>
      </w:r>
      <w:r w:rsidRPr="000250B8">
        <w:rPr>
          <w:rFonts w:ascii="Calibri" w:hAnsi="Calibri" w:cs="Calibri"/>
          <w:spacing w:val="-12"/>
          <w:w w:val="110"/>
          <w:sz w:val="24"/>
          <w:szCs w:val="24"/>
        </w:rPr>
        <w:t xml:space="preserve"> </w:t>
      </w:r>
      <w:r w:rsidRPr="000250B8">
        <w:rPr>
          <w:rFonts w:ascii="Calibri" w:hAnsi="Calibri" w:cs="Calibri"/>
          <w:w w:val="110"/>
          <w:sz w:val="24"/>
          <w:szCs w:val="24"/>
        </w:rPr>
        <w:t>to</w:t>
      </w:r>
      <w:r w:rsidRPr="000250B8">
        <w:rPr>
          <w:rFonts w:ascii="Calibri" w:hAnsi="Calibri" w:cs="Calibri"/>
          <w:spacing w:val="-14"/>
          <w:w w:val="110"/>
          <w:sz w:val="24"/>
          <w:szCs w:val="24"/>
        </w:rPr>
        <w:t xml:space="preserve"> </w:t>
      </w:r>
      <w:r w:rsidRPr="000250B8">
        <w:rPr>
          <w:rFonts w:ascii="Calibri" w:hAnsi="Calibri" w:cs="Calibri"/>
          <w:w w:val="110"/>
          <w:sz w:val="24"/>
          <w:szCs w:val="24"/>
        </w:rPr>
        <w:t>time</w:t>
      </w:r>
      <w:r w:rsidRPr="000250B8">
        <w:rPr>
          <w:rFonts w:ascii="Calibri" w:hAnsi="Calibri" w:cs="Calibri"/>
          <w:spacing w:val="-15"/>
          <w:w w:val="110"/>
          <w:sz w:val="24"/>
          <w:szCs w:val="24"/>
        </w:rPr>
        <w:t xml:space="preserve"> </w:t>
      </w:r>
      <w:r w:rsidRPr="000250B8">
        <w:rPr>
          <w:rFonts w:ascii="Calibri" w:hAnsi="Calibri" w:cs="Calibri"/>
          <w:w w:val="110"/>
          <w:sz w:val="24"/>
          <w:szCs w:val="24"/>
        </w:rPr>
        <w:t>withhold</w:t>
      </w:r>
      <w:r w:rsidRPr="000250B8">
        <w:rPr>
          <w:rFonts w:ascii="Calibri" w:hAnsi="Calibri" w:cs="Calibri"/>
          <w:spacing w:val="-12"/>
          <w:w w:val="110"/>
          <w:sz w:val="24"/>
          <w:szCs w:val="24"/>
        </w:rPr>
        <w:t xml:space="preserve"> </w:t>
      </w:r>
      <w:r w:rsidRPr="000250B8">
        <w:rPr>
          <w:rFonts w:ascii="Calibri" w:hAnsi="Calibri" w:cs="Calibri"/>
          <w:w w:val="110"/>
          <w:sz w:val="24"/>
          <w:szCs w:val="24"/>
        </w:rPr>
        <w:t>any</w:t>
      </w:r>
      <w:r w:rsidRPr="000250B8">
        <w:rPr>
          <w:rFonts w:ascii="Calibri" w:hAnsi="Calibri" w:cs="Calibri"/>
          <w:spacing w:val="-4"/>
          <w:w w:val="110"/>
          <w:sz w:val="24"/>
          <w:szCs w:val="24"/>
        </w:rPr>
        <w:t xml:space="preserve"> </w:t>
      </w:r>
      <w:r w:rsidRPr="000250B8">
        <w:rPr>
          <w:rFonts w:ascii="Calibri" w:hAnsi="Calibri" w:cs="Calibri"/>
          <w:w w:val="110"/>
          <w:sz w:val="24"/>
          <w:szCs w:val="24"/>
        </w:rPr>
        <w:t>tax</w:t>
      </w:r>
      <w:r w:rsidRPr="000250B8">
        <w:rPr>
          <w:rFonts w:ascii="Calibri" w:hAnsi="Calibri" w:cs="Calibri"/>
          <w:spacing w:val="-7"/>
          <w:w w:val="110"/>
          <w:sz w:val="24"/>
          <w:szCs w:val="24"/>
        </w:rPr>
        <w:t xml:space="preserve"> </w:t>
      </w:r>
      <w:r w:rsidRPr="000250B8">
        <w:rPr>
          <w:rFonts w:ascii="Calibri" w:hAnsi="Calibri" w:cs="Calibri"/>
          <w:w w:val="110"/>
          <w:sz w:val="24"/>
          <w:szCs w:val="24"/>
        </w:rPr>
        <w:t>as</w:t>
      </w:r>
      <w:r w:rsidRPr="000250B8">
        <w:rPr>
          <w:rFonts w:ascii="Calibri" w:hAnsi="Calibri" w:cs="Calibri"/>
          <w:spacing w:val="-8"/>
          <w:w w:val="110"/>
          <w:sz w:val="24"/>
          <w:szCs w:val="24"/>
        </w:rPr>
        <w:t xml:space="preserve"> </w:t>
      </w:r>
      <w:r w:rsidRPr="000250B8">
        <w:rPr>
          <w:rFonts w:ascii="Calibri" w:hAnsi="Calibri" w:cs="Calibri"/>
          <w:w w:val="110"/>
          <w:sz w:val="24"/>
          <w:szCs w:val="24"/>
        </w:rPr>
        <w:t>may</w:t>
      </w:r>
      <w:r w:rsidRPr="000250B8">
        <w:rPr>
          <w:rFonts w:ascii="Calibri" w:hAnsi="Calibri" w:cs="Calibri"/>
          <w:spacing w:val="-15"/>
          <w:w w:val="110"/>
          <w:sz w:val="24"/>
          <w:szCs w:val="24"/>
        </w:rPr>
        <w:t xml:space="preserve"> </w:t>
      </w:r>
      <w:r w:rsidRPr="000250B8">
        <w:rPr>
          <w:rFonts w:ascii="Calibri" w:hAnsi="Calibri" w:cs="Calibri"/>
          <w:w w:val="110"/>
          <w:sz w:val="24"/>
          <w:szCs w:val="24"/>
        </w:rPr>
        <w:t>be</w:t>
      </w:r>
      <w:r w:rsidRPr="000250B8">
        <w:rPr>
          <w:rFonts w:ascii="Calibri" w:hAnsi="Calibri" w:cs="Calibri"/>
          <w:spacing w:val="-3"/>
          <w:w w:val="110"/>
          <w:sz w:val="24"/>
          <w:szCs w:val="24"/>
        </w:rPr>
        <w:t xml:space="preserve"> </w:t>
      </w:r>
      <w:r w:rsidRPr="000250B8">
        <w:rPr>
          <w:rFonts w:ascii="Calibri" w:hAnsi="Calibri" w:cs="Calibri"/>
          <w:w w:val="110"/>
          <w:sz w:val="24"/>
          <w:szCs w:val="24"/>
        </w:rPr>
        <w:t>required</w:t>
      </w:r>
      <w:r w:rsidRPr="000250B8">
        <w:rPr>
          <w:rFonts w:ascii="Calibri" w:hAnsi="Calibri" w:cs="Calibri"/>
          <w:spacing w:val="-15"/>
          <w:w w:val="110"/>
          <w:sz w:val="24"/>
          <w:szCs w:val="24"/>
        </w:rPr>
        <w:t xml:space="preserve"> </w:t>
      </w:r>
      <w:r w:rsidRPr="000250B8">
        <w:rPr>
          <w:rFonts w:ascii="Calibri" w:hAnsi="Calibri" w:cs="Calibri"/>
          <w:w w:val="110"/>
          <w:sz w:val="24"/>
          <w:szCs w:val="24"/>
        </w:rPr>
        <w:t>by</w:t>
      </w:r>
      <w:r w:rsidRPr="000250B8">
        <w:rPr>
          <w:rFonts w:ascii="Calibri" w:hAnsi="Calibri" w:cs="Calibri"/>
          <w:spacing w:val="-11"/>
          <w:w w:val="110"/>
          <w:sz w:val="24"/>
          <w:szCs w:val="24"/>
        </w:rPr>
        <w:t xml:space="preserve"> </w:t>
      </w:r>
      <w:r w:rsidRPr="000250B8">
        <w:rPr>
          <w:rFonts w:ascii="Calibri" w:hAnsi="Calibri" w:cs="Calibri"/>
          <w:w w:val="110"/>
          <w:sz w:val="24"/>
          <w:szCs w:val="24"/>
        </w:rPr>
        <w:t xml:space="preserve">applicable </w:t>
      </w:r>
      <w:r w:rsidRPr="000250B8">
        <w:rPr>
          <w:rFonts w:ascii="Calibri" w:hAnsi="Calibri" w:cs="Calibri"/>
          <w:spacing w:val="-4"/>
          <w:w w:val="110"/>
          <w:sz w:val="24"/>
          <w:szCs w:val="24"/>
        </w:rPr>
        <w:t xml:space="preserve">law. </w:t>
      </w:r>
    </w:p>
    <w:p w14:paraId="67E7BAF8" w14:textId="77777777" w:rsidR="00D33776" w:rsidRPr="000250B8" w:rsidRDefault="00D33776" w:rsidP="00D33776">
      <w:pPr>
        <w:pStyle w:val="BodyText"/>
        <w:ind w:right="180"/>
        <w:jc w:val="both"/>
        <w:rPr>
          <w:rFonts w:ascii="Calibri" w:hAnsi="Calibri" w:cs="Calibri"/>
          <w:sz w:val="24"/>
          <w:szCs w:val="24"/>
        </w:rPr>
      </w:pPr>
    </w:p>
    <w:p w14:paraId="3FFCA419" w14:textId="42697A78" w:rsidR="00D33776" w:rsidRPr="000250B8" w:rsidRDefault="00D33776" w:rsidP="00D33776">
      <w:pPr>
        <w:pStyle w:val="BodyText"/>
        <w:numPr>
          <w:ilvl w:val="0"/>
          <w:numId w:val="4"/>
        </w:numPr>
        <w:ind w:left="0" w:right="180" w:firstLine="0"/>
        <w:jc w:val="both"/>
        <w:rPr>
          <w:rFonts w:ascii="Calibri" w:hAnsi="Calibri" w:cs="Calibri"/>
          <w:sz w:val="24"/>
          <w:szCs w:val="24"/>
        </w:rPr>
      </w:pPr>
      <w:r w:rsidRPr="000250B8">
        <w:rPr>
          <w:rFonts w:ascii="Calibri" w:hAnsi="Calibri" w:cs="Calibri"/>
          <w:noProof/>
          <w:sz w:val="24"/>
          <w:szCs w:val="24"/>
        </w:rPr>
        <mc:AlternateContent>
          <mc:Choice Requires="wps">
            <w:drawing>
              <wp:anchor distT="0" distB="0" distL="114300" distR="114300" simplePos="0" relativeHeight="251659264" behindDoc="0" locked="0" layoutInCell="1" allowOverlap="1" wp14:anchorId="2F92E511" wp14:editId="316A98AA">
                <wp:simplePos x="0" y="0"/>
                <wp:positionH relativeFrom="page">
                  <wp:posOffset>7674610</wp:posOffset>
                </wp:positionH>
                <wp:positionV relativeFrom="paragraph">
                  <wp:posOffset>595630</wp:posOffset>
                </wp:positionV>
                <wp:extent cx="0" cy="0"/>
                <wp:effectExtent l="0" t="0" r="0" b="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0"/>
                        </a:xfrm>
                        <a:prstGeom prst="line">
                          <a:avLst/>
                        </a:prstGeom>
                        <a:noFill/>
                        <a:ln w="6115">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1D602F2" id="Straight Connector 2" o:spid="_x0000_s1026" style="position:absolute;z-index:25165926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 from="604.3pt,46.9pt" to="604.3pt,46.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" strokeweight=".16986mm">
                <w10:wrap anchorx="page"/>
              </v:line>
            </w:pict>
          </mc:Fallback>
        </mc:AlternateContent>
      </w:r>
      <w:r w:rsidRPr="000250B8">
        <w:rPr>
          <w:rFonts w:ascii="Calibri" w:hAnsi="Calibri" w:cs="Calibri"/>
          <w:b/>
          <w:bCs/>
          <w:w w:val="110"/>
          <w:sz w:val="24"/>
          <w:szCs w:val="24"/>
          <w:u w:val="single"/>
        </w:rPr>
        <w:t>Entity</w:t>
      </w:r>
      <w:r w:rsidRPr="000250B8">
        <w:rPr>
          <w:rFonts w:ascii="Calibri" w:hAnsi="Calibri" w:cs="Calibri"/>
          <w:spacing w:val="-15"/>
          <w:w w:val="110"/>
          <w:sz w:val="24"/>
          <w:szCs w:val="24"/>
        </w:rPr>
        <w:t xml:space="preserve"> </w:t>
      </w:r>
      <w:r w:rsidRPr="000250B8">
        <w:rPr>
          <w:rFonts w:ascii="Calibri" w:hAnsi="Calibri" w:cs="Calibri"/>
          <w:w w:val="110"/>
          <w:sz w:val="24"/>
          <w:szCs w:val="24"/>
        </w:rPr>
        <w:t>reserves</w:t>
      </w:r>
      <w:r w:rsidRPr="000250B8">
        <w:rPr>
          <w:rFonts w:ascii="Calibri" w:hAnsi="Calibri" w:cs="Calibri"/>
          <w:spacing w:val="-15"/>
          <w:w w:val="110"/>
          <w:sz w:val="24"/>
          <w:szCs w:val="24"/>
        </w:rPr>
        <w:t xml:space="preserve"> </w:t>
      </w:r>
      <w:r w:rsidRPr="000250B8">
        <w:rPr>
          <w:rFonts w:ascii="Calibri" w:hAnsi="Calibri" w:cs="Calibri"/>
          <w:w w:val="110"/>
          <w:sz w:val="24"/>
          <w:szCs w:val="24"/>
        </w:rPr>
        <w:t>the</w:t>
      </w:r>
      <w:r w:rsidRPr="000250B8">
        <w:rPr>
          <w:rFonts w:ascii="Calibri" w:hAnsi="Calibri" w:cs="Calibri"/>
          <w:spacing w:val="-14"/>
          <w:w w:val="110"/>
          <w:sz w:val="24"/>
          <w:szCs w:val="24"/>
        </w:rPr>
        <w:t xml:space="preserve"> </w:t>
      </w:r>
      <w:r w:rsidRPr="000250B8">
        <w:rPr>
          <w:rFonts w:ascii="Calibri" w:hAnsi="Calibri" w:cs="Calibri"/>
          <w:w w:val="110"/>
          <w:sz w:val="24"/>
          <w:szCs w:val="24"/>
        </w:rPr>
        <w:t>right</w:t>
      </w:r>
      <w:r w:rsidRPr="000250B8">
        <w:rPr>
          <w:rFonts w:ascii="Calibri" w:hAnsi="Calibri" w:cs="Calibri"/>
          <w:spacing w:val="-15"/>
          <w:w w:val="110"/>
          <w:sz w:val="24"/>
          <w:szCs w:val="24"/>
        </w:rPr>
        <w:t xml:space="preserve"> </w:t>
      </w:r>
      <w:r w:rsidRPr="000250B8">
        <w:rPr>
          <w:rFonts w:ascii="Calibri" w:hAnsi="Calibri" w:cs="Calibri"/>
          <w:w w:val="110"/>
          <w:sz w:val="24"/>
          <w:szCs w:val="24"/>
        </w:rPr>
        <w:t>to</w:t>
      </w:r>
      <w:r w:rsidRPr="000250B8">
        <w:rPr>
          <w:rFonts w:ascii="Calibri" w:hAnsi="Calibri" w:cs="Calibri"/>
          <w:spacing w:val="-14"/>
          <w:w w:val="110"/>
          <w:sz w:val="24"/>
          <w:szCs w:val="24"/>
        </w:rPr>
        <w:t xml:space="preserve"> </w:t>
      </w:r>
      <w:r w:rsidRPr="000250B8">
        <w:rPr>
          <w:rFonts w:ascii="Calibri" w:hAnsi="Calibri" w:cs="Calibri"/>
          <w:w w:val="110"/>
          <w:sz w:val="24"/>
          <w:szCs w:val="24"/>
        </w:rPr>
        <w:t>deduct</w:t>
      </w:r>
      <w:r w:rsidRPr="000250B8">
        <w:rPr>
          <w:rFonts w:ascii="Calibri" w:hAnsi="Calibri" w:cs="Calibri"/>
          <w:spacing w:val="-15"/>
          <w:w w:val="110"/>
          <w:sz w:val="24"/>
          <w:szCs w:val="24"/>
        </w:rPr>
        <w:t xml:space="preserve"> </w:t>
      </w:r>
      <w:r w:rsidRPr="000250B8">
        <w:rPr>
          <w:rFonts w:ascii="Calibri" w:hAnsi="Calibri" w:cs="Calibri"/>
          <w:w w:val="110"/>
          <w:sz w:val="24"/>
          <w:szCs w:val="24"/>
        </w:rPr>
        <w:t>from</w:t>
      </w:r>
      <w:r w:rsidRPr="000250B8">
        <w:rPr>
          <w:rFonts w:ascii="Calibri" w:hAnsi="Calibri" w:cs="Calibri"/>
          <w:spacing w:val="-14"/>
          <w:w w:val="110"/>
          <w:sz w:val="24"/>
          <w:szCs w:val="24"/>
        </w:rPr>
        <w:t xml:space="preserve"> </w:t>
      </w:r>
      <w:r w:rsidRPr="000250B8">
        <w:rPr>
          <w:rFonts w:ascii="Calibri" w:hAnsi="Calibri" w:cs="Calibri"/>
          <w:w w:val="110"/>
          <w:sz w:val="24"/>
          <w:szCs w:val="24"/>
        </w:rPr>
        <w:t>your</w:t>
      </w:r>
      <w:r w:rsidRPr="000250B8">
        <w:rPr>
          <w:rFonts w:ascii="Calibri" w:hAnsi="Calibri" w:cs="Calibri"/>
          <w:spacing w:val="-15"/>
          <w:w w:val="110"/>
          <w:sz w:val="24"/>
          <w:szCs w:val="24"/>
        </w:rPr>
        <w:t xml:space="preserve"> </w:t>
      </w:r>
      <w:r w:rsidRPr="000250B8">
        <w:rPr>
          <w:rFonts w:ascii="Calibri" w:hAnsi="Calibri" w:cs="Calibri"/>
          <w:w w:val="110"/>
          <w:sz w:val="24"/>
          <w:szCs w:val="24"/>
        </w:rPr>
        <w:t>remuneration</w:t>
      </w:r>
      <w:r w:rsidRPr="000250B8">
        <w:rPr>
          <w:rFonts w:ascii="Calibri" w:hAnsi="Calibri" w:cs="Calibri"/>
          <w:spacing w:val="-14"/>
          <w:w w:val="110"/>
          <w:sz w:val="24"/>
          <w:szCs w:val="24"/>
        </w:rPr>
        <w:t xml:space="preserve"> </w:t>
      </w:r>
      <w:r w:rsidRPr="000250B8">
        <w:rPr>
          <w:rFonts w:ascii="Calibri" w:hAnsi="Calibri" w:cs="Calibri"/>
          <w:w w:val="110"/>
          <w:sz w:val="24"/>
          <w:szCs w:val="24"/>
        </w:rPr>
        <w:t>from</w:t>
      </w:r>
      <w:r w:rsidRPr="000250B8">
        <w:rPr>
          <w:rFonts w:ascii="Calibri" w:hAnsi="Calibri" w:cs="Calibri"/>
          <w:spacing w:val="-15"/>
          <w:w w:val="110"/>
          <w:sz w:val="24"/>
          <w:szCs w:val="24"/>
        </w:rPr>
        <w:t xml:space="preserve"> </w:t>
      </w:r>
      <w:r w:rsidRPr="000250B8">
        <w:rPr>
          <w:rFonts w:ascii="Calibri" w:hAnsi="Calibri" w:cs="Calibri"/>
          <w:w w:val="110"/>
          <w:sz w:val="24"/>
          <w:szCs w:val="24"/>
        </w:rPr>
        <w:t>time</w:t>
      </w:r>
      <w:r w:rsidRPr="000250B8">
        <w:rPr>
          <w:rFonts w:ascii="Calibri" w:hAnsi="Calibri" w:cs="Calibri"/>
          <w:spacing w:val="-14"/>
          <w:w w:val="110"/>
          <w:sz w:val="24"/>
          <w:szCs w:val="24"/>
        </w:rPr>
        <w:t xml:space="preserve"> </w:t>
      </w:r>
      <w:r w:rsidRPr="000250B8">
        <w:rPr>
          <w:rFonts w:ascii="Calibri" w:hAnsi="Calibri" w:cs="Calibri"/>
          <w:w w:val="110"/>
          <w:sz w:val="24"/>
          <w:szCs w:val="24"/>
        </w:rPr>
        <w:t>to</w:t>
      </w:r>
      <w:r w:rsidRPr="000250B8">
        <w:rPr>
          <w:rFonts w:ascii="Calibri" w:hAnsi="Calibri" w:cs="Calibri"/>
          <w:spacing w:val="-15"/>
          <w:w w:val="110"/>
          <w:sz w:val="24"/>
          <w:szCs w:val="24"/>
        </w:rPr>
        <w:t xml:space="preserve"> </w:t>
      </w:r>
      <w:r w:rsidRPr="000250B8">
        <w:rPr>
          <w:rFonts w:ascii="Calibri" w:hAnsi="Calibri" w:cs="Calibri"/>
          <w:w w:val="110"/>
          <w:sz w:val="24"/>
          <w:szCs w:val="24"/>
        </w:rPr>
        <w:t>time during the continuance of your employment any sums due from you to the Company or any of the Company’s associate Companies in India or abroad including any overpayment, loan or advance made to you by the Company or any of the Company's</w:t>
      </w:r>
      <w:r w:rsidRPr="000250B8">
        <w:rPr>
          <w:rFonts w:ascii="Calibri" w:hAnsi="Calibri" w:cs="Calibri"/>
          <w:spacing w:val="-3"/>
          <w:w w:val="110"/>
          <w:sz w:val="24"/>
          <w:szCs w:val="24"/>
        </w:rPr>
        <w:t xml:space="preserve"> </w:t>
      </w:r>
      <w:r w:rsidRPr="000250B8">
        <w:rPr>
          <w:rFonts w:ascii="Calibri" w:hAnsi="Calibri" w:cs="Calibri"/>
          <w:w w:val="110"/>
          <w:sz w:val="24"/>
          <w:szCs w:val="24"/>
        </w:rPr>
        <w:t>associate</w:t>
      </w:r>
      <w:r w:rsidRPr="000250B8">
        <w:rPr>
          <w:rFonts w:ascii="Calibri" w:hAnsi="Calibri" w:cs="Calibri"/>
          <w:spacing w:val="-14"/>
          <w:w w:val="110"/>
          <w:sz w:val="24"/>
          <w:szCs w:val="24"/>
        </w:rPr>
        <w:t xml:space="preserve"> </w:t>
      </w:r>
      <w:r w:rsidRPr="000250B8">
        <w:rPr>
          <w:rFonts w:ascii="Calibri" w:hAnsi="Calibri" w:cs="Calibri"/>
          <w:w w:val="110"/>
          <w:sz w:val="24"/>
          <w:szCs w:val="24"/>
        </w:rPr>
        <w:t>Companies</w:t>
      </w:r>
      <w:r w:rsidRPr="000250B8">
        <w:rPr>
          <w:rFonts w:ascii="Calibri" w:hAnsi="Calibri" w:cs="Calibri"/>
          <w:spacing w:val="-3"/>
          <w:w w:val="110"/>
          <w:sz w:val="24"/>
          <w:szCs w:val="24"/>
        </w:rPr>
        <w:t xml:space="preserve"> </w:t>
      </w:r>
      <w:r w:rsidRPr="000250B8">
        <w:rPr>
          <w:rFonts w:ascii="Calibri" w:hAnsi="Calibri" w:cs="Calibri"/>
          <w:w w:val="110"/>
          <w:sz w:val="24"/>
          <w:szCs w:val="24"/>
        </w:rPr>
        <w:t>in</w:t>
      </w:r>
      <w:r w:rsidRPr="000250B8">
        <w:rPr>
          <w:rFonts w:ascii="Calibri" w:hAnsi="Calibri" w:cs="Calibri"/>
          <w:spacing w:val="-8"/>
          <w:w w:val="110"/>
          <w:sz w:val="24"/>
          <w:szCs w:val="24"/>
        </w:rPr>
        <w:t xml:space="preserve"> </w:t>
      </w:r>
      <w:r w:rsidRPr="000250B8">
        <w:rPr>
          <w:rFonts w:ascii="Calibri" w:hAnsi="Calibri" w:cs="Calibri"/>
          <w:w w:val="110"/>
          <w:sz w:val="24"/>
          <w:szCs w:val="24"/>
        </w:rPr>
        <w:t>India</w:t>
      </w:r>
      <w:r w:rsidRPr="000250B8">
        <w:rPr>
          <w:rFonts w:ascii="Calibri" w:hAnsi="Calibri" w:cs="Calibri"/>
          <w:spacing w:val="-17"/>
          <w:w w:val="110"/>
          <w:sz w:val="24"/>
          <w:szCs w:val="24"/>
        </w:rPr>
        <w:t xml:space="preserve"> </w:t>
      </w:r>
      <w:r w:rsidRPr="000250B8">
        <w:rPr>
          <w:rFonts w:ascii="Calibri" w:hAnsi="Calibri" w:cs="Calibri"/>
          <w:w w:val="110"/>
          <w:sz w:val="24"/>
          <w:szCs w:val="24"/>
        </w:rPr>
        <w:t>or</w:t>
      </w:r>
      <w:r w:rsidRPr="000250B8">
        <w:rPr>
          <w:rFonts w:ascii="Calibri" w:hAnsi="Calibri" w:cs="Calibri"/>
          <w:spacing w:val="-7"/>
          <w:w w:val="110"/>
          <w:sz w:val="24"/>
          <w:szCs w:val="24"/>
        </w:rPr>
        <w:t xml:space="preserve"> </w:t>
      </w:r>
      <w:r w:rsidRPr="000250B8">
        <w:rPr>
          <w:rFonts w:ascii="Calibri" w:hAnsi="Calibri" w:cs="Calibri"/>
          <w:w w:val="110"/>
          <w:sz w:val="24"/>
          <w:szCs w:val="24"/>
        </w:rPr>
        <w:t>abroad.</w:t>
      </w:r>
      <w:r w:rsidRPr="000250B8">
        <w:rPr>
          <w:rFonts w:ascii="Calibri" w:hAnsi="Calibri" w:cs="Calibri"/>
          <w:sz w:val="24"/>
          <w:szCs w:val="24"/>
        </w:rPr>
        <w:t xml:space="preserve"> </w:t>
      </w:r>
    </w:p>
    <w:p w14:paraId="5A301684" w14:textId="77777777" w:rsidR="00D33776" w:rsidRPr="000250B8" w:rsidRDefault="00D33776" w:rsidP="00D33776">
      <w:pPr>
        <w:tabs>
          <w:tab w:val="left" w:pos="824"/>
          <w:tab w:val="left" w:pos="825"/>
        </w:tabs>
        <w:ind w:right="180"/>
        <w:jc w:val="both"/>
        <w:rPr>
          <w:rFonts w:ascii="Calibri" w:hAnsi="Calibri" w:cs="Calibri"/>
          <w:b/>
          <w:spacing w:val="-2"/>
          <w:sz w:val="24"/>
          <w:szCs w:val="24"/>
          <w:u w:val="single"/>
        </w:rPr>
      </w:pPr>
    </w:p>
    <w:p w14:paraId="01DCB214" w14:textId="77777777" w:rsidR="00D33776" w:rsidRPr="000250B8" w:rsidRDefault="00D33776" w:rsidP="00D33776">
      <w:pPr>
        <w:tabs>
          <w:tab w:val="left" w:pos="824"/>
          <w:tab w:val="left" w:pos="825"/>
        </w:tabs>
        <w:ind w:right="180"/>
        <w:jc w:val="both"/>
        <w:rPr>
          <w:rFonts w:ascii="Calibri" w:hAnsi="Calibri" w:cs="Calibri"/>
          <w:b/>
          <w:sz w:val="24"/>
          <w:szCs w:val="24"/>
          <w:u w:val="single"/>
        </w:rPr>
      </w:pPr>
      <w:r w:rsidRPr="000250B8">
        <w:rPr>
          <w:rFonts w:ascii="Calibri" w:hAnsi="Calibri" w:cs="Calibri"/>
          <w:b/>
          <w:spacing w:val="-2"/>
          <w:sz w:val="24"/>
          <w:szCs w:val="24"/>
          <w:u w:val="single"/>
        </w:rPr>
        <w:t>Benefits</w:t>
      </w:r>
    </w:p>
    <w:p w14:paraId="0AA860DE" w14:textId="77777777" w:rsidR="00D33776" w:rsidRPr="000250B8" w:rsidRDefault="00D33776" w:rsidP="00D33776">
      <w:pPr>
        <w:pStyle w:val="ListParagraph"/>
        <w:numPr>
          <w:ilvl w:val="0"/>
          <w:numId w:val="4"/>
        </w:numPr>
        <w:tabs>
          <w:tab w:val="left" w:pos="769"/>
          <w:tab w:val="left" w:pos="770"/>
          <w:tab w:val="left" w:pos="4460"/>
        </w:tabs>
        <w:ind w:left="0" w:right="180" w:firstLine="0"/>
        <w:contextualSpacing w:val="0"/>
        <w:jc w:val="both"/>
        <w:rPr>
          <w:rFonts w:ascii="Calibri" w:hAnsi="Calibri" w:cs="Calibri"/>
          <w:sz w:val="24"/>
          <w:szCs w:val="24"/>
        </w:rPr>
      </w:pPr>
      <w:r w:rsidRPr="000250B8">
        <w:rPr>
          <w:rFonts w:ascii="Calibri" w:hAnsi="Calibri" w:cs="Calibri"/>
          <w:b/>
          <w:bCs/>
          <w:sz w:val="24"/>
          <w:szCs w:val="24"/>
          <w:u w:val="single"/>
        </w:rPr>
        <w:t>Leave</w:t>
      </w:r>
      <w:r w:rsidRPr="000250B8">
        <w:rPr>
          <w:rFonts w:ascii="Calibri" w:hAnsi="Calibri" w:cs="Calibri"/>
          <w:b/>
          <w:bCs/>
          <w:spacing w:val="-6"/>
          <w:sz w:val="24"/>
          <w:szCs w:val="24"/>
          <w:u w:val="single"/>
        </w:rPr>
        <w:t xml:space="preserve"> </w:t>
      </w:r>
      <w:r w:rsidRPr="000250B8">
        <w:rPr>
          <w:rFonts w:ascii="Calibri" w:hAnsi="Calibri" w:cs="Calibri"/>
          <w:b/>
          <w:bCs/>
          <w:sz w:val="24"/>
          <w:szCs w:val="24"/>
          <w:u w:val="single"/>
        </w:rPr>
        <w:t>and</w:t>
      </w:r>
      <w:r w:rsidRPr="000250B8">
        <w:rPr>
          <w:rFonts w:ascii="Calibri" w:hAnsi="Calibri" w:cs="Calibri"/>
          <w:b/>
          <w:bCs/>
          <w:spacing w:val="-5"/>
          <w:sz w:val="24"/>
          <w:szCs w:val="24"/>
          <w:u w:val="single"/>
        </w:rPr>
        <w:t xml:space="preserve"> </w:t>
      </w:r>
      <w:r w:rsidRPr="000250B8">
        <w:rPr>
          <w:rFonts w:ascii="Calibri" w:hAnsi="Calibri" w:cs="Calibri"/>
          <w:b/>
          <w:bCs/>
          <w:spacing w:val="-2"/>
          <w:sz w:val="24"/>
          <w:szCs w:val="24"/>
          <w:u w:val="single"/>
        </w:rPr>
        <w:t>Holidays</w:t>
      </w:r>
      <w:r w:rsidRPr="000250B8">
        <w:rPr>
          <w:rFonts w:ascii="Calibri" w:hAnsi="Calibri" w:cs="Calibri"/>
          <w:b/>
          <w:bCs/>
          <w:sz w:val="24"/>
          <w:szCs w:val="24"/>
          <w:u w:val="single"/>
        </w:rPr>
        <w:t xml:space="preserve"> specified</w:t>
      </w:r>
      <w:r w:rsidRPr="000250B8">
        <w:rPr>
          <w:rFonts w:ascii="Calibri" w:hAnsi="Calibri" w:cs="Calibri"/>
          <w:b/>
          <w:bCs/>
          <w:spacing w:val="-13"/>
          <w:sz w:val="24"/>
          <w:szCs w:val="24"/>
          <w:u w:val="single"/>
        </w:rPr>
        <w:t xml:space="preserve"> </w:t>
      </w:r>
      <w:r w:rsidRPr="000250B8">
        <w:rPr>
          <w:rFonts w:ascii="Calibri" w:hAnsi="Calibri" w:cs="Calibri"/>
          <w:b/>
          <w:bCs/>
          <w:sz w:val="24"/>
          <w:szCs w:val="24"/>
          <w:u w:val="single"/>
        </w:rPr>
        <w:t>in</w:t>
      </w:r>
      <w:r w:rsidRPr="000250B8">
        <w:rPr>
          <w:rFonts w:ascii="Calibri" w:hAnsi="Calibri" w:cs="Calibri"/>
          <w:b/>
          <w:bCs/>
          <w:spacing w:val="-14"/>
          <w:sz w:val="24"/>
          <w:szCs w:val="24"/>
          <w:u w:val="single"/>
        </w:rPr>
        <w:t xml:space="preserve"> </w:t>
      </w:r>
      <w:r w:rsidRPr="000250B8">
        <w:rPr>
          <w:rFonts w:ascii="Calibri" w:hAnsi="Calibri" w:cs="Calibri"/>
          <w:b/>
          <w:bCs/>
          <w:spacing w:val="-2"/>
          <w:sz w:val="24"/>
          <w:szCs w:val="24"/>
          <w:u w:val="single"/>
        </w:rPr>
        <w:t>Company.</w:t>
      </w:r>
      <w:r w:rsidRPr="000250B8">
        <w:rPr>
          <w:rFonts w:ascii="Calibri" w:hAnsi="Calibri" w:cs="Calibri"/>
          <w:spacing w:val="-2"/>
          <w:sz w:val="24"/>
          <w:szCs w:val="24"/>
        </w:rPr>
        <w:t xml:space="preserve"> </w:t>
      </w:r>
      <w:r w:rsidRPr="000250B8">
        <w:rPr>
          <w:rFonts w:ascii="Calibri" w:hAnsi="Calibri" w:cs="Calibri"/>
          <w:sz w:val="24"/>
          <w:szCs w:val="24"/>
        </w:rPr>
        <w:t>You</w:t>
      </w:r>
      <w:r w:rsidRPr="000250B8">
        <w:rPr>
          <w:rFonts w:ascii="Calibri" w:hAnsi="Calibri" w:cs="Calibri"/>
          <w:spacing w:val="-13"/>
          <w:sz w:val="24"/>
          <w:szCs w:val="24"/>
        </w:rPr>
        <w:t xml:space="preserve"> </w:t>
      </w:r>
      <w:r w:rsidRPr="000250B8">
        <w:rPr>
          <w:rFonts w:ascii="Calibri" w:hAnsi="Calibri" w:cs="Calibri"/>
          <w:sz w:val="24"/>
          <w:szCs w:val="24"/>
        </w:rPr>
        <w:t>will</w:t>
      </w:r>
      <w:r w:rsidRPr="000250B8">
        <w:rPr>
          <w:rFonts w:ascii="Calibri" w:hAnsi="Calibri" w:cs="Calibri"/>
          <w:spacing w:val="-13"/>
          <w:sz w:val="24"/>
          <w:szCs w:val="24"/>
        </w:rPr>
        <w:t xml:space="preserve"> </w:t>
      </w:r>
      <w:r w:rsidRPr="000250B8">
        <w:rPr>
          <w:rFonts w:ascii="Calibri" w:hAnsi="Calibri" w:cs="Calibri"/>
          <w:sz w:val="24"/>
          <w:szCs w:val="24"/>
        </w:rPr>
        <w:t>be</w:t>
      </w:r>
      <w:r w:rsidRPr="000250B8">
        <w:rPr>
          <w:rFonts w:ascii="Calibri" w:hAnsi="Calibri" w:cs="Calibri"/>
          <w:spacing w:val="-12"/>
          <w:sz w:val="24"/>
          <w:szCs w:val="24"/>
        </w:rPr>
        <w:t xml:space="preserve"> </w:t>
      </w:r>
      <w:r w:rsidRPr="000250B8">
        <w:rPr>
          <w:rFonts w:ascii="Calibri" w:hAnsi="Calibri" w:cs="Calibri"/>
          <w:sz w:val="24"/>
          <w:szCs w:val="24"/>
        </w:rPr>
        <w:t>eligible</w:t>
      </w:r>
      <w:r w:rsidRPr="000250B8">
        <w:rPr>
          <w:rFonts w:ascii="Calibri" w:hAnsi="Calibri" w:cs="Calibri"/>
          <w:spacing w:val="-14"/>
          <w:sz w:val="24"/>
          <w:szCs w:val="24"/>
        </w:rPr>
        <w:t xml:space="preserve"> </w:t>
      </w:r>
      <w:r w:rsidRPr="000250B8">
        <w:rPr>
          <w:rFonts w:ascii="Calibri" w:hAnsi="Calibri" w:cs="Calibri"/>
          <w:sz w:val="24"/>
          <w:szCs w:val="24"/>
        </w:rPr>
        <w:t>for</w:t>
      </w:r>
      <w:r w:rsidRPr="000250B8">
        <w:rPr>
          <w:rFonts w:ascii="Calibri" w:hAnsi="Calibri" w:cs="Calibri"/>
          <w:spacing w:val="-12"/>
          <w:sz w:val="24"/>
          <w:szCs w:val="24"/>
        </w:rPr>
        <w:t xml:space="preserve"> </w:t>
      </w:r>
      <w:r w:rsidRPr="000250B8">
        <w:rPr>
          <w:rFonts w:ascii="Calibri" w:hAnsi="Calibri" w:cs="Calibri"/>
          <w:sz w:val="24"/>
          <w:szCs w:val="24"/>
        </w:rPr>
        <w:t>leave</w:t>
      </w:r>
      <w:r w:rsidRPr="000250B8">
        <w:rPr>
          <w:rFonts w:ascii="Calibri" w:hAnsi="Calibri" w:cs="Calibri"/>
          <w:spacing w:val="-12"/>
          <w:sz w:val="24"/>
          <w:szCs w:val="24"/>
        </w:rPr>
        <w:t xml:space="preserve"> </w:t>
      </w:r>
      <w:r w:rsidRPr="000250B8">
        <w:rPr>
          <w:rFonts w:ascii="Calibri" w:hAnsi="Calibri" w:cs="Calibri"/>
          <w:sz w:val="24"/>
          <w:szCs w:val="24"/>
        </w:rPr>
        <w:t>and</w:t>
      </w:r>
      <w:r w:rsidRPr="000250B8">
        <w:rPr>
          <w:rFonts w:ascii="Calibri" w:hAnsi="Calibri" w:cs="Calibri"/>
          <w:spacing w:val="-12"/>
          <w:sz w:val="24"/>
          <w:szCs w:val="24"/>
        </w:rPr>
        <w:t xml:space="preserve"> </w:t>
      </w:r>
      <w:r w:rsidRPr="000250B8">
        <w:rPr>
          <w:rFonts w:ascii="Calibri" w:hAnsi="Calibri" w:cs="Calibri"/>
          <w:sz w:val="24"/>
          <w:szCs w:val="24"/>
        </w:rPr>
        <w:t>holidays</w:t>
      </w:r>
      <w:r w:rsidRPr="000250B8">
        <w:rPr>
          <w:rFonts w:ascii="Calibri" w:hAnsi="Calibri" w:cs="Calibri"/>
          <w:spacing w:val="-10"/>
          <w:sz w:val="24"/>
          <w:szCs w:val="24"/>
        </w:rPr>
        <w:t xml:space="preserve"> </w:t>
      </w:r>
      <w:r w:rsidRPr="000250B8">
        <w:rPr>
          <w:rFonts w:ascii="Calibri" w:hAnsi="Calibri" w:cs="Calibri"/>
          <w:sz w:val="24"/>
          <w:szCs w:val="24"/>
        </w:rPr>
        <w:t>as per leave</w:t>
      </w:r>
      <w:r w:rsidRPr="000250B8">
        <w:rPr>
          <w:rFonts w:ascii="Calibri" w:hAnsi="Calibri" w:cs="Calibri"/>
          <w:spacing w:val="-8"/>
          <w:sz w:val="24"/>
          <w:szCs w:val="24"/>
        </w:rPr>
        <w:t xml:space="preserve"> </w:t>
      </w:r>
      <w:r w:rsidRPr="000250B8">
        <w:rPr>
          <w:rFonts w:ascii="Calibri" w:hAnsi="Calibri" w:cs="Calibri"/>
          <w:spacing w:val="-2"/>
          <w:sz w:val="24"/>
          <w:szCs w:val="24"/>
        </w:rPr>
        <w:t>policy.</w:t>
      </w:r>
    </w:p>
    <w:p w14:paraId="7898CF95" w14:textId="77777777" w:rsidR="00D33776" w:rsidRPr="000250B8" w:rsidRDefault="00D33776" w:rsidP="00D33776">
      <w:pPr>
        <w:pStyle w:val="ListParagraph"/>
        <w:tabs>
          <w:tab w:val="left" w:pos="769"/>
          <w:tab w:val="left" w:pos="770"/>
          <w:tab w:val="left" w:pos="4460"/>
        </w:tabs>
        <w:ind w:left="0" w:right="180"/>
        <w:contextualSpacing w:val="0"/>
        <w:jc w:val="both"/>
        <w:rPr>
          <w:rFonts w:ascii="Calibri" w:hAnsi="Calibri" w:cs="Calibri"/>
          <w:sz w:val="24"/>
          <w:szCs w:val="24"/>
        </w:rPr>
      </w:pPr>
    </w:p>
    <w:p w14:paraId="6ABFEE63" w14:textId="77777777" w:rsidR="00D33776" w:rsidRPr="000250B8" w:rsidRDefault="00D33776" w:rsidP="00D33776">
      <w:pPr>
        <w:pStyle w:val="ListParagraph"/>
        <w:tabs>
          <w:tab w:val="left" w:pos="769"/>
          <w:tab w:val="left" w:pos="770"/>
          <w:tab w:val="left" w:pos="4460"/>
        </w:tabs>
        <w:ind w:left="0" w:right="180"/>
        <w:contextualSpacing w:val="0"/>
        <w:jc w:val="both"/>
        <w:rPr>
          <w:rFonts w:ascii="Calibri" w:hAnsi="Calibri" w:cs="Calibri"/>
          <w:sz w:val="24"/>
          <w:szCs w:val="24"/>
        </w:rPr>
      </w:pPr>
    </w:p>
    <w:p w14:paraId="19607B09" w14:textId="77777777" w:rsidR="00D33776" w:rsidRPr="000250B8" w:rsidRDefault="00D33776" w:rsidP="00D33776">
      <w:pPr>
        <w:pStyle w:val="ListParagraph"/>
        <w:numPr>
          <w:ilvl w:val="0"/>
          <w:numId w:val="4"/>
        </w:numPr>
        <w:tabs>
          <w:tab w:val="left" w:pos="769"/>
          <w:tab w:val="left" w:pos="770"/>
          <w:tab w:val="left" w:pos="4460"/>
        </w:tabs>
        <w:ind w:left="0" w:right="180" w:firstLine="0"/>
        <w:contextualSpacing w:val="0"/>
        <w:jc w:val="both"/>
        <w:rPr>
          <w:rFonts w:ascii="Calibri" w:hAnsi="Calibri" w:cs="Calibri"/>
          <w:sz w:val="24"/>
          <w:szCs w:val="24"/>
        </w:rPr>
      </w:pPr>
      <w:r w:rsidRPr="000250B8">
        <w:rPr>
          <w:rFonts w:ascii="Calibri" w:hAnsi="Calibri" w:cs="Calibri"/>
          <w:b/>
          <w:bCs/>
          <w:sz w:val="24"/>
          <w:szCs w:val="24"/>
          <w:u w:val="single"/>
        </w:rPr>
        <w:lastRenderedPageBreak/>
        <w:t>Group</w:t>
      </w:r>
      <w:r w:rsidRPr="000250B8">
        <w:rPr>
          <w:rFonts w:ascii="Calibri" w:hAnsi="Calibri" w:cs="Calibri"/>
          <w:b/>
          <w:bCs/>
          <w:spacing w:val="-8"/>
          <w:sz w:val="24"/>
          <w:szCs w:val="24"/>
          <w:u w:val="single"/>
        </w:rPr>
        <w:t xml:space="preserve"> </w:t>
      </w:r>
      <w:r w:rsidRPr="000250B8">
        <w:rPr>
          <w:rFonts w:ascii="Calibri" w:hAnsi="Calibri" w:cs="Calibri"/>
          <w:b/>
          <w:bCs/>
          <w:sz w:val="24"/>
          <w:szCs w:val="24"/>
          <w:u w:val="single"/>
        </w:rPr>
        <w:t>Health</w:t>
      </w:r>
      <w:r w:rsidRPr="000250B8">
        <w:rPr>
          <w:rFonts w:ascii="Calibri" w:hAnsi="Calibri" w:cs="Calibri"/>
          <w:b/>
          <w:bCs/>
          <w:spacing w:val="-7"/>
          <w:sz w:val="24"/>
          <w:szCs w:val="24"/>
          <w:u w:val="single"/>
        </w:rPr>
        <w:t xml:space="preserve"> </w:t>
      </w:r>
      <w:r w:rsidRPr="000250B8">
        <w:rPr>
          <w:rFonts w:ascii="Calibri" w:hAnsi="Calibri" w:cs="Calibri"/>
          <w:b/>
          <w:bCs/>
          <w:spacing w:val="-2"/>
          <w:sz w:val="24"/>
          <w:szCs w:val="24"/>
          <w:u w:val="single"/>
        </w:rPr>
        <w:t>Insurance</w:t>
      </w:r>
      <w:r w:rsidRPr="000250B8">
        <w:rPr>
          <w:rFonts w:ascii="Calibri" w:hAnsi="Calibri" w:cs="Calibri"/>
          <w:b/>
          <w:bCs/>
          <w:sz w:val="24"/>
          <w:szCs w:val="24"/>
        </w:rPr>
        <w:t>.</w:t>
      </w:r>
      <w:r w:rsidRPr="000250B8">
        <w:rPr>
          <w:rFonts w:ascii="Calibri" w:hAnsi="Calibri" w:cs="Calibri"/>
          <w:sz w:val="24"/>
          <w:szCs w:val="24"/>
        </w:rPr>
        <w:t xml:space="preserve"> You</w:t>
      </w:r>
      <w:r w:rsidRPr="000250B8">
        <w:rPr>
          <w:rFonts w:ascii="Calibri" w:hAnsi="Calibri" w:cs="Calibri"/>
          <w:spacing w:val="-4"/>
          <w:sz w:val="24"/>
          <w:szCs w:val="24"/>
        </w:rPr>
        <w:t xml:space="preserve"> </w:t>
      </w:r>
      <w:r w:rsidRPr="000250B8">
        <w:rPr>
          <w:rFonts w:ascii="Calibri" w:hAnsi="Calibri" w:cs="Calibri"/>
          <w:sz w:val="24"/>
          <w:szCs w:val="24"/>
        </w:rPr>
        <w:t>will</w:t>
      </w:r>
      <w:r w:rsidRPr="000250B8">
        <w:rPr>
          <w:rFonts w:ascii="Calibri" w:hAnsi="Calibri" w:cs="Calibri"/>
          <w:spacing w:val="-6"/>
          <w:sz w:val="24"/>
          <w:szCs w:val="24"/>
        </w:rPr>
        <w:t xml:space="preserve"> </w:t>
      </w:r>
      <w:r w:rsidRPr="000250B8">
        <w:rPr>
          <w:rFonts w:ascii="Calibri" w:hAnsi="Calibri" w:cs="Calibri"/>
          <w:sz w:val="24"/>
          <w:szCs w:val="24"/>
        </w:rPr>
        <w:t>be</w:t>
      </w:r>
      <w:r w:rsidRPr="000250B8">
        <w:rPr>
          <w:rFonts w:ascii="Calibri" w:hAnsi="Calibri" w:cs="Calibri"/>
          <w:spacing w:val="-6"/>
          <w:sz w:val="24"/>
          <w:szCs w:val="24"/>
        </w:rPr>
        <w:t xml:space="preserve"> </w:t>
      </w:r>
      <w:r w:rsidRPr="000250B8">
        <w:rPr>
          <w:rFonts w:ascii="Calibri" w:hAnsi="Calibri" w:cs="Calibri"/>
          <w:sz w:val="24"/>
          <w:szCs w:val="24"/>
        </w:rPr>
        <w:t>entitled</w:t>
      </w:r>
      <w:r w:rsidRPr="000250B8">
        <w:rPr>
          <w:rFonts w:ascii="Calibri" w:hAnsi="Calibri" w:cs="Calibri"/>
          <w:spacing w:val="-5"/>
          <w:sz w:val="24"/>
          <w:szCs w:val="24"/>
        </w:rPr>
        <w:t xml:space="preserve"> </w:t>
      </w:r>
      <w:r w:rsidRPr="000250B8">
        <w:rPr>
          <w:rFonts w:ascii="Calibri" w:hAnsi="Calibri" w:cs="Calibri"/>
          <w:sz w:val="24"/>
          <w:szCs w:val="24"/>
        </w:rPr>
        <w:t>to</w:t>
      </w:r>
      <w:r w:rsidRPr="000250B8">
        <w:rPr>
          <w:rFonts w:ascii="Calibri" w:hAnsi="Calibri" w:cs="Calibri"/>
          <w:spacing w:val="-6"/>
          <w:sz w:val="24"/>
          <w:szCs w:val="24"/>
        </w:rPr>
        <w:t xml:space="preserve"> </w:t>
      </w:r>
      <w:r w:rsidRPr="000250B8">
        <w:rPr>
          <w:rFonts w:ascii="Calibri" w:hAnsi="Calibri" w:cs="Calibri"/>
          <w:sz w:val="24"/>
          <w:szCs w:val="24"/>
        </w:rPr>
        <w:t>the company-provided</w:t>
      </w:r>
      <w:r w:rsidRPr="000250B8">
        <w:rPr>
          <w:rFonts w:ascii="Calibri" w:hAnsi="Calibri" w:cs="Calibri"/>
          <w:spacing w:val="-6"/>
          <w:sz w:val="24"/>
          <w:szCs w:val="24"/>
        </w:rPr>
        <w:t xml:space="preserve"> </w:t>
      </w:r>
      <w:r w:rsidRPr="000250B8">
        <w:rPr>
          <w:rFonts w:ascii="Calibri" w:hAnsi="Calibri" w:cs="Calibri"/>
          <w:sz w:val="24"/>
          <w:szCs w:val="24"/>
        </w:rPr>
        <w:t>medical</w:t>
      </w:r>
      <w:r w:rsidRPr="000250B8">
        <w:rPr>
          <w:rFonts w:ascii="Calibri" w:hAnsi="Calibri" w:cs="Calibri"/>
          <w:spacing w:val="-6"/>
          <w:sz w:val="24"/>
          <w:szCs w:val="24"/>
        </w:rPr>
        <w:t xml:space="preserve"> </w:t>
      </w:r>
      <w:r w:rsidRPr="000250B8">
        <w:rPr>
          <w:rFonts w:ascii="Calibri" w:hAnsi="Calibri" w:cs="Calibri"/>
          <w:sz w:val="24"/>
          <w:szCs w:val="24"/>
        </w:rPr>
        <w:t>insurance</w:t>
      </w:r>
      <w:r w:rsidRPr="000250B8">
        <w:rPr>
          <w:rFonts w:ascii="Calibri" w:hAnsi="Calibri" w:cs="Calibri"/>
          <w:spacing w:val="-5"/>
          <w:sz w:val="24"/>
          <w:szCs w:val="24"/>
        </w:rPr>
        <w:t xml:space="preserve"> </w:t>
      </w:r>
      <w:r w:rsidRPr="000250B8">
        <w:rPr>
          <w:rFonts w:ascii="Calibri" w:hAnsi="Calibri" w:cs="Calibri"/>
          <w:spacing w:val="-2"/>
          <w:sz w:val="24"/>
          <w:szCs w:val="24"/>
        </w:rPr>
        <w:t xml:space="preserve">based </w:t>
      </w:r>
      <w:r w:rsidRPr="000250B8">
        <w:rPr>
          <w:rFonts w:ascii="Calibri" w:hAnsi="Calibri" w:cs="Calibri"/>
          <w:sz w:val="24"/>
          <w:szCs w:val="24"/>
        </w:rPr>
        <w:t>on</w:t>
      </w:r>
      <w:r w:rsidRPr="000250B8">
        <w:rPr>
          <w:rFonts w:ascii="Calibri" w:hAnsi="Calibri" w:cs="Calibri"/>
          <w:spacing w:val="-10"/>
          <w:sz w:val="24"/>
          <w:szCs w:val="24"/>
        </w:rPr>
        <w:t xml:space="preserve"> </w:t>
      </w:r>
      <w:r w:rsidRPr="000250B8">
        <w:rPr>
          <w:rFonts w:ascii="Calibri" w:hAnsi="Calibri" w:cs="Calibri"/>
          <w:sz w:val="24"/>
          <w:szCs w:val="24"/>
        </w:rPr>
        <w:t>the</w:t>
      </w:r>
      <w:r w:rsidRPr="000250B8">
        <w:rPr>
          <w:rFonts w:ascii="Calibri" w:hAnsi="Calibri" w:cs="Calibri"/>
          <w:spacing w:val="-9"/>
          <w:sz w:val="24"/>
          <w:szCs w:val="24"/>
        </w:rPr>
        <w:t xml:space="preserve"> </w:t>
      </w:r>
      <w:r w:rsidRPr="000250B8">
        <w:rPr>
          <w:rFonts w:ascii="Calibri" w:hAnsi="Calibri" w:cs="Calibri"/>
          <w:sz w:val="24"/>
          <w:szCs w:val="24"/>
        </w:rPr>
        <w:t>Company’s</w:t>
      </w:r>
      <w:r w:rsidRPr="000250B8">
        <w:rPr>
          <w:rFonts w:ascii="Calibri" w:hAnsi="Calibri" w:cs="Calibri"/>
          <w:spacing w:val="-7"/>
          <w:sz w:val="24"/>
          <w:szCs w:val="24"/>
        </w:rPr>
        <w:t xml:space="preserve"> </w:t>
      </w:r>
      <w:r w:rsidRPr="000250B8">
        <w:rPr>
          <w:rFonts w:ascii="Calibri" w:hAnsi="Calibri" w:cs="Calibri"/>
          <w:sz w:val="24"/>
          <w:szCs w:val="24"/>
        </w:rPr>
        <w:t>current</w:t>
      </w:r>
      <w:r w:rsidRPr="000250B8">
        <w:rPr>
          <w:rFonts w:ascii="Calibri" w:hAnsi="Calibri" w:cs="Calibri"/>
          <w:spacing w:val="-7"/>
          <w:sz w:val="24"/>
          <w:szCs w:val="24"/>
        </w:rPr>
        <w:t xml:space="preserve"> </w:t>
      </w:r>
      <w:r w:rsidRPr="000250B8">
        <w:rPr>
          <w:rFonts w:ascii="Calibri" w:hAnsi="Calibri" w:cs="Calibri"/>
          <w:sz w:val="24"/>
          <w:szCs w:val="24"/>
        </w:rPr>
        <w:t>medical</w:t>
      </w:r>
      <w:r w:rsidRPr="000250B8">
        <w:rPr>
          <w:rFonts w:ascii="Calibri" w:hAnsi="Calibri" w:cs="Calibri"/>
          <w:spacing w:val="-10"/>
          <w:sz w:val="24"/>
          <w:szCs w:val="24"/>
        </w:rPr>
        <w:t xml:space="preserve"> </w:t>
      </w:r>
      <w:r w:rsidRPr="000250B8">
        <w:rPr>
          <w:rFonts w:ascii="Calibri" w:hAnsi="Calibri" w:cs="Calibri"/>
          <w:sz w:val="24"/>
          <w:szCs w:val="24"/>
        </w:rPr>
        <w:t>insurance</w:t>
      </w:r>
      <w:r w:rsidRPr="000250B8">
        <w:rPr>
          <w:rFonts w:ascii="Calibri" w:hAnsi="Calibri" w:cs="Calibri"/>
          <w:spacing w:val="-8"/>
          <w:sz w:val="24"/>
          <w:szCs w:val="24"/>
        </w:rPr>
        <w:t xml:space="preserve"> </w:t>
      </w:r>
      <w:r w:rsidRPr="000250B8">
        <w:rPr>
          <w:rFonts w:ascii="Calibri" w:hAnsi="Calibri" w:cs="Calibri"/>
          <w:spacing w:val="-2"/>
          <w:sz w:val="24"/>
          <w:szCs w:val="24"/>
        </w:rPr>
        <w:t>scheme.</w:t>
      </w:r>
    </w:p>
    <w:p w14:paraId="255CD2D3" w14:textId="77777777" w:rsidR="00D33776" w:rsidRPr="000250B8" w:rsidRDefault="00D33776" w:rsidP="00D33776">
      <w:pPr>
        <w:pStyle w:val="ListParagraph"/>
        <w:tabs>
          <w:tab w:val="left" w:pos="769"/>
          <w:tab w:val="left" w:pos="770"/>
          <w:tab w:val="left" w:pos="4460"/>
        </w:tabs>
        <w:ind w:left="0" w:right="180"/>
        <w:jc w:val="both"/>
        <w:rPr>
          <w:rFonts w:ascii="Calibri" w:hAnsi="Calibri" w:cs="Calibri"/>
          <w:sz w:val="24"/>
          <w:szCs w:val="24"/>
        </w:rPr>
      </w:pPr>
    </w:p>
    <w:p w14:paraId="7510B839" w14:textId="77777777" w:rsidR="00D33776" w:rsidRPr="000250B8" w:rsidRDefault="00D33776" w:rsidP="00D33776">
      <w:pPr>
        <w:pStyle w:val="ListParagraph"/>
        <w:numPr>
          <w:ilvl w:val="0"/>
          <w:numId w:val="4"/>
        </w:numPr>
        <w:tabs>
          <w:tab w:val="left" w:pos="769"/>
          <w:tab w:val="left" w:pos="770"/>
          <w:tab w:val="left" w:pos="4460"/>
        </w:tabs>
        <w:ind w:left="0" w:right="180" w:firstLine="0"/>
        <w:contextualSpacing w:val="0"/>
        <w:jc w:val="both"/>
        <w:rPr>
          <w:rFonts w:ascii="Calibri" w:hAnsi="Calibri" w:cs="Calibri"/>
          <w:sz w:val="24"/>
          <w:szCs w:val="24"/>
        </w:rPr>
      </w:pPr>
      <w:r w:rsidRPr="000250B8">
        <w:rPr>
          <w:rFonts w:ascii="Calibri" w:hAnsi="Calibri" w:cs="Calibri"/>
          <w:b/>
          <w:bCs/>
          <w:sz w:val="24"/>
          <w:szCs w:val="24"/>
          <w:u w:val="single"/>
        </w:rPr>
        <w:t>Personal</w:t>
      </w:r>
      <w:r w:rsidRPr="000250B8">
        <w:rPr>
          <w:rFonts w:ascii="Calibri" w:hAnsi="Calibri" w:cs="Calibri"/>
          <w:b/>
          <w:bCs/>
          <w:spacing w:val="-9"/>
          <w:sz w:val="24"/>
          <w:szCs w:val="24"/>
          <w:u w:val="single"/>
        </w:rPr>
        <w:t xml:space="preserve"> </w:t>
      </w:r>
      <w:r w:rsidRPr="000250B8">
        <w:rPr>
          <w:rFonts w:ascii="Calibri" w:hAnsi="Calibri" w:cs="Calibri"/>
          <w:b/>
          <w:bCs/>
          <w:sz w:val="24"/>
          <w:szCs w:val="24"/>
          <w:u w:val="single"/>
        </w:rPr>
        <w:t>Accident</w:t>
      </w:r>
      <w:r w:rsidRPr="000250B8">
        <w:rPr>
          <w:rFonts w:ascii="Calibri" w:hAnsi="Calibri" w:cs="Calibri"/>
          <w:b/>
          <w:bCs/>
          <w:spacing w:val="-11"/>
          <w:sz w:val="24"/>
          <w:szCs w:val="24"/>
          <w:u w:val="single"/>
        </w:rPr>
        <w:t xml:space="preserve"> </w:t>
      </w:r>
      <w:r w:rsidRPr="000250B8">
        <w:rPr>
          <w:rFonts w:ascii="Calibri" w:hAnsi="Calibri" w:cs="Calibri"/>
          <w:b/>
          <w:bCs/>
          <w:sz w:val="24"/>
          <w:szCs w:val="24"/>
          <w:u w:val="single"/>
        </w:rPr>
        <w:t>/Term</w:t>
      </w:r>
      <w:r w:rsidRPr="000250B8">
        <w:rPr>
          <w:rFonts w:ascii="Calibri" w:hAnsi="Calibri" w:cs="Calibri"/>
          <w:b/>
          <w:bCs/>
          <w:spacing w:val="-4"/>
          <w:sz w:val="24"/>
          <w:szCs w:val="24"/>
          <w:u w:val="single"/>
        </w:rPr>
        <w:t xml:space="preserve"> </w:t>
      </w:r>
      <w:r w:rsidRPr="000250B8">
        <w:rPr>
          <w:rFonts w:ascii="Calibri" w:hAnsi="Calibri" w:cs="Calibri"/>
          <w:b/>
          <w:bCs/>
          <w:spacing w:val="-2"/>
          <w:sz w:val="24"/>
          <w:szCs w:val="24"/>
          <w:u w:val="single"/>
        </w:rPr>
        <w:t>Insurance</w:t>
      </w:r>
      <w:r w:rsidRPr="000250B8">
        <w:rPr>
          <w:rFonts w:ascii="Calibri" w:hAnsi="Calibri" w:cs="Calibri"/>
          <w:b/>
          <w:bCs/>
          <w:sz w:val="24"/>
          <w:szCs w:val="24"/>
        </w:rPr>
        <w:t>.</w:t>
      </w:r>
      <w:r w:rsidRPr="000250B8">
        <w:rPr>
          <w:rFonts w:ascii="Calibri" w:hAnsi="Calibri" w:cs="Calibri"/>
          <w:sz w:val="24"/>
          <w:szCs w:val="24"/>
        </w:rPr>
        <w:t xml:space="preserve"> You</w:t>
      </w:r>
      <w:r w:rsidRPr="000250B8">
        <w:rPr>
          <w:rFonts w:ascii="Calibri" w:hAnsi="Calibri" w:cs="Calibri"/>
          <w:spacing w:val="77"/>
          <w:sz w:val="24"/>
          <w:szCs w:val="24"/>
        </w:rPr>
        <w:t xml:space="preserve"> </w:t>
      </w:r>
      <w:r w:rsidRPr="000250B8">
        <w:rPr>
          <w:rFonts w:ascii="Calibri" w:hAnsi="Calibri" w:cs="Calibri"/>
          <w:sz w:val="24"/>
          <w:szCs w:val="24"/>
        </w:rPr>
        <w:t>will</w:t>
      </w:r>
      <w:r w:rsidRPr="000250B8">
        <w:rPr>
          <w:rFonts w:ascii="Calibri" w:hAnsi="Calibri" w:cs="Calibri"/>
          <w:spacing w:val="75"/>
          <w:sz w:val="24"/>
          <w:szCs w:val="24"/>
        </w:rPr>
        <w:t xml:space="preserve"> </w:t>
      </w:r>
      <w:r w:rsidRPr="000250B8">
        <w:rPr>
          <w:rFonts w:ascii="Calibri" w:hAnsi="Calibri" w:cs="Calibri"/>
          <w:sz w:val="24"/>
          <w:szCs w:val="24"/>
        </w:rPr>
        <w:t>be</w:t>
      </w:r>
      <w:r w:rsidRPr="000250B8">
        <w:rPr>
          <w:rFonts w:ascii="Calibri" w:hAnsi="Calibri" w:cs="Calibri"/>
          <w:spacing w:val="75"/>
          <w:sz w:val="24"/>
          <w:szCs w:val="24"/>
        </w:rPr>
        <w:t xml:space="preserve"> </w:t>
      </w:r>
      <w:r w:rsidRPr="000250B8">
        <w:rPr>
          <w:rFonts w:ascii="Calibri" w:hAnsi="Calibri" w:cs="Calibri"/>
          <w:sz w:val="24"/>
          <w:szCs w:val="24"/>
        </w:rPr>
        <w:t>entitled</w:t>
      </w:r>
      <w:r w:rsidRPr="000250B8">
        <w:rPr>
          <w:rFonts w:ascii="Calibri" w:hAnsi="Calibri" w:cs="Calibri"/>
          <w:spacing w:val="75"/>
          <w:sz w:val="24"/>
          <w:szCs w:val="24"/>
        </w:rPr>
        <w:t xml:space="preserve"> </w:t>
      </w:r>
      <w:r w:rsidRPr="000250B8">
        <w:rPr>
          <w:rFonts w:ascii="Calibri" w:hAnsi="Calibri" w:cs="Calibri"/>
          <w:sz w:val="24"/>
          <w:szCs w:val="24"/>
        </w:rPr>
        <w:t>to</w:t>
      </w:r>
      <w:r w:rsidRPr="000250B8">
        <w:rPr>
          <w:rFonts w:ascii="Calibri" w:hAnsi="Calibri" w:cs="Calibri"/>
          <w:spacing w:val="77"/>
          <w:sz w:val="24"/>
          <w:szCs w:val="24"/>
        </w:rPr>
        <w:t xml:space="preserve"> </w:t>
      </w:r>
      <w:r w:rsidRPr="000250B8">
        <w:rPr>
          <w:rFonts w:ascii="Calibri" w:hAnsi="Calibri" w:cs="Calibri"/>
          <w:sz w:val="24"/>
          <w:szCs w:val="24"/>
        </w:rPr>
        <w:t>company-provided</w:t>
      </w:r>
      <w:r w:rsidRPr="000250B8">
        <w:rPr>
          <w:rFonts w:ascii="Calibri" w:hAnsi="Calibri" w:cs="Calibri"/>
          <w:spacing w:val="74"/>
          <w:sz w:val="24"/>
          <w:szCs w:val="24"/>
        </w:rPr>
        <w:t xml:space="preserve"> </w:t>
      </w:r>
      <w:r w:rsidRPr="000250B8">
        <w:rPr>
          <w:rFonts w:ascii="Calibri" w:hAnsi="Calibri" w:cs="Calibri"/>
          <w:sz w:val="24"/>
          <w:szCs w:val="24"/>
        </w:rPr>
        <w:t>personal</w:t>
      </w:r>
      <w:r w:rsidRPr="000250B8">
        <w:rPr>
          <w:rFonts w:ascii="Calibri" w:hAnsi="Calibri" w:cs="Calibri"/>
          <w:spacing w:val="75"/>
          <w:sz w:val="24"/>
          <w:szCs w:val="24"/>
        </w:rPr>
        <w:t xml:space="preserve"> </w:t>
      </w:r>
      <w:r w:rsidRPr="000250B8">
        <w:rPr>
          <w:rFonts w:ascii="Calibri" w:hAnsi="Calibri" w:cs="Calibri"/>
          <w:spacing w:val="-2"/>
          <w:sz w:val="24"/>
          <w:szCs w:val="24"/>
        </w:rPr>
        <w:t xml:space="preserve">accident </w:t>
      </w:r>
      <w:r w:rsidRPr="000250B8">
        <w:rPr>
          <w:rFonts w:ascii="Calibri" w:hAnsi="Calibri" w:cs="Calibri"/>
          <w:sz w:val="24"/>
          <w:szCs w:val="24"/>
        </w:rPr>
        <w:t>insurance</w:t>
      </w:r>
      <w:r w:rsidRPr="000250B8">
        <w:rPr>
          <w:rFonts w:ascii="Calibri" w:hAnsi="Calibri" w:cs="Calibri"/>
          <w:spacing w:val="29"/>
          <w:sz w:val="24"/>
          <w:szCs w:val="24"/>
        </w:rPr>
        <w:t xml:space="preserve"> </w:t>
      </w:r>
      <w:r w:rsidRPr="000250B8">
        <w:rPr>
          <w:rFonts w:ascii="Calibri" w:hAnsi="Calibri" w:cs="Calibri"/>
          <w:sz w:val="24"/>
          <w:szCs w:val="24"/>
        </w:rPr>
        <w:t>and</w:t>
      </w:r>
      <w:r w:rsidRPr="000250B8">
        <w:rPr>
          <w:rFonts w:ascii="Calibri" w:hAnsi="Calibri" w:cs="Calibri"/>
          <w:spacing w:val="29"/>
          <w:sz w:val="24"/>
          <w:szCs w:val="24"/>
        </w:rPr>
        <w:t xml:space="preserve"> </w:t>
      </w:r>
      <w:r w:rsidRPr="000250B8">
        <w:rPr>
          <w:rFonts w:ascii="Calibri" w:hAnsi="Calibri" w:cs="Calibri"/>
          <w:sz w:val="24"/>
          <w:szCs w:val="24"/>
        </w:rPr>
        <w:t>other</w:t>
      </w:r>
      <w:r w:rsidRPr="000250B8">
        <w:rPr>
          <w:rFonts w:ascii="Calibri" w:hAnsi="Calibri" w:cs="Calibri"/>
          <w:spacing w:val="30"/>
          <w:sz w:val="24"/>
          <w:szCs w:val="24"/>
        </w:rPr>
        <w:t xml:space="preserve"> </w:t>
      </w:r>
      <w:r w:rsidRPr="000250B8">
        <w:rPr>
          <w:rFonts w:ascii="Calibri" w:hAnsi="Calibri" w:cs="Calibri"/>
          <w:sz w:val="24"/>
          <w:szCs w:val="24"/>
        </w:rPr>
        <w:t>insurance</w:t>
      </w:r>
      <w:r w:rsidRPr="000250B8">
        <w:rPr>
          <w:rFonts w:ascii="Calibri" w:hAnsi="Calibri" w:cs="Calibri"/>
          <w:spacing w:val="27"/>
          <w:sz w:val="24"/>
          <w:szCs w:val="24"/>
        </w:rPr>
        <w:t xml:space="preserve"> </w:t>
      </w:r>
      <w:r w:rsidRPr="000250B8">
        <w:rPr>
          <w:rFonts w:ascii="Calibri" w:hAnsi="Calibri" w:cs="Calibri"/>
          <w:sz w:val="24"/>
          <w:szCs w:val="24"/>
        </w:rPr>
        <w:t>based</w:t>
      </w:r>
      <w:r w:rsidRPr="000250B8">
        <w:rPr>
          <w:rFonts w:ascii="Calibri" w:hAnsi="Calibri" w:cs="Calibri"/>
          <w:spacing w:val="28"/>
          <w:sz w:val="24"/>
          <w:szCs w:val="24"/>
        </w:rPr>
        <w:t xml:space="preserve"> </w:t>
      </w:r>
      <w:r w:rsidRPr="000250B8">
        <w:rPr>
          <w:rFonts w:ascii="Calibri" w:hAnsi="Calibri" w:cs="Calibri"/>
          <w:sz w:val="24"/>
          <w:szCs w:val="24"/>
        </w:rPr>
        <w:t>on</w:t>
      </w:r>
      <w:r w:rsidRPr="000250B8">
        <w:rPr>
          <w:rFonts w:ascii="Calibri" w:hAnsi="Calibri" w:cs="Calibri"/>
          <w:spacing w:val="28"/>
          <w:sz w:val="24"/>
          <w:szCs w:val="24"/>
        </w:rPr>
        <w:t xml:space="preserve"> </w:t>
      </w:r>
      <w:r w:rsidRPr="000250B8">
        <w:rPr>
          <w:rFonts w:ascii="Calibri" w:hAnsi="Calibri" w:cs="Calibri"/>
          <w:sz w:val="24"/>
          <w:szCs w:val="24"/>
        </w:rPr>
        <w:t>the</w:t>
      </w:r>
      <w:r w:rsidRPr="000250B8">
        <w:rPr>
          <w:rFonts w:ascii="Calibri" w:hAnsi="Calibri" w:cs="Calibri"/>
          <w:spacing w:val="27"/>
          <w:sz w:val="24"/>
          <w:szCs w:val="24"/>
        </w:rPr>
        <w:t xml:space="preserve"> </w:t>
      </w:r>
      <w:r w:rsidRPr="000250B8">
        <w:rPr>
          <w:rFonts w:ascii="Calibri" w:hAnsi="Calibri" w:cs="Calibri"/>
          <w:sz w:val="24"/>
          <w:szCs w:val="24"/>
        </w:rPr>
        <w:t>Company's</w:t>
      </w:r>
      <w:r w:rsidRPr="000250B8">
        <w:rPr>
          <w:rFonts w:ascii="Calibri" w:hAnsi="Calibri" w:cs="Calibri"/>
          <w:spacing w:val="28"/>
          <w:sz w:val="24"/>
          <w:szCs w:val="24"/>
        </w:rPr>
        <w:t xml:space="preserve"> </w:t>
      </w:r>
      <w:r w:rsidRPr="000250B8">
        <w:rPr>
          <w:rFonts w:ascii="Calibri" w:hAnsi="Calibri" w:cs="Calibri"/>
          <w:sz w:val="24"/>
          <w:szCs w:val="24"/>
        </w:rPr>
        <w:t>current insurance scheme.</w:t>
      </w:r>
    </w:p>
    <w:p w14:paraId="1D785F2A" w14:textId="77777777" w:rsidR="00D33776" w:rsidRPr="000250B8" w:rsidRDefault="00D33776" w:rsidP="00D33776">
      <w:pPr>
        <w:pStyle w:val="ListParagraph"/>
        <w:ind w:right="180"/>
        <w:jc w:val="both"/>
        <w:rPr>
          <w:rFonts w:ascii="Calibri" w:hAnsi="Calibri" w:cs="Calibri"/>
          <w:sz w:val="24"/>
          <w:szCs w:val="24"/>
          <w:u w:val="single"/>
        </w:rPr>
      </w:pPr>
    </w:p>
    <w:p w14:paraId="2DE79CDC" w14:textId="77777777" w:rsidR="00D33776" w:rsidRPr="000250B8" w:rsidRDefault="00D33776" w:rsidP="00D33776">
      <w:pPr>
        <w:pStyle w:val="ListParagraph"/>
        <w:numPr>
          <w:ilvl w:val="0"/>
          <w:numId w:val="4"/>
        </w:numPr>
        <w:tabs>
          <w:tab w:val="left" w:pos="769"/>
          <w:tab w:val="left" w:pos="770"/>
          <w:tab w:val="left" w:pos="4460"/>
        </w:tabs>
        <w:ind w:left="0" w:right="180" w:firstLine="0"/>
        <w:contextualSpacing w:val="0"/>
        <w:jc w:val="both"/>
        <w:rPr>
          <w:rFonts w:ascii="Calibri" w:hAnsi="Calibri" w:cs="Calibri"/>
          <w:sz w:val="24"/>
          <w:szCs w:val="24"/>
        </w:rPr>
      </w:pPr>
      <w:r w:rsidRPr="000250B8">
        <w:rPr>
          <w:rFonts w:ascii="Calibri" w:hAnsi="Calibri" w:cs="Calibri"/>
          <w:b/>
          <w:bCs/>
          <w:sz w:val="24"/>
          <w:szCs w:val="24"/>
          <w:u w:val="single"/>
        </w:rPr>
        <w:t>Provident</w:t>
      </w:r>
      <w:r w:rsidRPr="000250B8">
        <w:rPr>
          <w:rFonts w:ascii="Calibri" w:hAnsi="Calibri" w:cs="Calibri"/>
          <w:b/>
          <w:bCs/>
          <w:spacing w:val="-14"/>
          <w:sz w:val="24"/>
          <w:szCs w:val="24"/>
          <w:u w:val="single"/>
        </w:rPr>
        <w:t xml:space="preserve"> </w:t>
      </w:r>
      <w:r w:rsidRPr="000250B8">
        <w:rPr>
          <w:rFonts w:ascii="Calibri" w:hAnsi="Calibri" w:cs="Calibri"/>
          <w:b/>
          <w:bCs/>
          <w:sz w:val="24"/>
          <w:szCs w:val="24"/>
          <w:u w:val="single"/>
        </w:rPr>
        <w:t>Fund</w:t>
      </w:r>
      <w:r w:rsidRPr="000250B8">
        <w:rPr>
          <w:rFonts w:ascii="Calibri" w:hAnsi="Calibri" w:cs="Calibri"/>
          <w:b/>
          <w:bCs/>
          <w:spacing w:val="-13"/>
          <w:sz w:val="24"/>
          <w:szCs w:val="24"/>
          <w:u w:val="single"/>
        </w:rPr>
        <w:t xml:space="preserve"> </w:t>
      </w:r>
      <w:r w:rsidRPr="000250B8">
        <w:rPr>
          <w:rFonts w:ascii="Calibri" w:hAnsi="Calibri" w:cs="Calibri"/>
          <w:b/>
          <w:bCs/>
          <w:sz w:val="24"/>
          <w:szCs w:val="24"/>
          <w:u w:val="single"/>
        </w:rPr>
        <w:t>or</w:t>
      </w:r>
      <w:r w:rsidRPr="000250B8">
        <w:rPr>
          <w:rFonts w:ascii="Calibri" w:hAnsi="Calibri" w:cs="Calibri"/>
          <w:b/>
          <w:bCs/>
          <w:spacing w:val="-14"/>
          <w:sz w:val="24"/>
          <w:szCs w:val="24"/>
          <w:u w:val="single"/>
        </w:rPr>
        <w:t xml:space="preserve"> </w:t>
      </w:r>
      <w:r w:rsidRPr="000250B8">
        <w:rPr>
          <w:rFonts w:ascii="Calibri" w:hAnsi="Calibri" w:cs="Calibri"/>
          <w:b/>
          <w:bCs/>
          <w:sz w:val="24"/>
          <w:szCs w:val="24"/>
          <w:u w:val="single"/>
        </w:rPr>
        <w:t>Similar Mandatory Schemes.</w:t>
      </w:r>
      <w:r w:rsidRPr="000250B8">
        <w:rPr>
          <w:rFonts w:ascii="Calibri" w:hAnsi="Calibri" w:cs="Calibri"/>
          <w:sz w:val="24"/>
          <w:szCs w:val="24"/>
        </w:rPr>
        <w:t xml:space="preserve"> You are eligible for Provident Fund and Gratuity upon your employment commencement. You</w:t>
      </w:r>
      <w:r w:rsidRPr="000250B8">
        <w:rPr>
          <w:rFonts w:ascii="Calibri" w:hAnsi="Calibri" w:cs="Calibri"/>
          <w:spacing w:val="-4"/>
          <w:sz w:val="24"/>
          <w:szCs w:val="24"/>
        </w:rPr>
        <w:t xml:space="preserve"> </w:t>
      </w:r>
      <w:r w:rsidRPr="000250B8">
        <w:rPr>
          <w:rFonts w:ascii="Calibri" w:hAnsi="Calibri" w:cs="Calibri"/>
          <w:sz w:val="24"/>
          <w:szCs w:val="24"/>
        </w:rPr>
        <w:t>and</w:t>
      </w:r>
      <w:r w:rsidRPr="000250B8">
        <w:rPr>
          <w:rFonts w:ascii="Calibri" w:hAnsi="Calibri" w:cs="Calibri"/>
          <w:spacing w:val="-5"/>
          <w:sz w:val="24"/>
          <w:szCs w:val="24"/>
        </w:rPr>
        <w:t xml:space="preserve"> </w:t>
      </w:r>
      <w:r w:rsidRPr="000250B8">
        <w:rPr>
          <w:rFonts w:ascii="Calibri" w:hAnsi="Calibri" w:cs="Calibri"/>
          <w:sz w:val="24"/>
          <w:szCs w:val="24"/>
        </w:rPr>
        <w:t>the Company</w:t>
      </w:r>
      <w:r w:rsidRPr="000250B8">
        <w:rPr>
          <w:rFonts w:ascii="Calibri" w:hAnsi="Calibri" w:cs="Calibri"/>
          <w:spacing w:val="-8"/>
          <w:sz w:val="24"/>
          <w:szCs w:val="24"/>
        </w:rPr>
        <w:t xml:space="preserve"> </w:t>
      </w:r>
      <w:r w:rsidRPr="000250B8">
        <w:rPr>
          <w:rFonts w:ascii="Calibri" w:hAnsi="Calibri" w:cs="Calibri"/>
          <w:sz w:val="24"/>
          <w:szCs w:val="24"/>
        </w:rPr>
        <w:t>shall</w:t>
      </w:r>
      <w:r w:rsidRPr="000250B8">
        <w:rPr>
          <w:rFonts w:ascii="Calibri" w:hAnsi="Calibri" w:cs="Calibri"/>
          <w:spacing w:val="-6"/>
          <w:sz w:val="24"/>
          <w:szCs w:val="24"/>
        </w:rPr>
        <w:t xml:space="preserve"> </w:t>
      </w:r>
      <w:r w:rsidRPr="000250B8">
        <w:rPr>
          <w:rFonts w:ascii="Calibri" w:hAnsi="Calibri" w:cs="Calibri"/>
          <w:sz w:val="24"/>
          <w:szCs w:val="24"/>
        </w:rPr>
        <w:t>make</w:t>
      </w:r>
      <w:r w:rsidRPr="000250B8">
        <w:rPr>
          <w:rFonts w:ascii="Calibri" w:hAnsi="Calibri" w:cs="Calibri"/>
          <w:spacing w:val="-5"/>
          <w:sz w:val="24"/>
          <w:szCs w:val="24"/>
        </w:rPr>
        <w:t xml:space="preserve"> </w:t>
      </w:r>
      <w:r w:rsidRPr="000250B8">
        <w:rPr>
          <w:rFonts w:ascii="Calibri" w:hAnsi="Calibri" w:cs="Calibri"/>
          <w:sz w:val="24"/>
          <w:szCs w:val="24"/>
        </w:rPr>
        <w:t>contributions</w:t>
      </w:r>
      <w:r w:rsidRPr="000250B8">
        <w:rPr>
          <w:rFonts w:ascii="Calibri" w:hAnsi="Calibri" w:cs="Calibri"/>
          <w:spacing w:val="-3"/>
          <w:sz w:val="24"/>
          <w:szCs w:val="24"/>
        </w:rPr>
        <w:t xml:space="preserve"> </w:t>
      </w:r>
      <w:r w:rsidRPr="000250B8">
        <w:rPr>
          <w:rFonts w:ascii="Calibri" w:hAnsi="Calibri" w:cs="Calibri"/>
          <w:sz w:val="24"/>
          <w:szCs w:val="24"/>
        </w:rPr>
        <w:t>in</w:t>
      </w:r>
      <w:r w:rsidRPr="000250B8">
        <w:rPr>
          <w:rFonts w:ascii="Calibri" w:hAnsi="Calibri" w:cs="Calibri"/>
          <w:spacing w:val="-3"/>
          <w:sz w:val="24"/>
          <w:szCs w:val="24"/>
        </w:rPr>
        <w:t xml:space="preserve"> </w:t>
      </w:r>
      <w:r w:rsidRPr="000250B8">
        <w:rPr>
          <w:rFonts w:ascii="Calibri" w:hAnsi="Calibri" w:cs="Calibri"/>
          <w:sz w:val="24"/>
          <w:szCs w:val="24"/>
        </w:rPr>
        <w:t>accordance</w:t>
      </w:r>
      <w:r w:rsidRPr="000250B8">
        <w:rPr>
          <w:rFonts w:ascii="Calibri" w:hAnsi="Calibri" w:cs="Calibri"/>
          <w:spacing w:val="-3"/>
          <w:sz w:val="24"/>
          <w:szCs w:val="24"/>
        </w:rPr>
        <w:t xml:space="preserve"> </w:t>
      </w:r>
      <w:r w:rsidRPr="000250B8">
        <w:rPr>
          <w:rFonts w:ascii="Calibri" w:hAnsi="Calibri" w:cs="Calibri"/>
          <w:sz w:val="24"/>
          <w:szCs w:val="24"/>
        </w:rPr>
        <w:t>with</w:t>
      </w:r>
      <w:r w:rsidRPr="000250B8">
        <w:rPr>
          <w:rFonts w:ascii="Calibri" w:hAnsi="Calibri" w:cs="Calibri"/>
          <w:spacing w:val="-5"/>
          <w:sz w:val="24"/>
          <w:szCs w:val="24"/>
        </w:rPr>
        <w:t xml:space="preserve"> </w:t>
      </w:r>
      <w:r w:rsidRPr="000250B8">
        <w:rPr>
          <w:rFonts w:ascii="Calibri" w:hAnsi="Calibri" w:cs="Calibri"/>
          <w:sz w:val="24"/>
          <w:szCs w:val="24"/>
        </w:rPr>
        <w:t>the provisions of the Employees' Provident Fund and Miscellaneous Provisions Act, 1952.</w:t>
      </w:r>
    </w:p>
    <w:p w14:paraId="29796C28" w14:textId="77777777" w:rsidR="00D33776" w:rsidRPr="000250B8" w:rsidRDefault="00D33776" w:rsidP="00D33776">
      <w:pPr>
        <w:pStyle w:val="ListParagraph"/>
        <w:ind w:right="180"/>
        <w:jc w:val="both"/>
        <w:rPr>
          <w:rFonts w:ascii="Calibri" w:hAnsi="Calibri" w:cs="Calibri"/>
          <w:sz w:val="24"/>
          <w:szCs w:val="24"/>
        </w:rPr>
      </w:pPr>
    </w:p>
    <w:p w14:paraId="3236F1E8" w14:textId="77777777" w:rsidR="00D33776" w:rsidRPr="000250B8" w:rsidRDefault="00D33776" w:rsidP="00D33776">
      <w:pPr>
        <w:pStyle w:val="ListParagraph"/>
        <w:numPr>
          <w:ilvl w:val="0"/>
          <w:numId w:val="4"/>
        </w:numPr>
        <w:tabs>
          <w:tab w:val="left" w:pos="769"/>
          <w:tab w:val="left" w:pos="770"/>
          <w:tab w:val="left" w:pos="4460"/>
        </w:tabs>
        <w:ind w:left="0" w:right="180" w:firstLine="0"/>
        <w:contextualSpacing w:val="0"/>
        <w:jc w:val="both"/>
        <w:rPr>
          <w:rFonts w:ascii="Calibri" w:hAnsi="Calibri" w:cs="Calibri"/>
          <w:sz w:val="24"/>
          <w:szCs w:val="24"/>
        </w:rPr>
      </w:pPr>
      <w:r w:rsidRPr="000250B8">
        <w:rPr>
          <w:rFonts w:ascii="Calibri" w:hAnsi="Calibri" w:cs="Calibri"/>
          <w:sz w:val="24"/>
          <w:szCs w:val="24"/>
        </w:rPr>
        <w:t>You</w:t>
      </w:r>
      <w:r w:rsidRPr="000250B8">
        <w:rPr>
          <w:rFonts w:ascii="Calibri" w:hAnsi="Calibri" w:cs="Calibri"/>
          <w:spacing w:val="-2"/>
          <w:sz w:val="24"/>
          <w:szCs w:val="24"/>
        </w:rPr>
        <w:t xml:space="preserve"> </w:t>
      </w:r>
      <w:r w:rsidRPr="000250B8">
        <w:rPr>
          <w:rFonts w:ascii="Calibri" w:hAnsi="Calibri" w:cs="Calibri"/>
          <w:sz w:val="24"/>
          <w:szCs w:val="24"/>
        </w:rPr>
        <w:t>will</w:t>
      </w:r>
      <w:r w:rsidRPr="000250B8">
        <w:rPr>
          <w:rFonts w:ascii="Calibri" w:hAnsi="Calibri" w:cs="Calibri"/>
          <w:spacing w:val="-5"/>
          <w:sz w:val="24"/>
          <w:szCs w:val="24"/>
        </w:rPr>
        <w:t xml:space="preserve"> </w:t>
      </w:r>
      <w:r w:rsidRPr="000250B8">
        <w:rPr>
          <w:rFonts w:ascii="Calibri" w:hAnsi="Calibri" w:cs="Calibri"/>
          <w:sz w:val="24"/>
          <w:szCs w:val="24"/>
        </w:rPr>
        <w:t>be</w:t>
      </w:r>
      <w:r w:rsidRPr="000250B8">
        <w:rPr>
          <w:rFonts w:ascii="Calibri" w:hAnsi="Calibri" w:cs="Calibri"/>
          <w:spacing w:val="-5"/>
          <w:sz w:val="24"/>
          <w:szCs w:val="24"/>
        </w:rPr>
        <w:t xml:space="preserve"> </w:t>
      </w:r>
      <w:r w:rsidRPr="000250B8">
        <w:rPr>
          <w:rFonts w:ascii="Calibri" w:hAnsi="Calibri" w:cs="Calibri"/>
          <w:sz w:val="24"/>
          <w:szCs w:val="24"/>
        </w:rPr>
        <w:t>eligible</w:t>
      </w:r>
      <w:r w:rsidRPr="000250B8">
        <w:rPr>
          <w:rFonts w:ascii="Calibri" w:hAnsi="Calibri" w:cs="Calibri"/>
          <w:spacing w:val="-5"/>
          <w:sz w:val="24"/>
          <w:szCs w:val="24"/>
        </w:rPr>
        <w:t xml:space="preserve"> </w:t>
      </w:r>
      <w:r w:rsidRPr="000250B8">
        <w:rPr>
          <w:rFonts w:ascii="Calibri" w:hAnsi="Calibri" w:cs="Calibri"/>
          <w:sz w:val="24"/>
          <w:szCs w:val="24"/>
        </w:rPr>
        <w:t>to</w:t>
      </w:r>
      <w:r w:rsidRPr="000250B8">
        <w:rPr>
          <w:rFonts w:ascii="Calibri" w:hAnsi="Calibri" w:cs="Calibri"/>
          <w:spacing w:val="-7"/>
          <w:sz w:val="24"/>
          <w:szCs w:val="24"/>
        </w:rPr>
        <w:t xml:space="preserve"> </w:t>
      </w:r>
      <w:r w:rsidRPr="000250B8">
        <w:rPr>
          <w:rFonts w:ascii="Calibri" w:hAnsi="Calibri" w:cs="Calibri"/>
          <w:sz w:val="24"/>
          <w:szCs w:val="24"/>
        </w:rPr>
        <w:t>receive</w:t>
      </w:r>
      <w:r w:rsidRPr="000250B8">
        <w:rPr>
          <w:rFonts w:ascii="Calibri" w:hAnsi="Calibri" w:cs="Calibri"/>
          <w:spacing w:val="-7"/>
          <w:sz w:val="24"/>
          <w:szCs w:val="24"/>
        </w:rPr>
        <w:t xml:space="preserve"> </w:t>
      </w:r>
      <w:r w:rsidRPr="000250B8">
        <w:rPr>
          <w:rFonts w:ascii="Calibri" w:hAnsi="Calibri" w:cs="Calibri"/>
          <w:sz w:val="24"/>
          <w:szCs w:val="24"/>
        </w:rPr>
        <w:t>Gratuity</w:t>
      </w:r>
      <w:r w:rsidRPr="000250B8">
        <w:rPr>
          <w:rFonts w:ascii="Calibri" w:hAnsi="Calibri" w:cs="Calibri"/>
          <w:spacing w:val="-7"/>
          <w:sz w:val="24"/>
          <w:szCs w:val="24"/>
        </w:rPr>
        <w:t xml:space="preserve"> </w:t>
      </w:r>
      <w:r w:rsidRPr="000250B8">
        <w:rPr>
          <w:rFonts w:ascii="Calibri" w:hAnsi="Calibri" w:cs="Calibri"/>
          <w:sz w:val="24"/>
          <w:szCs w:val="24"/>
        </w:rPr>
        <w:t>in</w:t>
      </w:r>
      <w:r w:rsidRPr="000250B8">
        <w:rPr>
          <w:rFonts w:ascii="Calibri" w:hAnsi="Calibri" w:cs="Calibri"/>
          <w:spacing w:val="-7"/>
          <w:sz w:val="24"/>
          <w:szCs w:val="24"/>
        </w:rPr>
        <w:t xml:space="preserve"> </w:t>
      </w:r>
      <w:r w:rsidRPr="000250B8">
        <w:rPr>
          <w:rFonts w:ascii="Calibri" w:hAnsi="Calibri" w:cs="Calibri"/>
          <w:sz w:val="24"/>
          <w:szCs w:val="24"/>
        </w:rPr>
        <w:t>accordance</w:t>
      </w:r>
      <w:r w:rsidRPr="000250B8">
        <w:rPr>
          <w:rFonts w:ascii="Calibri" w:hAnsi="Calibri" w:cs="Calibri"/>
          <w:spacing w:val="-4"/>
          <w:sz w:val="24"/>
          <w:szCs w:val="24"/>
        </w:rPr>
        <w:t xml:space="preserve"> </w:t>
      </w:r>
      <w:r w:rsidRPr="000250B8">
        <w:rPr>
          <w:rFonts w:ascii="Calibri" w:hAnsi="Calibri" w:cs="Calibri"/>
          <w:sz w:val="24"/>
          <w:szCs w:val="24"/>
        </w:rPr>
        <w:t>with</w:t>
      </w:r>
      <w:r w:rsidRPr="000250B8">
        <w:rPr>
          <w:rFonts w:ascii="Calibri" w:hAnsi="Calibri" w:cs="Calibri"/>
          <w:spacing w:val="-7"/>
          <w:sz w:val="24"/>
          <w:szCs w:val="24"/>
        </w:rPr>
        <w:t xml:space="preserve"> </w:t>
      </w:r>
      <w:r w:rsidRPr="000250B8">
        <w:rPr>
          <w:rFonts w:ascii="Calibri" w:hAnsi="Calibri" w:cs="Calibri"/>
          <w:sz w:val="24"/>
          <w:szCs w:val="24"/>
        </w:rPr>
        <w:t>the</w:t>
      </w:r>
      <w:r w:rsidRPr="000250B8">
        <w:rPr>
          <w:rFonts w:ascii="Calibri" w:hAnsi="Calibri" w:cs="Calibri"/>
          <w:spacing w:val="-7"/>
          <w:sz w:val="24"/>
          <w:szCs w:val="24"/>
        </w:rPr>
        <w:t xml:space="preserve"> </w:t>
      </w:r>
      <w:r w:rsidRPr="000250B8">
        <w:rPr>
          <w:rFonts w:ascii="Calibri" w:hAnsi="Calibri" w:cs="Calibri"/>
          <w:sz w:val="24"/>
          <w:szCs w:val="24"/>
        </w:rPr>
        <w:t>terms and</w:t>
      </w:r>
      <w:r w:rsidRPr="000250B8">
        <w:rPr>
          <w:rFonts w:ascii="Calibri" w:hAnsi="Calibri" w:cs="Calibri"/>
          <w:spacing w:val="-2"/>
          <w:sz w:val="24"/>
          <w:szCs w:val="24"/>
        </w:rPr>
        <w:t xml:space="preserve"> </w:t>
      </w:r>
      <w:r w:rsidRPr="000250B8">
        <w:rPr>
          <w:rFonts w:ascii="Calibri" w:hAnsi="Calibri" w:cs="Calibri"/>
          <w:sz w:val="24"/>
          <w:szCs w:val="24"/>
        </w:rPr>
        <w:t>conditions</w:t>
      </w:r>
      <w:r w:rsidRPr="000250B8">
        <w:rPr>
          <w:rFonts w:ascii="Calibri" w:hAnsi="Calibri" w:cs="Calibri"/>
          <w:spacing w:val="-1"/>
          <w:sz w:val="24"/>
          <w:szCs w:val="24"/>
        </w:rPr>
        <w:t xml:space="preserve"> </w:t>
      </w:r>
      <w:r w:rsidRPr="000250B8">
        <w:rPr>
          <w:rFonts w:ascii="Calibri" w:hAnsi="Calibri" w:cs="Calibri"/>
          <w:sz w:val="24"/>
          <w:szCs w:val="24"/>
        </w:rPr>
        <w:t>stipulated under</w:t>
      </w:r>
      <w:r w:rsidRPr="000250B8">
        <w:rPr>
          <w:rFonts w:ascii="Calibri" w:hAnsi="Calibri" w:cs="Calibri"/>
          <w:spacing w:val="-2"/>
          <w:sz w:val="24"/>
          <w:szCs w:val="24"/>
        </w:rPr>
        <w:t xml:space="preserve"> </w:t>
      </w:r>
      <w:r w:rsidRPr="000250B8">
        <w:rPr>
          <w:rFonts w:ascii="Calibri" w:hAnsi="Calibri" w:cs="Calibri"/>
          <w:sz w:val="24"/>
          <w:szCs w:val="24"/>
        </w:rPr>
        <w:t>the Payment</w:t>
      </w:r>
      <w:r w:rsidRPr="000250B8">
        <w:rPr>
          <w:rFonts w:ascii="Calibri" w:hAnsi="Calibri" w:cs="Calibri"/>
          <w:spacing w:val="-2"/>
          <w:sz w:val="24"/>
          <w:szCs w:val="24"/>
        </w:rPr>
        <w:t xml:space="preserve"> </w:t>
      </w:r>
      <w:r w:rsidRPr="000250B8">
        <w:rPr>
          <w:rFonts w:ascii="Calibri" w:hAnsi="Calibri" w:cs="Calibri"/>
          <w:sz w:val="24"/>
          <w:szCs w:val="24"/>
        </w:rPr>
        <w:t>of Gratuity</w:t>
      </w:r>
      <w:r w:rsidRPr="000250B8">
        <w:rPr>
          <w:rFonts w:ascii="Calibri" w:hAnsi="Calibri" w:cs="Calibri"/>
          <w:spacing w:val="-3"/>
          <w:sz w:val="24"/>
          <w:szCs w:val="24"/>
        </w:rPr>
        <w:t xml:space="preserve"> </w:t>
      </w:r>
      <w:r w:rsidRPr="000250B8">
        <w:rPr>
          <w:rFonts w:ascii="Calibri" w:hAnsi="Calibri" w:cs="Calibri"/>
          <w:sz w:val="24"/>
          <w:szCs w:val="24"/>
        </w:rPr>
        <w:t>Act,</w:t>
      </w:r>
      <w:r w:rsidRPr="000250B8">
        <w:rPr>
          <w:rFonts w:ascii="Calibri" w:hAnsi="Calibri" w:cs="Calibri"/>
          <w:spacing w:val="-2"/>
          <w:sz w:val="24"/>
          <w:szCs w:val="24"/>
        </w:rPr>
        <w:t xml:space="preserve"> </w:t>
      </w:r>
      <w:r w:rsidRPr="000250B8">
        <w:rPr>
          <w:rFonts w:ascii="Calibri" w:hAnsi="Calibri" w:cs="Calibri"/>
          <w:sz w:val="24"/>
          <w:szCs w:val="24"/>
        </w:rPr>
        <w:t>1972.</w:t>
      </w:r>
    </w:p>
    <w:p w14:paraId="00EB0DAD" w14:textId="77777777" w:rsidR="00D33776" w:rsidRPr="000250B8" w:rsidRDefault="00D33776" w:rsidP="00D33776">
      <w:pPr>
        <w:pStyle w:val="ListParagraph"/>
        <w:ind w:right="180"/>
        <w:jc w:val="both"/>
        <w:rPr>
          <w:rFonts w:ascii="Calibri" w:hAnsi="Calibri" w:cs="Calibri"/>
          <w:sz w:val="24"/>
          <w:szCs w:val="24"/>
        </w:rPr>
      </w:pPr>
    </w:p>
    <w:p w14:paraId="547868C2" w14:textId="77777777" w:rsidR="00D33776" w:rsidRPr="000250B8" w:rsidRDefault="00D33776" w:rsidP="00D33776">
      <w:pPr>
        <w:pStyle w:val="ListParagraph"/>
        <w:numPr>
          <w:ilvl w:val="0"/>
          <w:numId w:val="4"/>
        </w:numPr>
        <w:tabs>
          <w:tab w:val="left" w:pos="769"/>
          <w:tab w:val="left" w:pos="770"/>
          <w:tab w:val="left" w:pos="4460"/>
        </w:tabs>
        <w:ind w:left="0" w:right="180" w:firstLine="0"/>
        <w:contextualSpacing w:val="0"/>
        <w:jc w:val="both"/>
        <w:rPr>
          <w:rFonts w:ascii="Calibri" w:hAnsi="Calibri" w:cs="Calibri"/>
          <w:sz w:val="24"/>
          <w:szCs w:val="24"/>
        </w:rPr>
      </w:pPr>
      <w:r w:rsidRPr="000250B8">
        <w:rPr>
          <w:rFonts w:ascii="Calibri" w:hAnsi="Calibri" w:cs="Calibri"/>
          <w:sz w:val="24"/>
          <w:szCs w:val="24"/>
        </w:rPr>
        <w:t>If</w:t>
      </w:r>
      <w:r w:rsidRPr="000250B8">
        <w:rPr>
          <w:rFonts w:ascii="Calibri" w:hAnsi="Calibri" w:cs="Calibri"/>
          <w:spacing w:val="-14"/>
          <w:sz w:val="24"/>
          <w:szCs w:val="24"/>
        </w:rPr>
        <w:t xml:space="preserve"> </w:t>
      </w:r>
      <w:r w:rsidRPr="000250B8">
        <w:rPr>
          <w:rFonts w:ascii="Calibri" w:hAnsi="Calibri" w:cs="Calibri"/>
          <w:sz w:val="24"/>
          <w:szCs w:val="24"/>
        </w:rPr>
        <w:t>applicable,</w:t>
      </w:r>
      <w:r w:rsidRPr="000250B8">
        <w:rPr>
          <w:rFonts w:ascii="Calibri" w:hAnsi="Calibri" w:cs="Calibri"/>
          <w:spacing w:val="-14"/>
          <w:sz w:val="24"/>
          <w:szCs w:val="24"/>
        </w:rPr>
        <w:t xml:space="preserve"> </w:t>
      </w:r>
      <w:r w:rsidRPr="000250B8">
        <w:rPr>
          <w:rFonts w:ascii="Calibri" w:hAnsi="Calibri" w:cs="Calibri"/>
          <w:sz w:val="24"/>
          <w:szCs w:val="24"/>
        </w:rPr>
        <w:t>you</w:t>
      </w:r>
      <w:r w:rsidRPr="000250B8">
        <w:rPr>
          <w:rFonts w:ascii="Calibri" w:hAnsi="Calibri" w:cs="Calibri"/>
          <w:spacing w:val="-14"/>
          <w:sz w:val="24"/>
          <w:szCs w:val="24"/>
        </w:rPr>
        <w:t xml:space="preserve"> </w:t>
      </w:r>
      <w:r w:rsidRPr="000250B8">
        <w:rPr>
          <w:rFonts w:ascii="Calibri" w:hAnsi="Calibri" w:cs="Calibri"/>
          <w:sz w:val="24"/>
          <w:szCs w:val="24"/>
        </w:rPr>
        <w:t>will</w:t>
      </w:r>
      <w:r w:rsidRPr="000250B8">
        <w:rPr>
          <w:rFonts w:ascii="Calibri" w:hAnsi="Calibri" w:cs="Calibri"/>
          <w:spacing w:val="-14"/>
          <w:sz w:val="24"/>
          <w:szCs w:val="24"/>
        </w:rPr>
        <w:t xml:space="preserve"> </w:t>
      </w:r>
      <w:r w:rsidRPr="000250B8">
        <w:rPr>
          <w:rFonts w:ascii="Calibri" w:hAnsi="Calibri" w:cs="Calibri"/>
          <w:sz w:val="24"/>
          <w:szCs w:val="24"/>
        </w:rPr>
        <w:t>be</w:t>
      </w:r>
      <w:r w:rsidRPr="000250B8">
        <w:rPr>
          <w:rFonts w:ascii="Calibri" w:hAnsi="Calibri" w:cs="Calibri"/>
          <w:spacing w:val="-14"/>
          <w:sz w:val="24"/>
          <w:szCs w:val="24"/>
        </w:rPr>
        <w:t xml:space="preserve"> </w:t>
      </w:r>
      <w:r w:rsidRPr="000250B8">
        <w:rPr>
          <w:rFonts w:ascii="Calibri" w:hAnsi="Calibri" w:cs="Calibri"/>
          <w:sz w:val="24"/>
          <w:szCs w:val="24"/>
        </w:rPr>
        <w:t>entitled</w:t>
      </w:r>
      <w:r w:rsidRPr="000250B8">
        <w:rPr>
          <w:rFonts w:ascii="Calibri" w:hAnsi="Calibri" w:cs="Calibri"/>
          <w:spacing w:val="-14"/>
          <w:sz w:val="24"/>
          <w:szCs w:val="24"/>
        </w:rPr>
        <w:t xml:space="preserve"> </w:t>
      </w:r>
      <w:r w:rsidRPr="000250B8">
        <w:rPr>
          <w:rFonts w:ascii="Calibri" w:hAnsi="Calibri" w:cs="Calibri"/>
          <w:sz w:val="24"/>
          <w:szCs w:val="24"/>
        </w:rPr>
        <w:t>to</w:t>
      </w:r>
      <w:r w:rsidRPr="000250B8">
        <w:rPr>
          <w:rFonts w:ascii="Calibri" w:hAnsi="Calibri" w:cs="Calibri"/>
          <w:spacing w:val="-14"/>
          <w:sz w:val="24"/>
          <w:szCs w:val="24"/>
        </w:rPr>
        <w:t xml:space="preserve"> a </w:t>
      </w:r>
      <w:r w:rsidRPr="000250B8">
        <w:rPr>
          <w:rFonts w:ascii="Calibri" w:hAnsi="Calibri" w:cs="Calibri"/>
          <w:sz w:val="24"/>
          <w:szCs w:val="24"/>
        </w:rPr>
        <w:t>statutory</w:t>
      </w:r>
      <w:r w:rsidRPr="000250B8">
        <w:rPr>
          <w:rFonts w:ascii="Calibri" w:hAnsi="Calibri" w:cs="Calibri"/>
          <w:spacing w:val="-13"/>
          <w:sz w:val="24"/>
          <w:szCs w:val="24"/>
        </w:rPr>
        <w:t xml:space="preserve"> </w:t>
      </w:r>
      <w:r w:rsidRPr="000250B8">
        <w:rPr>
          <w:rFonts w:ascii="Calibri" w:hAnsi="Calibri" w:cs="Calibri"/>
          <w:sz w:val="24"/>
          <w:szCs w:val="24"/>
        </w:rPr>
        <w:t>bonus</w:t>
      </w:r>
      <w:r w:rsidRPr="000250B8">
        <w:rPr>
          <w:rFonts w:ascii="Calibri" w:hAnsi="Calibri" w:cs="Calibri"/>
          <w:spacing w:val="-14"/>
          <w:sz w:val="24"/>
          <w:szCs w:val="24"/>
        </w:rPr>
        <w:t xml:space="preserve"> </w:t>
      </w:r>
      <w:proofErr w:type="gramStart"/>
      <w:r w:rsidRPr="000250B8">
        <w:rPr>
          <w:rFonts w:ascii="Calibri" w:hAnsi="Calibri" w:cs="Calibri"/>
          <w:sz w:val="24"/>
          <w:szCs w:val="24"/>
        </w:rPr>
        <w:t>payout</w:t>
      </w:r>
      <w:proofErr w:type="gramEnd"/>
      <w:r w:rsidRPr="000250B8">
        <w:rPr>
          <w:rFonts w:ascii="Calibri" w:hAnsi="Calibri" w:cs="Calibri"/>
          <w:spacing w:val="-14"/>
          <w:sz w:val="24"/>
          <w:szCs w:val="24"/>
        </w:rPr>
        <w:t xml:space="preserve"> </w:t>
      </w:r>
      <w:r w:rsidRPr="000250B8">
        <w:rPr>
          <w:rFonts w:ascii="Calibri" w:hAnsi="Calibri" w:cs="Calibri"/>
          <w:sz w:val="24"/>
          <w:szCs w:val="24"/>
        </w:rPr>
        <w:t>under</w:t>
      </w:r>
      <w:r w:rsidRPr="000250B8">
        <w:rPr>
          <w:rFonts w:ascii="Calibri" w:hAnsi="Calibri" w:cs="Calibri"/>
          <w:spacing w:val="-14"/>
          <w:sz w:val="24"/>
          <w:szCs w:val="24"/>
        </w:rPr>
        <w:t xml:space="preserve"> </w:t>
      </w:r>
      <w:r w:rsidRPr="000250B8">
        <w:rPr>
          <w:rFonts w:ascii="Calibri" w:hAnsi="Calibri" w:cs="Calibri"/>
          <w:sz w:val="24"/>
          <w:szCs w:val="24"/>
        </w:rPr>
        <w:t>the Payment of Bonus Act, 1965.</w:t>
      </w:r>
    </w:p>
    <w:p w14:paraId="2A57BC30" w14:textId="77777777" w:rsidR="00D33776" w:rsidRPr="000250B8" w:rsidRDefault="00D33776" w:rsidP="00D33776">
      <w:pPr>
        <w:pStyle w:val="ListParagraph"/>
        <w:ind w:left="0" w:right="180" w:hanging="19"/>
        <w:jc w:val="both"/>
        <w:rPr>
          <w:rFonts w:ascii="Calibri" w:hAnsi="Calibri" w:cs="Calibri"/>
          <w:sz w:val="24"/>
          <w:szCs w:val="24"/>
          <w:u w:val="single"/>
        </w:rPr>
      </w:pPr>
    </w:p>
    <w:p w14:paraId="02DB36FD" w14:textId="77777777" w:rsidR="00D33776" w:rsidRPr="000250B8" w:rsidRDefault="00D33776" w:rsidP="00D33776">
      <w:pPr>
        <w:pStyle w:val="BodyText"/>
        <w:numPr>
          <w:ilvl w:val="0"/>
          <w:numId w:val="4"/>
        </w:numPr>
        <w:ind w:left="0" w:right="180" w:firstLine="0"/>
        <w:jc w:val="both"/>
        <w:rPr>
          <w:rFonts w:ascii="Calibri" w:hAnsi="Calibri" w:cs="Calibri"/>
          <w:sz w:val="24"/>
          <w:szCs w:val="24"/>
        </w:rPr>
      </w:pPr>
      <w:r w:rsidRPr="000250B8">
        <w:rPr>
          <w:rFonts w:ascii="Calibri" w:hAnsi="Calibri" w:cs="Calibri"/>
          <w:b/>
          <w:bCs/>
          <w:sz w:val="24"/>
          <w:szCs w:val="24"/>
          <w:u w:val="single"/>
        </w:rPr>
        <w:t>Maternity Benefits</w:t>
      </w:r>
      <w:r w:rsidRPr="000250B8">
        <w:rPr>
          <w:rFonts w:ascii="Calibri" w:hAnsi="Calibri" w:cs="Calibri"/>
          <w:b/>
          <w:bCs/>
          <w:sz w:val="24"/>
          <w:szCs w:val="24"/>
        </w:rPr>
        <w:t xml:space="preserve">. </w:t>
      </w:r>
      <w:r w:rsidRPr="000250B8">
        <w:rPr>
          <w:rFonts w:ascii="Calibri" w:hAnsi="Calibri" w:cs="Calibri"/>
          <w:sz w:val="24"/>
          <w:szCs w:val="24"/>
        </w:rPr>
        <w:t xml:space="preserve">You shall be entitled to the benefits available under the Maternity Amendment Act 2017, if applicable. </w:t>
      </w:r>
    </w:p>
    <w:p w14:paraId="2ED92835" w14:textId="77777777" w:rsidR="00D33776" w:rsidRPr="000250B8" w:rsidRDefault="00D33776" w:rsidP="00D33776">
      <w:pPr>
        <w:pStyle w:val="BodyText"/>
        <w:ind w:right="180"/>
        <w:jc w:val="both"/>
        <w:rPr>
          <w:rFonts w:ascii="Calibri" w:hAnsi="Calibri" w:cs="Calibri"/>
          <w:sz w:val="24"/>
          <w:szCs w:val="24"/>
        </w:rPr>
      </w:pPr>
    </w:p>
    <w:p w14:paraId="5BE837BF" w14:textId="77777777" w:rsidR="00D33776" w:rsidRPr="000250B8" w:rsidRDefault="00D33776" w:rsidP="00D33776">
      <w:pPr>
        <w:pStyle w:val="BodyText"/>
        <w:numPr>
          <w:ilvl w:val="0"/>
          <w:numId w:val="4"/>
        </w:numPr>
        <w:ind w:left="0" w:right="180" w:firstLine="0"/>
        <w:jc w:val="both"/>
        <w:rPr>
          <w:rFonts w:ascii="Calibri" w:hAnsi="Calibri" w:cs="Calibri"/>
          <w:sz w:val="24"/>
          <w:szCs w:val="24"/>
        </w:rPr>
      </w:pPr>
      <w:r w:rsidRPr="000250B8">
        <w:rPr>
          <w:rFonts w:ascii="Calibri" w:hAnsi="Calibri" w:cs="Calibri"/>
          <w:b/>
          <w:bCs/>
          <w:sz w:val="24"/>
          <w:szCs w:val="24"/>
          <w:u w:val="single"/>
        </w:rPr>
        <w:t>Paternity Benefits.</w:t>
      </w:r>
      <w:r w:rsidRPr="000250B8">
        <w:rPr>
          <w:rFonts w:ascii="Calibri" w:hAnsi="Calibri" w:cs="Calibri"/>
          <w:sz w:val="24"/>
          <w:szCs w:val="24"/>
        </w:rPr>
        <w:t xml:space="preserve"> You shall be entitled to 4 working days of leaves as per the Maternity and Paternity Policy of the organization, If applicable.</w:t>
      </w:r>
    </w:p>
    <w:p w14:paraId="76AF7798" w14:textId="77777777" w:rsidR="00D33776" w:rsidRPr="000250B8" w:rsidRDefault="00D33776" w:rsidP="00D33776">
      <w:pPr>
        <w:ind w:right="180"/>
        <w:jc w:val="both"/>
        <w:rPr>
          <w:rFonts w:ascii="Calibri" w:hAnsi="Calibri" w:cs="Calibri"/>
          <w:sz w:val="24"/>
          <w:szCs w:val="24"/>
        </w:rPr>
      </w:pPr>
    </w:p>
    <w:p w14:paraId="448C00EC" w14:textId="77777777" w:rsidR="00D33776" w:rsidRPr="000250B8" w:rsidRDefault="00D33776" w:rsidP="00D33776">
      <w:pPr>
        <w:pStyle w:val="BodyText"/>
        <w:ind w:right="180"/>
        <w:jc w:val="both"/>
        <w:rPr>
          <w:rFonts w:ascii="Calibri" w:hAnsi="Calibri" w:cs="Calibri"/>
          <w:b/>
          <w:bCs/>
          <w:w w:val="105"/>
          <w:sz w:val="24"/>
          <w:szCs w:val="24"/>
          <w:u w:val="single"/>
        </w:rPr>
      </w:pPr>
      <w:r w:rsidRPr="000250B8">
        <w:rPr>
          <w:rFonts w:ascii="Calibri" w:hAnsi="Calibri" w:cs="Calibri"/>
          <w:b/>
          <w:bCs/>
          <w:w w:val="105"/>
          <w:sz w:val="24"/>
          <w:szCs w:val="24"/>
          <w:u w:val="single"/>
        </w:rPr>
        <w:t>Expenses</w:t>
      </w:r>
    </w:p>
    <w:p w14:paraId="4A0C3D91" w14:textId="77777777" w:rsidR="00D33776" w:rsidRPr="000250B8" w:rsidRDefault="00D33776" w:rsidP="00D33776">
      <w:pPr>
        <w:pStyle w:val="BodyText"/>
        <w:numPr>
          <w:ilvl w:val="0"/>
          <w:numId w:val="4"/>
        </w:numPr>
        <w:ind w:left="0" w:right="180" w:firstLine="0"/>
        <w:jc w:val="both"/>
        <w:rPr>
          <w:rFonts w:ascii="Calibri" w:hAnsi="Calibri" w:cs="Calibri"/>
          <w:w w:val="105"/>
          <w:sz w:val="24"/>
          <w:szCs w:val="24"/>
        </w:rPr>
      </w:pPr>
      <w:r w:rsidRPr="000250B8">
        <w:rPr>
          <w:rFonts w:ascii="Calibri" w:hAnsi="Calibri" w:cs="Calibri"/>
          <w:w w:val="105"/>
          <w:sz w:val="24"/>
          <w:szCs w:val="24"/>
        </w:rPr>
        <w:t>In</w:t>
      </w:r>
      <w:r w:rsidRPr="000250B8">
        <w:rPr>
          <w:rFonts w:ascii="Calibri" w:hAnsi="Calibri" w:cs="Calibri"/>
          <w:spacing w:val="69"/>
          <w:w w:val="150"/>
          <w:sz w:val="24"/>
          <w:szCs w:val="24"/>
        </w:rPr>
        <w:t xml:space="preserve"> </w:t>
      </w:r>
      <w:r w:rsidRPr="000250B8">
        <w:rPr>
          <w:rFonts w:ascii="Calibri" w:hAnsi="Calibri" w:cs="Calibri"/>
          <w:w w:val="105"/>
          <w:sz w:val="24"/>
          <w:szCs w:val="24"/>
        </w:rPr>
        <w:t>addition</w:t>
      </w:r>
      <w:r w:rsidRPr="000250B8">
        <w:rPr>
          <w:rFonts w:ascii="Calibri" w:hAnsi="Calibri" w:cs="Calibri"/>
          <w:spacing w:val="70"/>
          <w:w w:val="105"/>
          <w:sz w:val="24"/>
          <w:szCs w:val="24"/>
        </w:rPr>
        <w:t xml:space="preserve"> </w:t>
      </w:r>
      <w:r w:rsidRPr="000250B8">
        <w:rPr>
          <w:rFonts w:ascii="Calibri" w:hAnsi="Calibri" w:cs="Calibri"/>
          <w:w w:val="105"/>
          <w:sz w:val="24"/>
          <w:szCs w:val="24"/>
        </w:rPr>
        <w:t>to</w:t>
      </w:r>
      <w:r w:rsidRPr="000250B8">
        <w:rPr>
          <w:rFonts w:ascii="Calibri" w:hAnsi="Calibri" w:cs="Calibri"/>
          <w:spacing w:val="57"/>
          <w:w w:val="150"/>
          <w:sz w:val="24"/>
          <w:szCs w:val="24"/>
        </w:rPr>
        <w:t xml:space="preserve"> </w:t>
      </w:r>
      <w:r w:rsidRPr="000250B8">
        <w:rPr>
          <w:rFonts w:ascii="Calibri" w:hAnsi="Calibri" w:cs="Calibri"/>
          <w:w w:val="105"/>
          <w:sz w:val="24"/>
          <w:szCs w:val="24"/>
        </w:rPr>
        <w:t>your</w:t>
      </w:r>
      <w:r w:rsidRPr="000250B8">
        <w:rPr>
          <w:rFonts w:ascii="Calibri" w:hAnsi="Calibri" w:cs="Calibri"/>
          <w:spacing w:val="75"/>
          <w:w w:val="105"/>
          <w:sz w:val="24"/>
          <w:szCs w:val="24"/>
        </w:rPr>
        <w:t xml:space="preserve"> </w:t>
      </w:r>
      <w:r w:rsidRPr="000250B8">
        <w:rPr>
          <w:rFonts w:ascii="Calibri" w:hAnsi="Calibri" w:cs="Calibri"/>
          <w:w w:val="105"/>
          <w:sz w:val="24"/>
          <w:szCs w:val="24"/>
        </w:rPr>
        <w:t>remuneration,</w:t>
      </w:r>
      <w:r w:rsidRPr="000250B8">
        <w:rPr>
          <w:rFonts w:ascii="Calibri" w:hAnsi="Calibri" w:cs="Calibri"/>
          <w:spacing w:val="56"/>
          <w:w w:val="150"/>
          <w:sz w:val="24"/>
          <w:szCs w:val="24"/>
        </w:rPr>
        <w:t xml:space="preserve"> </w:t>
      </w:r>
      <w:r w:rsidRPr="000250B8">
        <w:rPr>
          <w:rFonts w:ascii="Calibri" w:hAnsi="Calibri" w:cs="Calibri"/>
          <w:w w:val="105"/>
          <w:sz w:val="24"/>
          <w:szCs w:val="24"/>
        </w:rPr>
        <w:t>you</w:t>
      </w:r>
      <w:r w:rsidRPr="000250B8">
        <w:rPr>
          <w:rFonts w:ascii="Calibri" w:hAnsi="Calibri" w:cs="Calibri"/>
          <w:spacing w:val="68"/>
          <w:w w:val="105"/>
          <w:sz w:val="24"/>
          <w:szCs w:val="24"/>
        </w:rPr>
        <w:t xml:space="preserve"> </w:t>
      </w:r>
      <w:r w:rsidRPr="000250B8">
        <w:rPr>
          <w:rFonts w:ascii="Calibri" w:hAnsi="Calibri" w:cs="Calibri"/>
          <w:w w:val="105"/>
          <w:sz w:val="24"/>
          <w:szCs w:val="24"/>
        </w:rPr>
        <w:t>will</w:t>
      </w:r>
      <w:r w:rsidRPr="000250B8">
        <w:rPr>
          <w:rFonts w:ascii="Calibri" w:hAnsi="Calibri" w:cs="Calibri"/>
          <w:spacing w:val="64"/>
          <w:w w:val="105"/>
          <w:sz w:val="24"/>
          <w:szCs w:val="24"/>
        </w:rPr>
        <w:t xml:space="preserve"> </w:t>
      </w:r>
      <w:r w:rsidRPr="000250B8">
        <w:rPr>
          <w:rFonts w:ascii="Calibri" w:hAnsi="Calibri" w:cs="Calibri"/>
          <w:w w:val="105"/>
          <w:sz w:val="24"/>
          <w:szCs w:val="24"/>
        </w:rPr>
        <w:t>be</w:t>
      </w:r>
      <w:r w:rsidRPr="000250B8">
        <w:rPr>
          <w:rFonts w:ascii="Calibri" w:hAnsi="Calibri" w:cs="Calibri"/>
          <w:spacing w:val="57"/>
          <w:w w:val="105"/>
          <w:sz w:val="24"/>
          <w:szCs w:val="24"/>
        </w:rPr>
        <w:t xml:space="preserve"> </w:t>
      </w:r>
      <w:r w:rsidRPr="000250B8">
        <w:rPr>
          <w:rFonts w:ascii="Calibri" w:hAnsi="Calibri" w:cs="Calibri"/>
          <w:w w:val="105"/>
          <w:sz w:val="24"/>
          <w:szCs w:val="24"/>
        </w:rPr>
        <w:t>reimbursed</w:t>
      </w:r>
      <w:r w:rsidRPr="000250B8">
        <w:rPr>
          <w:rFonts w:ascii="Calibri" w:hAnsi="Calibri" w:cs="Calibri"/>
          <w:spacing w:val="74"/>
          <w:w w:val="105"/>
          <w:sz w:val="24"/>
          <w:szCs w:val="24"/>
        </w:rPr>
        <w:t xml:space="preserve"> </w:t>
      </w:r>
      <w:r w:rsidRPr="000250B8">
        <w:rPr>
          <w:rFonts w:ascii="Calibri" w:hAnsi="Calibri" w:cs="Calibri"/>
          <w:w w:val="105"/>
          <w:sz w:val="24"/>
          <w:szCs w:val="24"/>
        </w:rPr>
        <w:t>all</w:t>
      </w:r>
      <w:r w:rsidRPr="000250B8">
        <w:rPr>
          <w:rFonts w:ascii="Calibri" w:hAnsi="Calibri" w:cs="Calibri"/>
          <w:spacing w:val="78"/>
          <w:w w:val="105"/>
          <w:sz w:val="24"/>
          <w:szCs w:val="24"/>
        </w:rPr>
        <w:t xml:space="preserve"> </w:t>
      </w:r>
      <w:r w:rsidRPr="000250B8">
        <w:rPr>
          <w:rFonts w:ascii="Calibri" w:hAnsi="Calibri" w:cs="Calibri"/>
          <w:w w:val="105"/>
          <w:sz w:val="24"/>
          <w:szCs w:val="24"/>
        </w:rPr>
        <w:t>reasonable</w:t>
      </w:r>
      <w:r w:rsidRPr="000250B8">
        <w:rPr>
          <w:rFonts w:ascii="Calibri" w:hAnsi="Calibri" w:cs="Calibri"/>
          <w:spacing w:val="64"/>
          <w:w w:val="105"/>
          <w:sz w:val="24"/>
          <w:szCs w:val="24"/>
        </w:rPr>
        <w:t xml:space="preserve"> </w:t>
      </w:r>
      <w:r w:rsidRPr="000250B8">
        <w:rPr>
          <w:rFonts w:ascii="Calibri" w:hAnsi="Calibri" w:cs="Calibri"/>
          <w:spacing w:val="-2"/>
          <w:w w:val="105"/>
          <w:sz w:val="24"/>
          <w:szCs w:val="24"/>
        </w:rPr>
        <w:t xml:space="preserve">expenses </w:t>
      </w:r>
      <w:r w:rsidRPr="000250B8">
        <w:rPr>
          <w:rFonts w:ascii="Calibri" w:hAnsi="Calibri" w:cs="Calibri"/>
          <w:noProof/>
          <w:sz w:val="24"/>
          <w:szCs w:val="24"/>
        </w:rPr>
        <mc:AlternateContent>
          <mc:Choice Requires="wps">
            <w:drawing>
              <wp:anchor distT="0" distB="0" distL="114300" distR="114300" simplePos="0" relativeHeight="251661312" behindDoc="0" locked="0" layoutInCell="1" allowOverlap="1" wp14:anchorId="616F8347" wp14:editId="0E0C2C9D">
                <wp:simplePos x="0" y="0"/>
                <wp:positionH relativeFrom="page">
                  <wp:posOffset>3175</wp:posOffset>
                </wp:positionH>
                <wp:positionV relativeFrom="page">
                  <wp:posOffset>868045</wp:posOffset>
                </wp:positionV>
                <wp:extent cx="0" cy="0"/>
                <wp:effectExtent l="0" t="0" r="0" b="0"/>
                <wp:wrapNone/>
                <wp:docPr id="7" name="Straight Connector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0"/>
                        </a:xfrm>
                        <a:prstGeom prst="line">
                          <a:avLst/>
                        </a:prstGeom>
                        <a:noFill/>
                        <a:ln w="6115">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903E239" id="Straight Connector 7" o:spid="_x0000_s1026" style="position:absolute;z-index:25166131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25pt,68.35pt" to=".25pt,68.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" strokeweight=".16986mm">
                <w10:wrap anchorx="page" anchory="page"/>
              </v:line>
            </w:pict>
          </mc:Fallback>
        </mc:AlternateContent>
      </w:r>
      <w:r w:rsidRPr="000250B8">
        <w:rPr>
          <w:rFonts w:ascii="Calibri" w:hAnsi="Calibri" w:cs="Calibri"/>
          <w:noProof/>
          <w:sz w:val="24"/>
          <w:szCs w:val="24"/>
        </w:rPr>
        <mc:AlternateContent>
          <mc:Choice Requires="wps">
            <w:drawing>
              <wp:anchor distT="0" distB="0" distL="114300" distR="114300" simplePos="0" relativeHeight="251662336" behindDoc="0" locked="0" layoutInCell="1" allowOverlap="1" wp14:anchorId="04183325" wp14:editId="2F6EB715">
                <wp:simplePos x="0" y="0"/>
                <wp:positionH relativeFrom="page">
                  <wp:posOffset>7576820</wp:posOffset>
                </wp:positionH>
                <wp:positionV relativeFrom="page">
                  <wp:posOffset>10034270</wp:posOffset>
                </wp:positionV>
                <wp:extent cx="0" cy="0"/>
                <wp:effectExtent l="0" t="0" r="0" b="0"/>
                <wp:wrapNone/>
                <wp:docPr id="6" name="Straight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0"/>
                        </a:xfrm>
                        <a:prstGeom prst="line">
                          <a:avLst/>
                        </a:prstGeom>
                        <a:noFill/>
                        <a:ln w="12230">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7790F83" id="Straight Connector 6" o:spid="_x0000_s1026" style="position:absolute;z-index:25166233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596.6pt,790.1pt" to="596.6pt,790.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" strokeweight=".33972mm">
                <w10:wrap anchorx="page" anchory="page"/>
              </v:line>
            </w:pict>
          </mc:Fallback>
        </mc:AlternateContent>
      </w:r>
      <w:r w:rsidRPr="000250B8">
        <w:rPr>
          <w:rFonts w:ascii="Calibri" w:hAnsi="Calibri" w:cs="Calibri"/>
          <w:noProof/>
          <w:sz w:val="24"/>
          <w:szCs w:val="24"/>
        </w:rPr>
        <mc:AlternateContent>
          <mc:Choice Requires="wps">
            <w:drawing>
              <wp:anchor distT="0" distB="0" distL="114300" distR="114300" simplePos="0" relativeHeight="251663360" behindDoc="0" locked="0" layoutInCell="1" allowOverlap="1" wp14:anchorId="457273A6" wp14:editId="52CB8B09">
                <wp:simplePos x="0" y="0"/>
                <wp:positionH relativeFrom="page">
                  <wp:posOffset>7674610</wp:posOffset>
                </wp:positionH>
                <wp:positionV relativeFrom="page">
                  <wp:posOffset>10039985</wp:posOffset>
                </wp:positionV>
                <wp:extent cx="0" cy="0"/>
                <wp:effectExtent l="0" t="0" r="0" b="0"/>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0"/>
                        </a:xfrm>
                        <a:prstGeom prst="line">
                          <a:avLst/>
                        </a:prstGeom>
                        <a:noFill/>
                        <a:ln w="6115">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1A2EFAE" id="Straight Connector 4" o:spid="_x0000_s1026" style="position:absolute;z-index:25166336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604.3pt,790.55pt" to="604.3pt,790.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" strokeweight=".16986mm">
                <w10:wrap anchorx="page" anchory="page"/>
              </v:line>
            </w:pict>
          </mc:Fallback>
        </mc:AlternateContent>
      </w:r>
      <w:r w:rsidRPr="000250B8">
        <w:rPr>
          <w:rFonts w:ascii="Calibri" w:hAnsi="Calibri" w:cs="Calibri"/>
          <w:w w:val="105"/>
          <w:sz w:val="24"/>
          <w:szCs w:val="24"/>
        </w:rPr>
        <w:t>properly, wholly, exclusively and necessarily incurred by you in the discharge of your duties under this appointment letter upon production of receipts or other evidence for them and subject to your complying with the requirements of the Company’s policy</w:t>
      </w:r>
      <w:r w:rsidRPr="000250B8">
        <w:rPr>
          <w:rFonts w:ascii="Calibri" w:hAnsi="Calibri" w:cs="Calibri"/>
          <w:spacing w:val="40"/>
          <w:w w:val="105"/>
          <w:sz w:val="24"/>
          <w:szCs w:val="24"/>
        </w:rPr>
        <w:t xml:space="preserve"> </w:t>
      </w:r>
      <w:r w:rsidRPr="000250B8">
        <w:rPr>
          <w:rFonts w:ascii="Calibri" w:hAnsi="Calibri" w:cs="Calibri"/>
          <w:w w:val="105"/>
          <w:sz w:val="24"/>
          <w:szCs w:val="24"/>
        </w:rPr>
        <w:t>from</w:t>
      </w:r>
      <w:r w:rsidRPr="000250B8">
        <w:rPr>
          <w:rFonts w:ascii="Calibri" w:hAnsi="Calibri" w:cs="Calibri"/>
          <w:spacing w:val="-11"/>
          <w:w w:val="105"/>
          <w:sz w:val="24"/>
          <w:szCs w:val="24"/>
        </w:rPr>
        <w:t xml:space="preserve"> </w:t>
      </w:r>
      <w:r w:rsidRPr="000250B8">
        <w:rPr>
          <w:rFonts w:ascii="Calibri" w:hAnsi="Calibri" w:cs="Calibri"/>
          <w:w w:val="105"/>
          <w:sz w:val="24"/>
          <w:szCs w:val="24"/>
        </w:rPr>
        <w:t>time to time in force.</w:t>
      </w:r>
    </w:p>
    <w:p w14:paraId="52A2C9BA" w14:textId="77777777" w:rsidR="00D33776" w:rsidRPr="000250B8" w:rsidRDefault="00D33776" w:rsidP="00D33776">
      <w:pPr>
        <w:pStyle w:val="BodyText"/>
        <w:ind w:right="180"/>
        <w:jc w:val="both"/>
        <w:rPr>
          <w:rFonts w:ascii="Calibri" w:hAnsi="Calibri" w:cs="Calibri"/>
          <w:w w:val="105"/>
          <w:sz w:val="24"/>
          <w:szCs w:val="24"/>
        </w:rPr>
      </w:pPr>
    </w:p>
    <w:p w14:paraId="4A21CD8B" w14:textId="77777777" w:rsidR="00D33776" w:rsidRPr="000250B8" w:rsidRDefault="00D33776" w:rsidP="00D33776">
      <w:pPr>
        <w:pStyle w:val="BodyText"/>
        <w:ind w:right="180"/>
        <w:jc w:val="both"/>
        <w:rPr>
          <w:rFonts w:ascii="Calibri" w:hAnsi="Calibri" w:cs="Calibri"/>
          <w:b/>
          <w:bCs/>
          <w:sz w:val="24"/>
          <w:szCs w:val="24"/>
          <w:u w:val="single"/>
        </w:rPr>
      </w:pPr>
      <w:r w:rsidRPr="000250B8">
        <w:rPr>
          <w:rFonts w:ascii="Calibri" w:hAnsi="Calibri" w:cs="Calibri"/>
          <w:b/>
          <w:bCs/>
          <w:sz w:val="24"/>
          <w:szCs w:val="24"/>
          <w:u w:val="single"/>
        </w:rPr>
        <w:t>EMPLOYMENT TERMINATION TERMS</w:t>
      </w:r>
    </w:p>
    <w:p w14:paraId="0DD739B2" w14:textId="77777777" w:rsidR="00D33776" w:rsidRPr="000250B8" w:rsidRDefault="00D33776" w:rsidP="00D33776">
      <w:pPr>
        <w:pStyle w:val="ListParagraph"/>
        <w:numPr>
          <w:ilvl w:val="0"/>
          <w:numId w:val="4"/>
        </w:numPr>
        <w:ind w:left="0" w:right="180" w:firstLine="0"/>
        <w:contextualSpacing w:val="0"/>
        <w:jc w:val="both"/>
        <w:rPr>
          <w:rFonts w:ascii="Calibri" w:hAnsi="Calibri" w:cs="Calibri"/>
          <w:sz w:val="24"/>
          <w:szCs w:val="24"/>
        </w:rPr>
      </w:pPr>
      <w:r w:rsidRPr="000250B8">
        <w:rPr>
          <w:rFonts w:ascii="Calibri" w:hAnsi="Calibri" w:cs="Calibri"/>
          <w:b/>
          <w:bCs/>
          <w:sz w:val="24"/>
          <w:szCs w:val="24"/>
          <w:u w:val="single"/>
        </w:rPr>
        <w:t>Notice Period.</w:t>
      </w:r>
      <w:r w:rsidRPr="000250B8">
        <w:rPr>
          <w:rFonts w:ascii="Calibri" w:hAnsi="Calibri" w:cs="Calibri"/>
          <w:sz w:val="24"/>
          <w:szCs w:val="24"/>
        </w:rPr>
        <w:t xml:space="preserve"> This</w:t>
      </w:r>
      <w:r w:rsidRPr="000250B8">
        <w:rPr>
          <w:rFonts w:ascii="Calibri" w:hAnsi="Calibri" w:cs="Calibri"/>
          <w:spacing w:val="-6"/>
          <w:sz w:val="24"/>
          <w:szCs w:val="24"/>
        </w:rPr>
        <w:t xml:space="preserve"> </w:t>
      </w:r>
      <w:r w:rsidRPr="000250B8">
        <w:rPr>
          <w:rFonts w:ascii="Calibri" w:hAnsi="Calibri" w:cs="Calibri"/>
          <w:sz w:val="24"/>
          <w:szCs w:val="24"/>
        </w:rPr>
        <w:t>employment</w:t>
      </w:r>
      <w:r w:rsidRPr="000250B8">
        <w:rPr>
          <w:rFonts w:ascii="Calibri" w:hAnsi="Calibri" w:cs="Calibri"/>
          <w:spacing w:val="-6"/>
          <w:sz w:val="24"/>
          <w:szCs w:val="24"/>
        </w:rPr>
        <w:t xml:space="preserve"> </w:t>
      </w:r>
      <w:r w:rsidRPr="000250B8">
        <w:rPr>
          <w:rFonts w:ascii="Calibri" w:hAnsi="Calibri" w:cs="Calibri"/>
          <w:sz w:val="24"/>
          <w:szCs w:val="24"/>
        </w:rPr>
        <w:t>may</w:t>
      </w:r>
      <w:r w:rsidRPr="000250B8">
        <w:rPr>
          <w:rFonts w:ascii="Calibri" w:hAnsi="Calibri" w:cs="Calibri"/>
          <w:spacing w:val="-10"/>
          <w:sz w:val="24"/>
          <w:szCs w:val="24"/>
        </w:rPr>
        <w:t xml:space="preserve"> </w:t>
      </w:r>
      <w:r w:rsidRPr="000250B8">
        <w:rPr>
          <w:rFonts w:ascii="Calibri" w:hAnsi="Calibri" w:cs="Calibri"/>
          <w:sz w:val="24"/>
          <w:szCs w:val="24"/>
        </w:rPr>
        <w:t>be</w:t>
      </w:r>
      <w:r w:rsidRPr="000250B8">
        <w:rPr>
          <w:rFonts w:ascii="Calibri" w:hAnsi="Calibri" w:cs="Calibri"/>
          <w:spacing w:val="-8"/>
          <w:sz w:val="24"/>
          <w:szCs w:val="24"/>
        </w:rPr>
        <w:t xml:space="preserve"> </w:t>
      </w:r>
      <w:r w:rsidRPr="000250B8">
        <w:rPr>
          <w:rFonts w:ascii="Calibri" w:hAnsi="Calibri" w:cs="Calibri"/>
          <w:sz w:val="24"/>
          <w:szCs w:val="24"/>
        </w:rPr>
        <w:t>terminated</w:t>
      </w:r>
      <w:r w:rsidRPr="000250B8">
        <w:rPr>
          <w:rFonts w:ascii="Calibri" w:hAnsi="Calibri" w:cs="Calibri"/>
          <w:spacing w:val="-6"/>
          <w:sz w:val="24"/>
          <w:szCs w:val="24"/>
        </w:rPr>
        <w:t xml:space="preserve"> by either party </w:t>
      </w:r>
      <w:r w:rsidRPr="000250B8">
        <w:rPr>
          <w:rFonts w:ascii="Calibri" w:hAnsi="Calibri" w:cs="Calibri"/>
          <w:sz w:val="24"/>
          <w:szCs w:val="24"/>
        </w:rPr>
        <w:t>at</w:t>
      </w:r>
      <w:r w:rsidRPr="000250B8">
        <w:rPr>
          <w:rFonts w:ascii="Calibri" w:hAnsi="Calibri" w:cs="Calibri"/>
          <w:spacing w:val="-5"/>
          <w:sz w:val="24"/>
          <w:szCs w:val="24"/>
        </w:rPr>
        <w:t xml:space="preserve"> </w:t>
      </w:r>
      <w:r w:rsidRPr="000250B8">
        <w:rPr>
          <w:rFonts w:ascii="Calibri" w:hAnsi="Calibri" w:cs="Calibri"/>
          <w:sz w:val="24"/>
          <w:szCs w:val="24"/>
        </w:rPr>
        <w:t>any</w:t>
      </w:r>
      <w:r w:rsidRPr="000250B8">
        <w:rPr>
          <w:rFonts w:ascii="Calibri" w:hAnsi="Calibri" w:cs="Calibri"/>
          <w:spacing w:val="-10"/>
          <w:sz w:val="24"/>
          <w:szCs w:val="24"/>
        </w:rPr>
        <w:t xml:space="preserve"> </w:t>
      </w:r>
      <w:r w:rsidRPr="000250B8">
        <w:rPr>
          <w:rFonts w:ascii="Calibri" w:hAnsi="Calibri" w:cs="Calibri"/>
          <w:spacing w:val="-4"/>
          <w:sz w:val="24"/>
          <w:szCs w:val="24"/>
        </w:rPr>
        <w:t>time</w:t>
      </w:r>
      <w:r w:rsidRPr="000250B8">
        <w:rPr>
          <w:rFonts w:ascii="Calibri" w:hAnsi="Calibri" w:cs="Calibri"/>
          <w:sz w:val="24"/>
          <w:szCs w:val="24"/>
        </w:rPr>
        <w:t xml:space="preserve"> by giving a notice period as stated in the “Notice Period”.</w:t>
      </w:r>
    </w:p>
    <w:p w14:paraId="14CD203B" w14:textId="77777777" w:rsidR="00D33776" w:rsidRPr="000250B8" w:rsidRDefault="00D33776" w:rsidP="00D33776">
      <w:pPr>
        <w:ind w:right="180"/>
        <w:jc w:val="both"/>
        <w:rPr>
          <w:rFonts w:ascii="Calibri" w:hAnsi="Calibri" w:cs="Calibri"/>
          <w:sz w:val="24"/>
          <w:szCs w:val="24"/>
        </w:rPr>
      </w:pPr>
    </w:p>
    <w:p w14:paraId="1C5A449D" w14:textId="77777777" w:rsidR="00D33776" w:rsidRPr="000250B8" w:rsidRDefault="00D33776" w:rsidP="00D33776">
      <w:pPr>
        <w:ind w:right="180"/>
        <w:jc w:val="both"/>
        <w:rPr>
          <w:rFonts w:ascii="Calibri" w:hAnsi="Calibri" w:cs="Calibri"/>
          <w:b/>
          <w:bCs/>
          <w:color w:val="000000" w:themeColor="text1"/>
          <w:sz w:val="24"/>
          <w:szCs w:val="24"/>
        </w:rPr>
      </w:pPr>
      <w:r w:rsidRPr="000250B8">
        <w:rPr>
          <w:rFonts w:ascii="Calibri" w:hAnsi="Calibri" w:cs="Calibri"/>
          <w:b/>
          <w:bCs/>
          <w:color w:val="000000" w:themeColor="text1"/>
          <w:sz w:val="24"/>
          <w:szCs w:val="24"/>
          <w:u w:val="single"/>
        </w:rPr>
        <w:t>Retirement</w:t>
      </w:r>
    </w:p>
    <w:p w14:paraId="4E06F1F5" w14:textId="77777777" w:rsidR="00D33776" w:rsidRPr="000250B8" w:rsidRDefault="00D33776" w:rsidP="00D33776">
      <w:pPr>
        <w:pStyle w:val="ListParagraph"/>
        <w:numPr>
          <w:ilvl w:val="0"/>
          <w:numId w:val="4"/>
        </w:numPr>
        <w:ind w:left="0" w:right="180" w:firstLine="0"/>
        <w:contextualSpacing w:val="0"/>
        <w:jc w:val="both"/>
        <w:rPr>
          <w:rFonts w:ascii="Calibri" w:hAnsi="Calibri" w:cs="Calibri"/>
          <w:b/>
          <w:bCs/>
          <w:color w:val="000000" w:themeColor="text1"/>
          <w:sz w:val="24"/>
          <w:szCs w:val="24"/>
        </w:rPr>
      </w:pPr>
      <w:r w:rsidRPr="000250B8">
        <w:rPr>
          <w:rFonts w:ascii="Calibri" w:hAnsi="Calibri" w:cs="Calibri"/>
          <w:color w:val="000000" w:themeColor="text1"/>
          <w:sz w:val="24"/>
          <w:szCs w:val="24"/>
        </w:rPr>
        <w:t>You will retire from the services of the Company on completion of</w:t>
      </w:r>
      <w:r w:rsidRPr="000250B8">
        <w:rPr>
          <w:rFonts w:ascii="Calibri" w:hAnsi="Calibri" w:cs="Calibri"/>
          <w:color w:val="000000" w:themeColor="text1"/>
          <w:spacing w:val="-3"/>
          <w:sz w:val="24"/>
          <w:szCs w:val="24"/>
        </w:rPr>
        <w:t xml:space="preserve"> </w:t>
      </w:r>
      <w:r w:rsidRPr="000250B8">
        <w:rPr>
          <w:rFonts w:ascii="Calibri" w:hAnsi="Calibri" w:cs="Calibri"/>
          <w:color w:val="000000" w:themeColor="text1"/>
          <w:sz w:val="24"/>
          <w:szCs w:val="24"/>
        </w:rPr>
        <w:t>the</w:t>
      </w:r>
      <w:r w:rsidRPr="000250B8">
        <w:rPr>
          <w:rFonts w:ascii="Calibri" w:hAnsi="Calibri" w:cs="Calibri"/>
          <w:color w:val="000000" w:themeColor="text1"/>
          <w:spacing w:val="-5"/>
          <w:sz w:val="24"/>
          <w:szCs w:val="24"/>
        </w:rPr>
        <w:t xml:space="preserve"> </w:t>
      </w:r>
      <w:r w:rsidRPr="000250B8">
        <w:rPr>
          <w:rFonts w:ascii="Calibri" w:hAnsi="Calibri" w:cs="Calibri"/>
          <w:color w:val="000000" w:themeColor="text1"/>
          <w:sz w:val="24"/>
          <w:szCs w:val="24"/>
        </w:rPr>
        <w:t>age</w:t>
      </w:r>
      <w:r w:rsidRPr="000250B8">
        <w:rPr>
          <w:rFonts w:ascii="Calibri" w:hAnsi="Calibri" w:cs="Calibri"/>
          <w:color w:val="000000" w:themeColor="text1"/>
          <w:spacing w:val="-4"/>
          <w:sz w:val="24"/>
          <w:szCs w:val="24"/>
        </w:rPr>
        <w:t xml:space="preserve"> </w:t>
      </w:r>
      <w:r w:rsidRPr="000250B8">
        <w:rPr>
          <w:rFonts w:ascii="Calibri" w:hAnsi="Calibri" w:cs="Calibri"/>
          <w:color w:val="000000" w:themeColor="text1"/>
          <w:sz w:val="24"/>
          <w:szCs w:val="24"/>
        </w:rPr>
        <w:t>of</w:t>
      </w:r>
      <w:r w:rsidRPr="000250B8">
        <w:rPr>
          <w:rFonts w:ascii="Calibri" w:hAnsi="Calibri" w:cs="Calibri"/>
          <w:color w:val="000000" w:themeColor="text1"/>
          <w:spacing w:val="-2"/>
          <w:sz w:val="24"/>
          <w:szCs w:val="24"/>
        </w:rPr>
        <w:t xml:space="preserve"> </w:t>
      </w:r>
      <w:r w:rsidRPr="000250B8">
        <w:rPr>
          <w:rFonts w:ascii="Calibri" w:hAnsi="Calibri" w:cs="Calibri"/>
          <w:color w:val="000000" w:themeColor="text1"/>
          <w:sz w:val="24"/>
          <w:szCs w:val="24"/>
        </w:rPr>
        <w:t>60</w:t>
      </w:r>
      <w:r w:rsidRPr="000250B8">
        <w:rPr>
          <w:rFonts w:ascii="Calibri" w:hAnsi="Calibri" w:cs="Calibri"/>
          <w:color w:val="000000" w:themeColor="text1"/>
          <w:spacing w:val="-3"/>
          <w:sz w:val="24"/>
          <w:szCs w:val="24"/>
        </w:rPr>
        <w:t xml:space="preserve"> </w:t>
      </w:r>
      <w:r w:rsidRPr="000250B8">
        <w:rPr>
          <w:rFonts w:ascii="Calibri" w:hAnsi="Calibri" w:cs="Calibri"/>
          <w:color w:val="000000" w:themeColor="text1"/>
          <w:sz w:val="24"/>
          <w:szCs w:val="24"/>
        </w:rPr>
        <w:t>years</w:t>
      </w:r>
      <w:r w:rsidRPr="000250B8">
        <w:rPr>
          <w:rFonts w:ascii="Calibri" w:hAnsi="Calibri" w:cs="Calibri"/>
          <w:color w:val="000000" w:themeColor="text1"/>
          <w:spacing w:val="-3"/>
          <w:sz w:val="24"/>
          <w:szCs w:val="24"/>
        </w:rPr>
        <w:t xml:space="preserve"> </w:t>
      </w:r>
      <w:r w:rsidRPr="000250B8">
        <w:rPr>
          <w:rFonts w:ascii="Calibri" w:hAnsi="Calibri" w:cs="Calibri"/>
          <w:color w:val="000000" w:themeColor="text1"/>
          <w:sz w:val="24"/>
          <w:szCs w:val="24"/>
        </w:rPr>
        <w:t>subject</w:t>
      </w:r>
      <w:r w:rsidRPr="000250B8">
        <w:rPr>
          <w:rFonts w:ascii="Calibri" w:hAnsi="Calibri" w:cs="Calibri"/>
          <w:color w:val="000000" w:themeColor="text1"/>
          <w:spacing w:val="-5"/>
          <w:sz w:val="24"/>
          <w:szCs w:val="24"/>
        </w:rPr>
        <w:t xml:space="preserve"> </w:t>
      </w:r>
      <w:r w:rsidRPr="000250B8">
        <w:rPr>
          <w:rFonts w:ascii="Calibri" w:hAnsi="Calibri" w:cs="Calibri"/>
          <w:color w:val="000000" w:themeColor="text1"/>
          <w:sz w:val="24"/>
          <w:szCs w:val="24"/>
        </w:rPr>
        <w:t>to</w:t>
      </w:r>
      <w:r w:rsidRPr="000250B8">
        <w:rPr>
          <w:rFonts w:ascii="Calibri" w:hAnsi="Calibri" w:cs="Calibri"/>
          <w:color w:val="000000" w:themeColor="text1"/>
          <w:spacing w:val="-5"/>
          <w:sz w:val="24"/>
          <w:szCs w:val="24"/>
        </w:rPr>
        <w:t xml:space="preserve"> </w:t>
      </w:r>
      <w:r w:rsidRPr="000250B8">
        <w:rPr>
          <w:rFonts w:ascii="Calibri" w:hAnsi="Calibri" w:cs="Calibri"/>
          <w:color w:val="000000" w:themeColor="text1"/>
          <w:sz w:val="24"/>
          <w:szCs w:val="24"/>
        </w:rPr>
        <w:t>the “Notice</w:t>
      </w:r>
      <w:r w:rsidRPr="000250B8">
        <w:rPr>
          <w:rFonts w:ascii="Calibri" w:hAnsi="Calibri" w:cs="Calibri"/>
          <w:color w:val="000000" w:themeColor="text1"/>
          <w:spacing w:val="-3"/>
          <w:sz w:val="24"/>
          <w:szCs w:val="24"/>
        </w:rPr>
        <w:t xml:space="preserve"> </w:t>
      </w:r>
      <w:r w:rsidRPr="000250B8">
        <w:rPr>
          <w:rFonts w:ascii="Calibri" w:hAnsi="Calibri" w:cs="Calibri"/>
          <w:color w:val="000000" w:themeColor="text1"/>
          <w:sz w:val="24"/>
          <w:szCs w:val="24"/>
        </w:rPr>
        <w:t>Period" clause mentioned in this letter.</w:t>
      </w:r>
    </w:p>
    <w:p w14:paraId="7B7D234F" w14:textId="77777777" w:rsidR="00D33776" w:rsidRPr="000250B8" w:rsidRDefault="00D33776" w:rsidP="00D33776">
      <w:pPr>
        <w:pStyle w:val="ListParagraph"/>
        <w:ind w:left="0" w:right="180"/>
        <w:jc w:val="both"/>
        <w:rPr>
          <w:rFonts w:ascii="Calibri" w:hAnsi="Calibri" w:cs="Calibri"/>
          <w:b/>
          <w:bCs/>
          <w:color w:val="000000" w:themeColor="text1"/>
          <w:sz w:val="24"/>
          <w:szCs w:val="24"/>
        </w:rPr>
      </w:pPr>
    </w:p>
    <w:p w14:paraId="0AC08FB4" w14:textId="77777777" w:rsidR="00D33776" w:rsidRPr="000250B8" w:rsidRDefault="00D33776" w:rsidP="00D33776">
      <w:pPr>
        <w:pStyle w:val="ListParagraph"/>
        <w:ind w:left="0" w:right="180"/>
        <w:jc w:val="both"/>
        <w:rPr>
          <w:rFonts w:ascii="Calibri" w:hAnsi="Calibri" w:cs="Calibri"/>
          <w:b/>
          <w:bCs/>
          <w:color w:val="000000" w:themeColor="text1"/>
          <w:sz w:val="24"/>
          <w:szCs w:val="24"/>
          <w:u w:val="single"/>
        </w:rPr>
      </w:pPr>
      <w:r w:rsidRPr="000250B8">
        <w:rPr>
          <w:rFonts w:ascii="Calibri" w:hAnsi="Calibri" w:cs="Calibri"/>
          <w:b/>
          <w:bCs/>
          <w:color w:val="000000" w:themeColor="text1"/>
          <w:sz w:val="24"/>
          <w:szCs w:val="24"/>
          <w:u w:val="single"/>
        </w:rPr>
        <w:t>Resignation</w:t>
      </w:r>
    </w:p>
    <w:p w14:paraId="1855A590" w14:textId="77777777" w:rsidR="00D33776" w:rsidRPr="000250B8" w:rsidRDefault="00D33776" w:rsidP="00D33776">
      <w:pPr>
        <w:pStyle w:val="ListParagraph"/>
        <w:numPr>
          <w:ilvl w:val="0"/>
          <w:numId w:val="4"/>
        </w:numPr>
        <w:ind w:left="0" w:right="180" w:firstLine="0"/>
        <w:contextualSpacing w:val="0"/>
        <w:jc w:val="both"/>
        <w:rPr>
          <w:rFonts w:ascii="Calibri" w:hAnsi="Calibri" w:cs="Calibri"/>
          <w:b/>
          <w:bCs/>
          <w:color w:val="000000" w:themeColor="text1"/>
          <w:sz w:val="24"/>
          <w:szCs w:val="24"/>
        </w:rPr>
      </w:pPr>
      <w:r w:rsidRPr="000250B8">
        <w:rPr>
          <w:rFonts w:ascii="Calibri" w:hAnsi="Calibri" w:cs="Calibri"/>
          <w:sz w:val="24"/>
          <w:szCs w:val="24"/>
        </w:rPr>
        <w:t>In</w:t>
      </w:r>
      <w:r w:rsidRPr="000250B8">
        <w:rPr>
          <w:rFonts w:ascii="Calibri" w:hAnsi="Calibri" w:cs="Calibri"/>
          <w:spacing w:val="27"/>
          <w:sz w:val="24"/>
          <w:szCs w:val="24"/>
        </w:rPr>
        <w:t xml:space="preserve"> </w:t>
      </w:r>
      <w:r w:rsidRPr="000250B8">
        <w:rPr>
          <w:rFonts w:ascii="Calibri" w:hAnsi="Calibri" w:cs="Calibri"/>
          <w:sz w:val="24"/>
          <w:szCs w:val="24"/>
        </w:rPr>
        <w:t>the</w:t>
      </w:r>
      <w:r w:rsidRPr="000250B8">
        <w:rPr>
          <w:rFonts w:ascii="Calibri" w:hAnsi="Calibri" w:cs="Calibri"/>
          <w:spacing w:val="20"/>
          <w:sz w:val="24"/>
          <w:szCs w:val="24"/>
        </w:rPr>
        <w:t xml:space="preserve"> </w:t>
      </w:r>
      <w:r w:rsidRPr="000250B8">
        <w:rPr>
          <w:rFonts w:ascii="Calibri" w:hAnsi="Calibri" w:cs="Calibri"/>
          <w:sz w:val="24"/>
          <w:szCs w:val="24"/>
        </w:rPr>
        <w:t>event, that separation is initiated by</w:t>
      </w:r>
      <w:r w:rsidRPr="000250B8">
        <w:rPr>
          <w:rFonts w:ascii="Calibri" w:hAnsi="Calibri" w:cs="Calibri"/>
          <w:spacing w:val="40"/>
          <w:sz w:val="24"/>
          <w:szCs w:val="24"/>
        </w:rPr>
        <w:t xml:space="preserve"> </w:t>
      </w:r>
      <w:r w:rsidRPr="000250B8">
        <w:rPr>
          <w:rFonts w:ascii="Calibri" w:hAnsi="Calibri" w:cs="Calibri"/>
          <w:sz w:val="24"/>
          <w:szCs w:val="24"/>
        </w:rPr>
        <w:t>you, the Company</w:t>
      </w:r>
      <w:r w:rsidRPr="000250B8">
        <w:rPr>
          <w:rFonts w:ascii="Calibri" w:hAnsi="Calibri" w:cs="Calibri"/>
          <w:spacing w:val="40"/>
          <w:sz w:val="24"/>
          <w:szCs w:val="24"/>
        </w:rPr>
        <w:t xml:space="preserve"> </w:t>
      </w:r>
      <w:r w:rsidRPr="000250B8">
        <w:rPr>
          <w:rFonts w:ascii="Calibri" w:hAnsi="Calibri" w:cs="Calibri"/>
          <w:sz w:val="24"/>
          <w:szCs w:val="24"/>
        </w:rPr>
        <w:t>may, at</w:t>
      </w:r>
      <w:r w:rsidRPr="000250B8">
        <w:rPr>
          <w:rFonts w:ascii="Calibri" w:hAnsi="Calibri" w:cs="Calibri"/>
          <w:spacing w:val="40"/>
          <w:sz w:val="24"/>
          <w:szCs w:val="24"/>
        </w:rPr>
        <w:t xml:space="preserve"> </w:t>
      </w:r>
      <w:r w:rsidRPr="000250B8">
        <w:rPr>
          <w:rFonts w:ascii="Calibri" w:hAnsi="Calibri" w:cs="Calibri"/>
          <w:sz w:val="24"/>
          <w:szCs w:val="24"/>
        </w:rPr>
        <w:t>its</w:t>
      </w:r>
      <w:r w:rsidRPr="000250B8">
        <w:rPr>
          <w:rFonts w:ascii="Calibri" w:hAnsi="Calibri" w:cs="Calibri"/>
          <w:spacing w:val="40"/>
          <w:sz w:val="24"/>
          <w:szCs w:val="24"/>
        </w:rPr>
        <w:t xml:space="preserve"> </w:t>
      </w:r>
      <w:r w:rsidRPr="000250B8">
        <w:rPr>
          <w:rFonts w:ascii="Calibri" w:hAnsi="Calibri" w:cs="Calibri"/>
          <w:sz w:val="24"/>
          <w:szCs w:val="24"/>
        </w:rPr>
        <w:t>discretion, may relieve</w:t>
      </w:r>
      <w:r w:rsidRPr="000250B8">
        <w:rPr>
          <w:rFonts w:ascii="Calibri" w:hAnsi="Calibri" w:cs="Calibri"/>
          <w:spacing w:val="40"/>
          <w:sz w:val="24"/>
          <w:szCs w:val="24"/>
        </w:rPr>
        <w:t xml:space="preserve"> </w:t>
      </w:r>
      <w:r w:rsidRPr="000250B8">
        <w:rPr>
          <w:rFonts w:ascii="Calibri" w:hAnsi="Calibri" w:cs="Calibri"/>
          <w:sz w:val="24"/>
          <w:szCs w:val="24"/>
        </w:rPr>
        <w:t>you from such date as it deems fit even before the expiration of</w:t>
      </w:r>
      <w:r w:rsidRPr="000250B8">
        <w:rPr>
          <w:rFonts w:ascii="Calibri" w:hAnsi="Calibri" w:cs="Calibri"/>
          <w:spacing w:val="28"/>
          <w:sz w:val="24"/>
          <w:szCs w:val="24"/>
        </w:rPr>
        <w:t xml:space="preserve"> </w:t>
      </w:r>
      <w:r w:rsidRPr="000250B8">
        <w:rPr>
          <w:rFonts w:ascii="Calibri" w:hAnsi="Calibri" w:cs="Calibri"/>
          <w:sz w:val="24"/>
          <w:szCs w:val="24"/>
        </w:rPr>
        <w:t>the</w:t>
      </w:r>
      <w:r w:rsidRPr="000250B8">
        <w:rPr>
          <w:rFonts w:ascii="Calibri" w:hAnsi="Calibri" w:cs="Calibri"/>
          <w:spacing w:val="33"/>
          <w:sz w:val="24"/>
          <w:szCs w:val="24"/>
        </w:rPr>
        <w:t xml:space="preserve"> </w:t>
      </w:r>
      <w:r w:rsidRPr="000250B8">
        <w:rPr>
          <w:rFonts w:ascii="Calibri" w:hAnsi="Calibri" w:cs="Calibri"/>
          <w:sz w:val="24"/>
          <w:szCs w:val="24"/>
        </w:rPr>
        <w:t>notice period, without incurring any</w:t>
      </w:r>
      <w:r w:rsidRPr="000250B8">
        <w:rPr>
          <w:rFonts w:ascii="Calibri" w:hAnsi="Calibri" w:cs="Calibri"/>
          <w:spacing w:val="27"/>
          <w:sz w:val="24"/>
          <w:szCs w:val="24"/>
        </w:rPr>
        <w:t xml:space="preserve"> </w:t>
      </w:r>
      <w:r w:rsidRPr="000250B8">
        <w:rPr>
          <w:rFonts w:ascii="Calibri" w:hAnsi="Calibri" w:cs="Calibri"/>
          <w:sz w:val="24"/>
          <w:szCs w:val="24"/>
        </w:rPr>
        <w:t>liability</w:t>
      </w:r>
      <w:r w:rsidRPr="000250B8">
        <w:rPr>
          <w:rFonts w:ascii="Calibri" w:hAnsi="Calibri" w:cs="Calibri"/>
          <w:spacing w:val="28"/>
          <w:sz w:val="24"/>
          <w:szCs w:val="24"/>
        </w:rPr>
        <w:t xml:space="preserve"> </w:t>
      </w:r>
      <w:r w:rsidRPr="000250B8">
        <w:rPr>
          <w:rFonts w:ascii="Calibri" w:hAnsi="Calibri" w:cs="Calibri"/>
          <w:sz w:val="24"/>
          <w:szCs w:val="24"/>
        </w:rPr>
        <w:t>to</w:t>
      </w:r>
      <w:r w:rsidRPr="000250B8">
        <w:rPr>
          <w:rFonts w:ascii="Calibri" w:hAnsi="Calibri" w:cs="Calibri"/>
          <w:spacing w:val="39"/>
          <w:sz w:val="24"/>
          <w:szCs w:val="24"/>
        </w:rPr>
        <w:t xml:space="preserve"> </w:t>
      </w:r>
      <w:r w:rsidRPr="000250B8">
        <w:rPr>
          <w:rFonts w:ascii="Calibri" w:hAnsi="Calibri" w:cs="Calibri"/>
          <w:sz w:val="24"/>
          <w:szCs w:val="24"/>
        </w:rPr>
        <w:t>pay you compensation</w:t>
      </w:r>
      <w:r w:rsidRPr="000250B8">
        <w:rPr>
          <w:rFonts w:ascii="Calibri" w:hAnsi="Calibri" w:cs="Calibri"/>
          <w:spacing w:val="40"/>
          <w:sz w:val="24"/>
          <w:szCs w:val="24"/>
        </w:rPr>
        <w:t xml:space="preserve"> </w:t>
      </w:r>
      <w:r w:rsidRPr="000250B8">
        <w:rPr>
          <w:rFonts w:ascii="Calibri" w:hAnsi="Calibri" w:cs="Calibri"/>
          <w:sz w:val="24"/>
          <w:szCs w:val="24"/>
        </w:rPr>
        <w:t>for the unexpired period</w:t>
      </w:r>
      <w:r w:rsidRPr="000250B8">
        <w:rPr>
          <w:rFonts w:ascii="Calibri" w:hAnsi="Calibri" w:cs="Calibri"/>
          <w:spacing w:val="-3"/>
          <w:sz w:val="24"/>
          <w:szCs w:val="24"/>
        </w:rPr>
        <w:t xml:space="preserve"> </w:t>
      </w:r>
      <w:r w:rsidRPr="000250B8">
        <w:rPr>
          <w:rFonts w:ascii="Calibri" w:hAnsi="Calibri" w:cs="Calibri"/>
          <w:sz w:val="24"/>
          <w:szCs w:val="24"/>
        </w:rPr>
        <w:t>of</w:t>
      </w:r>
      <w:r w:rsidRPr="000250B8">
        <w:rPr>
          <w:rFonts w:ascii="Calibri" w:hAnsi="Calibri" w:cs="Calibri"/>
          <w:spacing w:val="40"/>
          <w:sz w:val="24"/>
          <w:szCs w:val="24"/>
        </w:rPr>
        <w:t xml:space="preserve"> </w:t>
      </w:r>
      <w:r w:rsidRPr="000250B8">
        <w:rPr>
          <w:rFonts w:ascii="Calibri" w:hAnsi="Calibri" w:cs="Calibri"/>
          <w:sz w:val="24"/>
          <w:szCs w:val="24"/>
        </w:rPr>
        <w:t>the notice period.</w:t>
      </w:r>
    </w:p>
    <w:p w14:paraId="28BD4F7E" w14:textId="77777777" w:rsidR="00D33776" w:rsidRPr="000250B8" w:rsidRDefault="00D33776" w:rsidP="00D33776">
      <w:pPr>
        <w:pStyle w:val="ListParagraph"/>
        <w:ind w:left="0" w:right="180"/>
        <w:jc w:val="both"/>
        <w:rPr>
          <w:rFonts w:ascii="Calibri" w:hAnsi="Calibri" w:cs="Calibri"/>
          <w:b/>
          <w:bCs/>
          <w:color w:val="000000" w:themeColor="text1"/>
          <w:sz w:val="24"/>
          <w:szCs w:val="24"/>
        </w:rPr>
      </w:pPr>
    </w:p>
    <w:p w14:paraId="2AF18414" w14:textId="77777777" w:rsidR="00D33776" w:rsidRPr="000250B8" w:rsidRDefault="00D33776" w:rsidP="00D33776">
      <w:pPr>
        <w:pStyle w:val="ListParagraph"/>
        <w:ind w:left="0" w:right="180"/>
        <w:jc w:val="both"/>
        <w:rPr>
          <w:rFonts w:ascii="Calibri" w:hAnsi="Calibri" w:cs="Calibri"/>
          <w:b/>
          <w:bCs/>
          <w:color w:val="000000" w:themeColor="text1"/>
          <w:sz w:val="24"/>
          <w:szCs w:val="24"/>
        </w:rPr>
      </w:pPr>
    </w:p>
    <w:p w14:paraId="019F67E0" w14:textId="77777777" w:rsidR="00D33776" w:rsidRPr="000250B8" w:rsidRDefault="00D33776" w:rsidP="00D33776">
      <w:pPr>
        <w:pStyle w:val="ListParagraph"/>
        <w:ind w:left="0" w:right="180"/>
        <w:jc w:val="both"/>
        <w:rPr>
          <w:rFonts w:ascii="Calibri" w:hAnsi="Calibri" w:cs="Calibri"/>
          <w:b/>
          <w:bCs/>
          <w:color w:val="000000" w:themeColor="text1"/>
          <w:sz w:val="24"/>
          <w:szCs w:val="24"/>
        </w:rPr>
      </w:pPr>
    </w:p>
    <w:p w14:paraId="5B609A58" w14:textId="77777777" w:rsidR="00D33776" w:rsidRPr="000250B8" w:rsidRDefault="00D33776" w:rsidP="00D33776">
      <w:pPr>
        <w:pStyle w:val="ListParagraph"/>
        <w:ind w:left="0" w:right="180"/>
        <w:jc w:val="both"/>
        <w:rPr>
          <w:rFonts w:ascii="Calibri" w:hAnsi="Calibri" w:cs="Calibri"/>
          <w:b/>
          <w:bCs/>
          <w:sz w:val="24"/>
          <w:szCs w:val="24"/>
          <w:u w:val="single"/>
        </w:rPr>
      </w:pPr>
      <w:r w:rsidRPr="000250B8">
        <w:rPr>
          <w:rFonts w:ascii="Calibri" w:hAnsi="Calibri" w:cs="Calibri"/>
          <w:b/>
          <w:bCs/>
          <w:sz w:val="24"/>
          <w:szCs w:val="24"/>
          <w:u w:val="single"/>
        </w:rPr>
        <w:lastRenderedPageBreak/>
        <w:t>Termination</w:t>
      </w:r>
    </w:p>
    <w:p w14:paraId="240E14FD" w14:textId="77777777" w:rsidR="00D33776" w:rsidRPr="000250B8" w:rsidRDefault="00D33776" w:rsidP="00D33776">
      <w:pPr>
        <w:pStyle w:val="ListParagraph"/>
        <w:numPr>
          <w:ilvl w:val="0"/>
          <w:numId w:val="4"/>
        </w:numPr>
        <w:ind w:left="0" w:right="180" w:firstLine="0"/>
        <w:contextualSpacing w:val="0"/>
        <w:jc w:val="both"/>
        <w:rPr>
          <w:rFonts w:ascii="Calibri" w:hAnsi="Calibri" w:cs="Calibri"/>
          <w:sz w:val="24"/>
          <w:szCs w:val="24"/>
          <w:u w:val="single"/>
        </w:rPr>
      </w:pPr>
      <w:r w:rsidRPr="000250B8">
        <w:rPr>
          <w:rFonts w:ascii="Calibri" w:hAnsi="Calibri" w:cs="Calibri"/>
          <w:sz w:val="24"/>
          <w:szCs w:val="24"/>
        </w:rPr>
        <w:t xml:space="preserve">Your employment can be terminated on grounds of breach of employment terms, the Company’s internal policies and the company </w:t>
      </w:r>
      <w:proofErr w:type="gramStart"/>
      <w:r w:rsidRPr="000250B8">
        <w:rPr>
          <w:rFonts w:ascii="Calibri" w:hAnsi="Calibri" w:cs="Calibri"/>
          <w:sz w:val="24"/>
          <w:szCs w:val="24"/>
        </w:rPr>
        <w:t>reserves</w:t>
      </w:r>
      <w:proofErr w:type="gramEnd"/>
      <w:r w:rsidRPr="000250B8">
        <w:rPr>
          <w:rFonts w:ascii="Calibri" w:hAnsi="Calibri" w:cs="Calibri"/>
          <w:sz w:val="24"/>
          <w:szCs w:val="24"/>
        </w:rPr>
        <w:t xml:space="preserve"> the right to hold back the notice pay and/or your salary.</w:t>
      </w:r>
    </w:p>
    <w:p w14:paraId="4B47E5E2" w14:textId="77777777" w:rsidR="00D33776" w:rsidRPr="000250B8" w:rsidRDefault="00D33776" w:rsidP="00D33776">
      <w:pPr>
        <w:pStyle w:val="BodyText"/>
        <w:ind w:right="180"/>
        <w:jc w:val="both"/>
        <w:rPr>
          <w:rFonts w:ascii="Calibri" w:hAnsi="Calibri" w:cs="Calibri"/>
          <w:sz w:val="24"/>
          <w:szCs w:val="24"/>
        </w:rPr>
      </w:pPr>
    </w:p>
    <w:p w14:paraId="204ADCE1" w14:textId="77777777" w:rsidR="00D33776" w:rsidRPr="000250B8" w:rsidRDefault="00D33776" w:rsidP="00D33776">
      <w:pPr>
        <w:pStyle w:val="BodyText"/>
        <w:numPr>
          <w:ilvl w:val="0"/>
          <w:numId w:val="4"/>
        </w:numPr>
        <w:ind w:left="0" w:right="180" w:firstLine="0"/>
        <w:jc w:val="both"/>
        <w:rPr>
          <w:rFonts w:ascii="Calibri" w:hAnsi="Calibri" w:cs="Calibri"/>
          <w:sz w:val="24"/>
          <w:szCs w:val="24"/>
        </w:rPr>
      </w:pPr>
      <w:r w:rsidRPr="000250B8">
        <w:rPr>
          <w:rFonts w:ascii="Calibri" w:hAnsi="Calibri" w:cs="Calibri"/>
          <w:w w:val="105"/>
          <w:sz w:val="24"/>
          <w:szCs w:val="24"/>
        </w:rPr>
        <w:t>The Company</w:t>
      </w:r>
      <w:r w:rsidRPr="000250B8">
        <w:rPr>
          <w:rFonts w:ascii="Calibri" w:hAnsi="Calibri" w:cs="Calibri"/>
          <w:spacing w:val="-14"/>
          <w:w w:val="105"/>
          <w:sz w:val="24"/>
          <w:szCs w:val="24"/>
        </w:rPr>
        <w:t xml:space="preserve"> </w:t>
      </w:r>
      <w:r w:rsidRPr="000250B8">
        <w:rPr>
          <w:rFonts w:ascii="Calibri" w:hAnsi="Calibri" w:cs="Calibri"/>
          <w:w w:val="105"/>
          <w:sz w:val="24"/>
          <w:szCs w:val="24"/>
        </w:rPr>
        <w:t>may</w:t>
      </w:r>
      <w:r w:rsidRPr="000250B8">
        <w:rPr>
          <w:rFonts w:ascii="Calibri" w:hAnsi="Calibri" w:cs="Calibri"/>
          <w:spacing w:val="-14"/>
          <w:w w:val="105"/>
          <w:sz w:val="24"/>
          <w:szCs w:val="24"/>
        </w:rPr>
        <w:t xml:space="preserve"> </w:t>
      </w:r>
      <w:r w:rsidRPr="000250B8">
        <w:rPr>
          <w:rFonts w:ascii="Calibri" w:hAnsi="Calibri" w:cs="Calibri"/>
          <w:w w:val="105"/>
          <w:sz w:val="24"/>
          <w:szCs w:val="24"/>
        </w:rPr>
        <w:t>immediately</w:t>
      </w:r>
      <w:r w:rsidRPr="000250B8">
        <w:rPr>
          <w:rFonts w:ascii="Calibri" w:hAnsi="Calibri" w:cs="Calibri"/>
          <w:spacing w:val="-13"/>
          <w:w w:val="105"/>
          <w:sz w:val="24"/>
          <w:szCs w:val="24"/>
        </w:rPr>
        <w:t xml:space="preserve"> </w:t>
      </w:r>
      <w:r w:rsidRPr="000250B8">
        <w:rPr>
          <w:rFonts w:ascii="Calibri" w:hAnsi="Calibri" w:cs="Calibri"/>
          <w:w w:val="105"/>
          <w:sz w:val="24"/>
          <w:szCs w:val="24"/>
        </w:rPr>
        <w:t>terminate</w:t>
      </w:r>
      <w:r w:rsidRPr="000250B8">
        <w:rPr>
          <w:rFonts w:ascii="Calibri" w:hAnsi="Calibri" w:cs="Calibri"/>
          <w:spacing w:val="-14"/>
          <w:w w:val="105"/>
          <w:sz w:val="24"/>
          <w:szCs w:val="24"/>
        </w:rPr>
        <w:t xml:space="preserve"> </w:t>
      </w:r>
      <w:r w:rsidRPr="000250B8">
        <w:rPr>
          <w:rFonts w:ascii="Calibri" w:hAnsi="Calibri" w:cs="Calibri"/>
          <w:w w:val="105"/>
          <w:sz w:val="24"/>
          <w:szCs w:val="24"/>
        </w:rPr>
        <w:t>your</w:t>
      </w:r>
      <w:r w:rsidRPr="000250B8">
        <w:rPr>
          <w:rFonts w:ascii="Calibri" w:hAnsi="Calibri" w:cs="Calibri"/>
          <w:spacing w:val="-14"/>
          <w:w w:val="105"/>
          <w:sz w:val="24"/>
          <w:szCs w:val="24"/>
        </w:rPr>
        <w:t xml:space="preserve"> </w:t>
      </w:r>
      <w:r w:rsidRPr="000250B8">
        <w:rPr>
          <w:rFonts w:ascii="Calibri" w:hAnsi="Calibri" w:cs="Calibri"/>
          <w:w w:val="105"/>
          <w:sz w:val="24"/>
          <w:szCs w:val="24"/>
        </w:rPr>
        <w:t>services</w:t>
      </w:r>
      <w:r w:rsidRPr="000250B8">
        <w:rPr>
          <w:rFonts w:ascii="Calibri" w:hAnsi="Calibri" w:cs="Calibri"/>
          <w:spacing w:val="-14"/>
          <w:w w:val="105"/>
          <w:sz w:val="24"/>
          <w:szCs w:val="24"/>
        </w:rPr>
        <w:t xml:space="preserve"> </w:t>
      </w:r>
      <w:r w:rsidRPr="000250B8">
        <w:rPr>
          <w:rFonts w:ascii="Calibri" w:hAnsi="Calibri" w:cs="Calibri"/>
          <w:w w:val="105"/>
          <w:sz w:val="24"/>
          <w:szCs w:val="24"/>
        </w:rPr>
        <w:t>without</w:t>
      </w:r>
      <w:r w:rsidRPr="000250B8">
        <w:rPr>
          <w:rFonts w:ascii="Calibri" w:hAnsi="Calibri" w:cs="Calibri"/>
          <w:spacing w:val="-13"/>
          <w:w w:val="105"/>
          <w:sz w:val="24"/>
          <w:szCs w:val="24"/>
        </w:rPr>
        <w:t xml:space="preserve"> </w:t>
      </w:r>
      <w:r w:rsidRPr="000250B8">
        <w:rPr>
          <w:rFonts w:ascii="Calibri" w:hAnsi="Calibri" w:cs="Calibri"/>
          <w:w w:val="105"/>
          <w:sz w:val="24"/>
          <w:szCs w:val="24"/>
        </w:rPr>
        <w:t>any</w:t>
      </w:r>
      <w:r w:rsidRPr="000250B8">
        <w:rPr>
          <w:rFonts w:ascii="Calibri" w:hAnsi="Calibri" w:cs="Calibri"/>
          <w:spacing w:val="-14"/>
          <w:w w:val="105"/>
          <w:sz w:val="24"/>
          <w:szCs w:val="24"/>
        </w:rPr>
        <w:t xml:space="preserve"> </w:t>
      </w:r>
      <w:r w:rsidRPr="000250B8">
        <w:rPr>
          <w:rFonts w:ascii="Calibri" w:hAnsi="Calibri" w:cs="Calibri"/>
          <w:w w:val="105"/>
          <w:sz w:val="24"/>
          <w:szCs w:val="24"/>
        </w:rPr>
        <w:t>compensation or</w:t>
      </w:r>
      <w:r w:rsidRPr="000250B8">
        <w:rPr>
          <w:rFonts w:ascii="Calibri" w:hAnsi="Calibri" w:cs="Calibri"/>
          <w:spacing w:val="-7"/>
          <w:w w:val="105"/>
          <w:sz w:val="24"/>
          <w:szCs w:val="24"/>
        </w:rPr>
        <w:t xml:space="preserve"> </w:t>
      </w:r>
      <w:r w:rsidRPr="000250B8">
        <w:rPr>
          <w:rFonts w:ascii="Calibri" w:hAnsi="Calibri" w:cs="Calibri"/>
          <w:w w:val="105"/>
          <w:sz w:val="24"/>
          <w:szCs w:val="24"/>
        </w:rPr>
        <w:t>notice</w:t>
      </w:r>
      <w:r w:rsidRPr="000250B8">
        <w:rPr>
          <w:rFonts w:ascii="Calibri" w:hAnsi="Calibri" w:cs="Calibri"/>
          <w:spacing w:val="-6"/>
          <w:w w:val="105"/>
          <w:sz w:val="24"/>
          <w:szCs w:val="24"/>
        </w:rPr>
        <w:t xml:space="preserve"> </w:t>
      </w:r>
      <w:r w:rsidRPr="000250B8">
        <w:rPr>
          <w:rFonts w:ascii="Calibri" w:hAnsi="Calibri" w:cs="Calibri"/>
          <w:w w:val="105"/>
          <w:sz w:val="24"/>
          <w:szCs w:val="24"/>
        </w:rPr>
        <w:t>thereof</w:t>
      </w:r>
      <w:r w:rsidRPr="000250B8">
        <w:rPr>
          <w:rFonts w:ascii="Calibri" w:hAnsi="Calibri" w:cs="Calibri"/>
          <w:spacing w:val="-7"/>
          <w:w w:val="105"/>
          <w:sz w:val="24"/>
          <w:szCs w:val="24"/>
        </w:rPr>
        <w:t xml:space="preserve"> </w:t>
      </w:r>
      <w:r w:rsidRPr="000250B8">
        <w:rPr>
          <w:rFonts w:ascii="Calibri" w:hAnsi="Calibri" w:cs="Calibri"/>
          <w:w w:val="105"/>
          <w:sz w:val="24"/>
          <w:szCs w:val="24"/>
        </w:rPr>
        <w:t>if</w:t>
      </w:r>
      <w:r w:rsidRPr="000250B8">
        <w:rPr>
          <w:rFonts w:ascii="Calibri" w:hAnsi="Calibri" w:cs="Calibri"/>
          <w:spacing w:val="14"/>
          <w:w w:val="105"/>
          <w:sz w:val="24"/>
          <w:szCs w:val="24"/>
        </w:rPr>
        <w:t xml:space="preserve"> </w:t>
      </w:r>
      <w:r w:rsidRPr="000250B8">
        <w:rPr>
          <w:rFonts w:ascii="Calibri" w:hAnsi="Calibri" w:cs="Calibri"/>
          <w:w w:val="105"/>
          <w:sz w:val="24"/>
          <w:szCs w:val="24"/>
        </w:rPr>
        <w:t>you</w:t>
      </w:r>
      <w:r w:rsidRPr="000250B8">
        <w:rPr>
          <w:rFonts w:ascii="Calibri" w:hAnsi="Calibri" w:cs="Calibri"/>
          <w:spacing w:val="-14"/>
          <w:w w:val="105"/>
          <w:sz w:val="24"/>
          <w:szCs w:val="24"/>
        </w:rPr>
        <w:t xml:space="preserve"> </w:t>
      </w:r>
      <w:r w:rsidRPr="000250B8">
        <w:rPr>
          <w:rFonts w:ascii="Calibri" w:hAnsi="Calibri" w:cs="Calibri"/>
          <w:w w:val="105"/>
          <w:sz w:val="24"/>
          <w:szCs w:val="24"/>
        </w:rPr>
        <w:t>are</w:t>
      </w:r>
      <w:r w:rsidRPr="000250B8">
        <w:rPr>
          <w:rFonts w:ascii="Calibri" w:hAnsi="Calibri" w:cs="Calibri"/>
          <w:spacing w:val="-16"/>
          <w:w w:val="105"/>
          <w:sz w:val="24"/>
          <w:szCs w:val="24"/>
        </w:rPr>
        <w:t xml:space="preserve"> </w:t>
      </w:r>
      <w:r w:rsidRPr="000250B8">
        <w:rPr>
          <w:rFonts w:ascii="Calibri" w:hAnsi="Calibri" w:cs="Calibri"/>
          <w:w w:val="105"/>
          <w:sz w:val="24"/>
          <w:szCs w:val="24"/>
        </w:rPr>
        <w:t>in</w:t>
      </w:r>
      <w:r w:rsidRPr="000250B8">
        <w:rPr>
          <w:rFonts w:ascii="Calibri" w:hAnsi="Calibri" w:cs="Calibri"/>
          <w:spacing w:val="-8"/>
          <w:w w:val="105"/>
          <w:sz w:val="24"/>
          <w:szCs w:val="24"/>
        </w:rPr>
        <w:t xml:space="preserve"> </w:t>
      </w:r>
      <w:r w:rsidRPr="000250B8">
        <w:rPr>
          <w:rFonts w:ascii="Calibri" w:hAnsi="Calibri" w:cs="Calibri"/>
          <w:w w:val="105"/>
          <w:sz w:val="24"/>
          <w:szCs w:val="24"/>
        </w:rPr>
        <w:t>material</w:t>
      </w:r>
      <w:r w:rsidRPr="000250B8">
        <w:rPr>
          <w:rFonts w:ascii="Calibri" w:hAnsi="Calibri" w:cs="Calibri"/>
          <w:spacing w:val="-13"/>
          <w:w w:val="105"/>
          <w:sz w:val="24"/>
          <w:szCs w:val="24"/>
        </w:rPr>
        <w:t xml:space="preserve"> </w:t>
      </w:r>
      <w:r w:rsidRPr="000250B8">
        <w:rPr>
          <w:rFonts w:ascii="Calibri" w:hAnsi="Calibri" w:cs="Calibri"/>
          <w:w w:val="105"/>
          <w:sz w:val="24"/>
          <w:szCs w:val="24"/>
        </w:rPr>
        <w:t>breach</w:t>
      </w:r>
      <w:r w:rsidRPr="000250B8">
        <w:rPr>
          <w:rFonts w:ascii="Calibri" w:hAnsi="Calibri" w:cs="Calibri"/>
          <w:spacing w:val="-9"/>
          <w:w w:val="105"/>
          <w:sz w:val="24"/>
          <w:szCs w:val="24"/>
        </w:rPr>
        <w:t xml:space="preserve"> </w:t>
      </w:r>
      <w:r w:rsidRPr="000250B8">
        <w:rPr>
          <w:rFonts w:ascii="Calibri" w:hAnsi="Calibri" w:cs="Calibri"/>
          <w:w w:val="105"/>
          <w:sz w:val="24"/>
          <w:szCs w:val="24"/>
        </w:rPr>
        <w:t>of</w:t>
      </w:r>
      <w:r w:rsidRPr="000250B8">
        <w:rPr>
          <w:rFonts w:ascii="Calibri" w:hAnsi="Calibri" w:cs="Calibri"/>
          <w:spacing w:val="-1"/>
          <w:w w:val="105"/>
          <w:sz w:val="24"/>
          <w:szCs w:val="24"/>
        </w:rPr>
        <w:t xml:space="preserve"> </w:t>
      </w:r>
      <w:r w:rsidRPr="000250B8">
        <w:rPr>
          <w:rFonts w:ascii="Calibri" w:hAnsi="Calibri" w:cs="Calibri"/>
          <w:w w:val="105"/>
          <w:sz w:val="24"/>
          <w:szCs w:val="24"/>
        </w:rPr>
        <w:t>your</w:t>
      </w:r>
      <w:r w:rsidRPr="000250B8">
        <w:rPr>
          <w:rFonts w:ascii="Calibri" w:hAnsi="Calibri" w:cs="Calibri"/>
          <w:spacing w:val="-14"/>
          <w:w w:val="105"/>
          <w:sz w:val="24"/>
          <w:szCs w:val="24"/>
        </w:rPr>
        <w:t xml:space="preserve"> </w:t>
      </w:r>
      <w:r w:rsidRPr="000250B8">
        <w:rPr>
          <w:rFonts w:ascii="Calibri" w:hAnsi="Calibri" w:cs="Calibri"/>
          <w:w w:val="105"/>
          <w:sz w:val="24"/>
          <w:szCs w:val="24"/>
        </w:rPr>
        <w:t>responsibilities</w:t>
      </w:r>
      <w:r w:rsidRPr="000250B8">
        <w:rPr>
          <w:rFonts w:ascii="Calibri" w:hAnsi="Calibri" w:cs="Calibri"/>
          <w:spacing w:val="-18"/>
          <w:w w:val="105"/>
          <w:sz w:val="24"/>
          <w:szCs w:val="24"/>
        </w:rPr>
        <w:t xml:space="preserve">, </w:t>
      </w:r>
      <w:r w:rsidRPr="000250B8">
        <w:rPr>
          <w:rFonts w:ascii="Calibri" w:hAnsi="Calibri" w:cs="Calibri"/>
          <w:w w:val="105"/>
          <w:sz w:val="24"/>
          <w:szCs w:val="24"/>
        </w:rPr>
        <w:t>which</w:t>
      </w:r>
      <w:r w:rsidRPr="000250B8">
        <w:rPr>
          <w:rFonts w:ascii="Calibri" w:hAnsi="Calibri" w:cs="Calibri"/>
          <w:spacing w:val="-16"/>
          <w:w w:val="105"/>
          <w:sz w:val="24"/>
          <w:szCs w:val="24"/>
        </w:rPr>
        <w:t xml:space="preserve"> </w:t>
      </w:r>
      <w:r w:rsidRPr="000250B8">
        <w:rPr>
          <w:rFonts w:ascii="Calibri" w:hAnsi="Calibri" w:cs="Calibri"/>
          <w:w w:val="105"/>
          <w:sz w:val="24"/>
          <w:szCs w:val="24"/>
        </w:rPr>
        <w:t>breach</w:t>
      </w:r>
      <w:r w:rsidRPr="000250B8">
        <w:rPr>
          <w:rFonts w:ascii="Calibri" w:hAnsi="Calibri" w:cs="Calibri"/>
          <w:spacing w:val="-10"/>
          <w:w w:val="105"/>
          <w:sz w:val="24"/>
          <w:szCs w:val="24"/>
        </w:rPr>
        <w:t xml:space="preserve"> </w:t>
      </w:r>
      <w:r w:rsidRPr="000250B8">
        <w:rPr>
          <w:rFonts w:ascii="Calibri" w:hAnsi="Calibri" w:cs="Calibri"/>
          <w:spacing w:val="-2"/>
          <w:w w:val="105"/>
          <w:sz w:val="24"/>
          <w:szCs w:val="24"/>
        </w:rPr>
        <w:t xml:space="preserve">either </w:t>
      </w:r>
      <w:r w:rsidRPr="000250B8">
        <w:rPr>
          <w:rFonts w:ascii="Calibri" w:hAnsi="Calibri" w:cs="Calibri"/>
          <w:sz w:val="24"/>
          <w:szCs w:val="24"/>
        </w:rPr>
        <w:t>(i)</w:t>
      </w:r>
      <w:r w:rsidRPr="000250B8">
        <w:rPr>
          <w:rFonts w:ascii="Calibri" w:hAnsi="Calibri" w:cs="Calibri"/>
          <w:spacing w:val="11"/>
          <w:sz w:val="24"/>
          <w:szCs w:val="24"/>
        </w:rPr>
        <w:t xml:space="preserve"> </w:t>
      </w:r>
      <w:r w:rsidRPr="000250B8">
        <w:rPr>
          <w:rFonts w:ascii="Calibri" w:hAnsi="Calibri" w:cs="Calibri"/>
          <w:sz w:val="24"/>
          <w:szCs w:val="24"/>
        </w:rPr>
        <w:t>is</w:t>
      </w:r>
      <w:r w:rsidRPr="000250B8">
        <w:rPr>
          <w:rFonts w:ascii="Calibri" w:hAnsi="Calibri" w:cs="Calibri"/>
          <w:spacing w:val="28"/>
          <w:sz w:val="24"/>
          <w:szCs w:val="24"/>
        </w:rPr>
        <w:t xml:space="preserve"> </w:t>
      </w:r>
      <w:r w:rsidRPr="000250B8">
        <w:rPr>
          <w:rFonts w:ascii="Calibri" w:hAnsi="Calibri" w:cs="Calibri"/>
          <w:sz w:val="24"/>
          <w:szCs w:val="24"/>
        </w:rPr>
        <w:t>incapable</w:t>
      </w:r>
      <w:r w:rsidRPr="000250B8">
        <w:rPr>
          <w:rFonts w:ascii="Calibri" w:hAnsi="Calibri" w:cs="Calibri"/>
          <w:spacing w:val="11"/>
          <w:sz w:val="24"/>
          <w:szCs w:val="24"/>
        </w:rPr>
        <w:t xml:space="preserve"> </w:t>
      </w:r>
      <w:r w:rsidRPr="000250B8">
        <w:rPr>
          <w:rFonts w:ascii="Calibri" w:hAnsi="Calibri" w:cs="Calibri"/>
          <w:sz w:val="24"/>
          <w:szCs w:val="24"/>
        </w:rPr>
        <w:t>of</w:t>
      </w:r>
      <w:r w:rsidRPr="000250B8">
        <w:rPr>
          <w:rFonts w:ascii="Calibri" w:hAnsi="Calibri" w:cs="Calibri"/>
          <w:spacing w:val="33"/>
          <w:sz w:val="24"/>
          <w:szCs w:val="24"/>
        </w:rPr>
        <w:t xml:space="preserve"> </w:t>
      </w:r>
      <w:r w:rsidRPr="000250B8">
        <w:rPr>
          <w:rFonts w:ascii="Calibri" w:hAnsi="Calibri" w:cs="Calibri"/>
          <w:sz w:val="24"/>
          <w:szCs w:val="24"/>
        </w:rPr>
        <w:t>remedy,</w:t>
      </w:r>
      <w:r w:rsidRPr="000250B8">
        <w:rPr>
          <w:rFonts w:ascii="Calibri" w:hAnsi="Calibri" w:cs="Calibri"/>
          <w:spacing w:val="15"/>
          <w:sz w:val="24"/>
          <w:szCs w:val="24"/>
        </w:rPr>
        <w:t xml:space="preserve"> </w:t>
      </w:r>
      <w:r w:rsidRPr="000250B8">
        <w:rPr>
          <w:rFonts w:ascii="Calibri" w:hAnsi="Calibri" w:cs="Calibri"/>
          <w:sz w:val="24"/>
          <w:szCs w:val="24"/>
        </w:rPr>
        <w:t>or</w:t>
      </w:r>
      <w:r w:rsidRPr="000250B8">
        <w:rPr>
          <w:rFonts w:ascii="Calibri" w:hAnsi="Calibri" w:cs="Calibri"/>
          <w:spacing w:val="30"/>
          <w:sz w:val="24"/>
          <w:szCs w:val="24"/>
        </w:rPr>
        <w:t xml:space="preserve"> </w:t>
      </w:r>
      <w:r w:rsidRPr="000250B8">
        <w:rPr>
          <w:rFonts w:ascii="Calibri" w:hAnsi="Calibri" w:cs="Calibri"/>
          <w:sz w:val="24"/>
          <w:szCs w:val="24"/>
        </w:rPr>
        <w:t xml:space="preserve">(ii) if </w:t>
      </w:r>
      <w:proofErr w:type="gramStart"/>
      <w:r w:rsidRPr="000250B8">
        <w:rPr>
          <w:rFonts w:ascii="Calibri" w:hAnsi="Calibri" w:cs="Calibri"/>
          <w:sz w:val="24"/>
          <w:szCs w:val="24"/>
        </w:rPr>
        <w:t>capably</w:t>
      </w:r>
      <w:proofErr w:type="gramEnd"/>
      <w:r w:rsidRPr="000250B8">
        <w:rPr>
          <w:rFonts w:ascii="Calibri" w:hAnsi="Calibri" w:cs="Calibri"/>
          <w:spacing w:val="24"/>
          <w:sz w:val="24"/>
          <w:szCs w:val="24"/>
        </w:rPr>
        <w:t xml:space="preserve"> </w:t>
      </w:r>
      <w:r w:rsidRPr="000250B8">
        <w:rPr>
          <w:rFonts w:ascii="Calibri" w:hAnsi="Calibri" w:cs="Calibri"/>
          <w:sz w:val="24"/>
          <w:szCs w:val="24"/>
        </w:rPr>
        <w:t>of</w:t>
      </w:r>
      <w:r w:rsidRPr="000250B8">
        <w:rPr>
          <w:rFonts w:ascii="Calibri" w:hAnsi="Calibri" w:cs="Calibri"/>
          <w:spacing w:val="35"/>
          <w:sz w:val="24"/>
          <w:szCs w:val="24"/>
        </w:rPr>
        <w:t xml:space="preserve"> </w:t>
      </w:r>
      <w:r w:rsidRPr="000250B8">
        <w:rPr>
          <w:rFonts w:ascii="Calibri" w:hAnsi="Calibri" w:cs="Calibri"/>
          <w:sz w:val="24"/>
          <w:szCs w:val="24"/>
        </w:rPr>
        <w:t>remedy,</w:t>
      </w:r>
      <w:r w:rsidRPr="000250B8">
        <w:rPr>
          <w:rFonts w:ascii="Calibri" w:hAnsi="Calibri" w:cs="Calibri"/>
          <w:spacing w:val="18"/>
          <w:sz w:val="24"/>
          <w:szCs w:val="24"/>
        </w:rPr>
        <w:t xml:space="preserve"> </w:t>
      </w:r>
      <w:r w:rsidRPr="000250B8">
        <w:rPr>
          <w:rFonts w:ascii="Calibri" w:hAnsi="Calibri" w:cs="Calibri"/>
          <w:sz w:val="24"/>
          <w:szCs w:val="24"/>
        </w:rPr>
        <w:t>has not been remedied</w:t>
      </w:r>
      <w:r w:rsidRPr="000250B8">
        <w:rPr>
          <w:rFonts w:ascii="Calibri" w:hAnsi="Calibri" w:cs="Calibri"/>
          <w:spacing w:val="16"/>
          <w:sz w:val="24"/>
          <w:szCs w:val="24"/>
        </w:rPr>
        <w:t xml:space="preserve"> </w:t>
      </w:r>
      <w:r w:rsidRPr="000250B8">
        <w:rPr>
          <w:rFonts w:ascii="Calibri" w:hAnsi="Calibri" w:cs="Calibri"/>
          <w:sz w:val="24"/>
          <w:szCs w:val="24"/>
        </w:rPr>
        <w:t>by</w:t>
      </w:r>
      <w:r w:rsidRPr="000250B8">
        <w:rPr>
          <w:rFonts w:ascii="Calibri" w:hAnsi="Calibri" w:cs="Calibri"/>
          <w:spacing w:val="32"/>
          <w:sz w:val="24"/>
          <w:szCs w:val="24"/>
        </w:rPr>
        <w:t xml:space="preserve"> </w:t>
      </w:r>
      <w:r w:rsidRPr="000250B8">
        <w:rPr>
          <w:rFonts w:ascii="Calibri" w:hAnsi="Calibri" w:cs="Calibri"/>
          <w:sz w:val="24"/>
          <w:szCs w:val="24"/>
        </w:rPr>
        <w:t>you for at least 5 days after receipt of notice from the Company.</w:t>
      </w:r>
    </w:p>
    <w:p w14:paraId="73086C0B" w14:textId="77777777" w:rsidR="00D33776" w:rsidRPr="000250B8" w:rsidRDefault="00D33776" w:rsidP="00D33776">
      <w:pPr>
        <w:pStyle w:val="BodyText"/>
        <w:ind w:right="180" w:firstLine="12"/>
        <w:jc w:val="both"/>
        <w:rPr>
          <w:rFonts w:ascii="Calibri" w:hAnsi="Calibri" w:cs="Calibri"/>
          <w:sz w:val="24"/>
          <w:szCs w:val="24"/>
        </w:rPr>
      </w:pPr>
    </w:p>
    <w:p w14:paraId="2525C6B4" w14:textId="77777777" w:rsidR="00D33776" w:rsidRPr="000250B8" w:rsidRDefault="00D33776" w:rsidP="00D33776">
      <w:pPr>
        <w:pStyle w:val="BodyText"/>
        <w:numPr>
          <w:ilvl w:val="0"/>
          <w:numId w:val="4"/>
        </w:numPr>
        <w:ind w:left="0" w:right="180" w:firstLine="12"/>
        <w:jc w:val="both"/>
        <w:rPr>
          <w:rFonts w:ascii="Calibri" w:hAnsi="Calibri" w:cs="Calibri"/>
          <w:sz w:val="24"/>
          <w:szCs w:val="24"/>
        </w:rPr>
      </w:pPr>
      <w:r w:rsidRPr="000250B8">
        <w:rPr>
          <w:rFonts w:ascii="Calibri" w:hAnsi="Calibri" w:cs="Calibri"/>
          <w:w w:val="105"/>
          <w:sz w:val="24"/>
          <w:szCs w:val="24"/>
        </w:rPr>
        <w:t>The</w:t>
      </w:r>
      <w:r w:rsidRPr="000250B8">
        <w:rPr>
          <w:rFonts w:ascii="Calibri" w:hAnsi="Calibri" w:cs="Calibri"/>
          <w:spacing w:val="-5"/>
          <w:w w:val="105"/>
          <w:sz w:val="24"/>
          <w:szCs w:val="24"/>
        </w:rPr>
        <w:t xml:space="preserve"> Management</w:t>
      </w:r>
      <w:r w:rsidRPr="000250B8">
        <w:rPr>
          <w:rFonts w:ascii="Calibri" w:hAnsi="Calibri" w:cs="Calibri"/>
          <w:b/>
          <w:bCs/>
          <w:color w:val="FF0000"/>
          <w:spacing w:val="-5"/>
          <w:w w:val="105"/>
          <w:sz w:val="24"/>
          <w:szCs w:val="24"/>
        </w:rPr>
        <w:t xml:space="preserve"> </w:t>
      </w:r>
      <w:r w:rsidRPr="000250B8">
        <w:rPr>
          <w:rFonts w:ascii="Calibri" w:hAnsi="Calibri" w:cs="Calibri"/>
          <w:w w:val="105"/>
          <w:sz w:val="24"/>
          <w:szCs w:val="24"/>
        </w:rPr>
        <w:t>shall</w:t>
      </w:r>
      <w:r w:rsidRPr="000250B8">
        <w:rPr>
          <w:rFonts w:ascii="Calibri" w:hAnsi="Calibri" w:cs="Calibri"/>
          <w:spacing w:val="-8"/>
          <w:w w:val="105"/>
          <w:sz w:val="24"/>
          <w:szCs w:val="24"/>
        </w:rPr>
        <w:t xml:space="preserve"> </w:t>
      </w:r>
      <w:r w:rsidRPr="000250B8">
        <w:rPr>
          <w:rFonts w:ascii="Calibri" w:hAnsi="Calibri" w:cs="Calibri"/>
          <w:w w:val="105"/>
          <w:sz w:val="24"/>
          <w:szCs w:val="24"/>
        </w:rPr>
        <w:t>be at liberty to terminate your contract summarily without any notice</w:t>
      </w:r>
      <w:r w:rsidRPr="000250B8">
        <w:rPr>
          <w:rFonts w:ascii="Calibri" w:hAnsi="Calibri" w:cs="Calibri"/>
          <w:spacing w:val="-1"/>
          <w:w w:val="105"/>
          <w:sz w:val="24"/>
          <w:szCs w:val="24"/>
        </w:rPr>
        <w:t xml:space="preserve"> and/or notice pay, i</w:t>
      </w:r>
      <w:r w:rsidRPr="000250B8">
        <w:rPr>
          <w:rFonts w:ascii="Calibri" w:hAnsi="Calibri" w:cs="Calibri"/>
          <w:sz w:val="24"/>
          <w:szCs w:val="24"/>
        </w:rPr>
        <w:t xml:space="preserve">f, in the reasonable opinion of the Company, you are guilty of serious misconduct, </w:t>
      </w:r>
      <w:r w:rsidRPr="000250B8">
        <w:rPr>
          <w:rFonts w:ascii="Calibri" w:hAnsi="Calibri" w:cs="Calibri"/>
          <w:w w:val="105"/>
          <w:sz w:val="24"/>
          <w:szCs w:val="24"/>
        </w:rPr>
        <w:t xml:space="preserve"> including but not limited to insubordination, indiscipline, dishonesty, negligence of duty, </w:t>
      </w:r>
      <w:r w:rsidRPr="000250B8">
        <w:rPr>
          <w:rFonts w:ascii="Calibri" w:hAnsi="Calibri" w:cs="Calibri"/>
          <w:sz w:val="24"/>
          <w:szCs w:val="24"/>
        </w:rPr>
        <w:t>refusal</w:t>
      </w:r>
      <w:r w:rsidRPr="000250B8">
        <w:rPr>
          <w:rFonts w:ascii="Calibri" w:hAnsi="Calibri" w:cs="Calibri"/>
          <w:spacing w:val="-8"/>
          <w:sz w:val="24"/>
          <w:szCs w:val="24"/>
        </w:rPr>
        <w:t xml:space="preserve"> </w:t>
      </w:r>
      <w:r w:rsidRPr="000250B8">
        <w:rPr>
          <w:rFonts w:ascii="Calibri" w:hAnsi="Calibri" w:cs="Calibri"/>
          <w:sz w:val="24"/>
          <w:szCs w:val="24"/>
        </w:rPr>
        <w:t>to</w:t>
      </w:r>
      <w:r w:rsidRPr="000250B8">
        <w:rPr>
          <w:rFonts w:ascii="Calibri" w:hAnsi="Calibri" w:cs="Calibri"/>
          <w:spacing w:val="-6"/>
          <w:sz w:val="24"/>
          <w:szCs w:val="24"/>
        </w:rPr>
        <w:t xml:space="preserve"> </w:t>
      </w:r>
      <w:r w:rsidRPr="000250B8">
        <w:rPr>
          <w:rFonts w:ascii="Calibri" w:hAnsi="Calibri" w:cs="Calibri"/>
          <w:sz w:val="24"/>
          <w:szCs w:val="24"/>
        </w:rPr>
        <w:t>obey</w:t>
      </w:r>
      <w:r w:rsidRPr="000250B8">
        <w:rPr>
          <w:rFonts w:ascii="Calibri" w:hAnsi="Calibri" w:cs="Calibri"/>
          <w:spacing w:val="-10"/>
          <w:sz w:val="24"/>
          <w:szCs w:val="24"/>
        </w:rPr>
        <w:t xml:space="preserve"> </w:t>
      </w:r>
      <w:r w:rsidRPr="000250B8">
        <w:rPr>
          <w:rFonts w:ascii="Calibri" w:hAnsi="Calibri" w:cs="Calibri"/>
          <w:sz w:val="24"/>
          <w:szCs w:val="24"/>
        </w:rPr>
        <w:t>a</w:t>
      </w:r>
      <w:r w:rsidRPr="000250B8">
        <w:rPr>
          <w:rFonts w:ascii="Calibri" w:hAnsi="Calibri" w:cs="Calibri"/>
          <w:spacing w:val="-7"/>
          <w:sz w:val="24"/>
          <w:szCs w:val="24"/>
        </w:rPr>
        <w:t xml:space="preserve"> </w:t>
      </w:r>
      <w:r w:rsidRPr="000250B8">
        <w:rPr>
          <w:rFonts w:ascii="Calibri" w:hAnsi="Calibri" w:cs="Calibri"/>
          <w:sz w:val="24"/>
          <w:szCs w:val="24"/>
        </w:rPr>
        <w:t>reasonable</w:t>
      </w:r>
      <w:r w:rsidRPr="000250B8">
        <w:rPr>
          <w:rFonts w:ascii="Calibri" w:hAnsi="Calibri" w:cs="Calibri"/>
          <w:spacing w:val="-7"/>
          <w:sz w:val="24"/>
          <w:szCs w:val="24"/>
        </w:rPr>
        <w:t xml:space="preserve"> </w:t>
      </w:r>
      <w:r w:rsidRPr="000250B8">
        <w:rPr>
          <w:rFonts w:ascii="Calibri" w:hAnsi="Calibri" w:cs="Calibri"/>
          <w:sz w:val="24"/>
          <w:szCs w:val="24"/>
        </w:rPr>
        <w:t>command</w:t>
      </w:r>
      <w:r w:rsidRPr="000250B8">
        <w:rPr>
          <w:rFonts w:ascii="Calibri" w:hAnsi="Calibri" w:cs="Calibri"/>
          <w:spacing w:val="-10"/>
          <w:sz w:val="24"/>
          <w:szCs w:val="24"/>
        </w:rPr>
        <w:t xml:space="preserve"> </w:t>
      </w:r>
      <w:r w:rsidRPr="000250B8">
        <w:rPr>
          <w:rFonts w:ascii="Calibri" w:hAnsi="Calibri" w:cs="Calibri"/>
          <w:sz w:val="24"/>
          <w:szCs w:val="24"/>
        </w:rPr>
        <w:t>of</w:t>
      </w:r>
      <w:r w:rsidRPr="000250B8">
        <w:rPr>
          <w:rFonts w:ascii="Calibri" w:hAnsi="Calibri" w:cs="Calibri"/>
          <w:spacing w:val="-5"/>
          <w:sz w:val="24"/>
          <w:szCs w:val="24"/>
        </w:rPr>
        <w:t xml:space="preserve"> the </w:t>
      </w:r>
      <w:r w:rsidRPr="000250B8">
        <w:rPr>
          <w:rFonts w:ascii="Calibri" w:hAnsi="Calibri" w:cs="Calibri"/>
          <w:spacing w:val="-2"/>
          <w:sz w:val="24"/>
          <w:szCs w:val="24"/>
        </w:rPr>
        <w:t xml:space="preserve">Company, damage to company property, </w:t>
      </w:r>
      <w:r w:rsidRPr="000250B8">
        <w:rPr>
          <w:rFonts w:ascii="Calibri" w:hAnsi="Calibri" w:cs="Calibri"/>
          <w:w w:val="105"/>
          <w:sz w:val="24"/>
          <w:szCs w:val="24"/>
        </w:rPr>
        <w:t xml:space="preserve">substance abuse, </w:t>
      </w:r>
      <w:proofErr w:type="spellStart"/>
      <w:r w:rsidRPr="000250B8">
        <w:rPr>
          <w:rFonts w:ascii="Calibri" w:hAnsi="Calibri" w:cs="Calibri"/>
          <w:w w:val="105"/>
          <w:sz w:val="24"/>
          <w:szCs w:val="24"/>
        </w:rPr>
        <w:t>unauthorised</w:t>
      </w:r>
      <w:proofErr w:type="spellEnd"/>
      <w:r w:rsidRPr="000250B8">
        <w:rPr>
          <w:rFonts w:ascii="Calibri" w:hAnsi="Calibri" w:cs="Calibri"/>
          <w:w w:val="105"/>
          <w:sz w:val="24"/>
          <w:szCs w:val="24"/>
        </w:rPr>
        <w:t xml:space="preserve"> absence from</w:t>
      </w:r>
      <w:r w:rsidRPr="000250B8">
        <w:rPr>
          <w:rFonts w:ascii="Calibri" w:hAnsi="Calibri" w:cs="Calibri"/>
          <w:spacing w:val="-7"/>
          <w:w w:val="105"/>
          <w:sz w:val="24"/>
          <w:szCs w:val="24"/>
        </w:rPr>
        <w:t xml:space="preserve"> </w:t>
      </w:r>
      <w:r w:rsidRPr="000250B8">
        <w:rPr>
          <w:rFonts w:ascii="Calibri" w:hAnsi="Calibri" w:cs="Calibri"/>
          <w:w w:val="105"/>
          <w:sz w:val="24"/>
          <w:szCs w:val="24"/>
        </w:rPr>
        <w:t>engagement or any other major/gross misconduct.</w:t>
      </w:r>
    </w:p>
    <w:p w14:paraId="35449FAA" w14:textId="77777777" w:rsidR="00D33776" w:rsidRPr="000250B8" w:rsidRDefault="00D33776" w:rsidP="00D33776">
      <w:pPr>
        <w:pStyle w:val="BodyText"/>
        <w:ind w:left="12" w:right="180"/>
        <w:jc w:val="both"/>
        <w:rPr>
          <w:rFonts w:ascii="Calibri" w:hAnsi="Calibri" w:cs="Calibri"/>
          <w:sz w:val="24"/>
          <w:szCs w:val="24"/>
        </w:rPr>
      </w:pPr>
    </w:p>
    <w:p w14:paraId="24AE000C" w14:textId="63693A2C" w:rsidR="00D33776" w:rsidRPr="000250B8" w:rsidRDefault="00D33776" w:rsidP="00D33776">
      <w:pPr>
        <w:pStyle w:val="ListParagraph"/>
        <w:numPr>
          <w:ilvl w:val="0"/>
          <w:numId w:val="4"/>
        </w:numPr>
        <w:ind w:left="0" w:right="180" w:firstLine="0"/>
        <w:contextualSpacing w:val="0"/>
        <w:jc w:val="both"/>
        <w:rPr>
          <w:rFonts w:ascii="Calibri" w:hAnsi="Calibri" w:cs="Calibri"/>
          <w:sz w:val="24"/>
          <w:szCs w:val="24"/>
        </w:rPr>
      </w:pPr>
      <w:proofErr w:type="gramStart"/>
      <w:r w:rsidRPr="000250B8">
        <w:rPr>
          <w:rFonts w:ascii="Calibri" w:hAnsi="Calibri" w:cs="Calibri"/>
          <w:sz w:val="24"/>
          <w:szCs w:val="24"/>
        </w:rPr>
        <w:t>If</w:t>
      </w:r>
      <w:proofErr w:type="gramEnd"/>
      <w:r w:rsidRPr="000250B8">
        <w:rPr>
          <w:rFonts w:ascii="Calibri" w:hAnsi="Calibri" w:cs="Calibri"/>
          <w:sz w:val="24"/>
          <w:szCs w:val="24"/>
        </w:rPr>
        <w:t xml:space="preserve"> in the reasonable opinion of the Company, your performance is below expectations, the </w:t>
      </w:r>
      <w:r w:rsidRPr="000250B8">
        <w:rPr>
          <w:rFonts w:ascii="Calibri" w:hAnsi="Calibri" w:cs="Calibri"/>
          <w:sz w:val="24"/>
          <w:szCs w:val="24"/>
        </w:rPr>
        <w:t>AUTHORISED SIGNATORY</w:t>
      </w:r>
      <w:r w:rsidRPr="000250B8">
        <w:rPr>
          <w:rFonts w:ascii="Calibri" w:hAnsi="Calibri" w:cs="Calibri"/>
          <w:sz w:val="24"/>
          <w:szCs w:val="24"/>
        </w:rPr>
        <w:t xml:space="preserve"> shall be at liberty to terminate your employment after giving due notice or notice </w:t>
      </w:r>
      <w:proofErr w:type="gramStart"/>
      <w:r w:rsidRPr="000250B8">
        <w:rPr>
          <w:rFonts w:ascii="Calibri" w:hAnsi="Calibri" w:cs="Calibri"/>
          <w:sz w:val="24"/>
          <w:szCs w:val="24"/>
        </w:rPr>
        <w:t>pay</w:t>
      </w:r>
      <w:proofErr w:type="gramEnd"/>
      <w:r w:rsidRPr="000250B8">
        <w:rPr>
          <w:rFonts w:ascii="Calibri" w:hAnsi="Calibri" w:cs="Calibri"/>
          <w:sz w:val="24"/>
          <w:szCs w:val="24"/>
        </w:rPr>
        <w:t xml:space="preserve"> thereof.</w:t>
      </w:r>
    </w:p>
    <w:p w14:paraId="4244842E" w14:textId="77777777" w:rsidR="00D33776" w:rsidRPr="000250B8" w:rsidRDefault="00D33776" w:rsidP="00D33776">
      <w:pPr>
        <w:pStyle w:val="ListParagraph"/>
        <w:rPr>
          <w:rFonts w:ascii="Calibri" w:hAnsi="Calibri" w:cs="Calibri"/>
          <w:sz w:val="24"/>
          <w:szCs w:val="24"/>
        </w:rPr>
      </w:pPr>
    </w:p>
    <w:p w14:paraId="598FBEE9" w14:textId="77777777" w:rsidR="00D33776" w:rsidRPr="000250B8" w:rsidRDefault="00D33776" w:rsidP="00D33776">
      <w:pPr>
        <w:pStyle w:val="ListParagraph"/>
        <w:numPr>
          <w:ilvl w:val="0"/>
          <w:numId w:val="4"/>
        </w:numPr>
        <w:ind w:left="0" w:right="180" w:firstLine="0"/>
        <w:contextualSpacing w:val="0"/>
        <w:jc w:val="both"/>
        <w:rPr>
          <w:rFonts w:ascii="Calibri" w:hAnsi="Calibri" w:cs="Calibri"/>
          <w:sz w:val="24"/>
          <w:szCs w:val="24"/>
        </w:rPr>
      </w:pPr>
      <w:r w:rsidRPr="000250B8">
        <w:rPr>
          <w:rFonts w:ascii="Calibri" w:hAnsi="Calibri" w:cs="Calibri"/>
          <w:sz w:val="24"/>
          <w:szCs w:val="24"/>
        </w:rPr>
        <w:t xml:space="preserve">If in the reasonable opinion of the </w:t>
      </w:r>
      <w:proofErr w:type="gramStart"/>
      <w:r w:rsidRPr="000250B8">
        <w:rPr>
          <w:rFonts w:ascii="Calibri" w:hAnsi="Calibri" w:cs="Calibri"/>
          <w:sz w:val="24"/>
          <w:szCs w:val="24"/>
        </w:rPr>
        <w:t>Management,</w:t>
      </w:r>
      <w:proofErr w:type="gramEnd"/>
      <w:r w:rsidRPr="000250B8">
        <w:rPr>
          <w:rFonts w:ascii="Calibri" w:hAnsi="Calibri" w:cs="Calibri"/>
          <w:sz w:val="24"/>
          <w:szCs w:val="24"/>
        </w:rPr>
        <w:t xml:space="preserve"> you are unable to attend </w:t>
      </w:r>
      <w:proofErr w:type="gramStart"/>
      <w:r w:rsidRPr="000250B8">
        <w:rPr>
          <w:rFonts w:ascii="Calibri" w:hAnsi="Calibri" w:cs="Calibri"/>
          <w:sz w:val="24"/>
          <w:szCs w:val="24"/>
        </w:rPr>
        <w:t>work or</w:t>
      </w:r>
      <w:proofErr w:type="gramEnd"/>
      <w:r w:rsidRPr="000250B8">
        <w:rPr>
          <w:rFonts w:ascii="Calibri" w:hAnsi="Calibri" w:cs="Calibri"/>
          <w:sz w:val="24"/>
          <w:szCs w:val="24"/>
        </w:rPr>
        <w:t xml:space="preserve"> effectively on account of ill health, the Company may terminate your contract after giving notice or notice pay in lieu of, as stipulated in the extant orders of the Government.</w:t>
      </w:r>
    </w:p>
    <w:p w14:paraId="7A9BE78D" w14:textId="77777777" w:rsidR="00D33776" w:rsidRPr="000250B8" w:rsidRDefault="00D33776" w:rsidP="00D33776">
      <w:pPr>
        <w:pStyle w:val="ListParagraph"/>
        <w:rPr>
          <w:rFonts w:ascii="Calibri" w:hAnsi="Calibri" w:cs="Calibri"/>
          <w:sz w:val="24"/>
          <w:szCs w:val="24"/>
        </w:rPr>
      </w:pPr>
    </w:p>
    <w:p w14:paraId="4A0F168A" w14:textId="77777777" w:rsidR="00D33776" w:rsidRPr="000250B8" w:rsidRDefault="00D33776" w:rsidP="00D33776">
      <w:pPr>
        <w:pStyle w:val="BodyText"/>
        <w:numPr>
          <w:ilvl w:val="0"/>
          <w:numId w:val="4"/>
        </w:numPr>
        <w:ind w:left="0" w:right="180" w:firstLine="0"/>
        <w:jc w:val="both"/>
        <w:rPr>
          <w:rFonts w:ascii="Calibri" w:hAnsi="Calibri" w:cs="Calibri"/>
          <w:i/>
          <w:iCs/>
          <w:sz w:val="24"/>
          <w:szCs w:val="24"/>
        </w:rPr>
      </w:pPr>
      <w:r w:rsidRPr="000250B8">
        <w:rPr>
          <w:rFonts w:ascii="Calibri" w:hAnsi="Calibri" w:cs="Calibri"/>
          <w:w w:val="105"/>
          <w:sz w:val="24"/>
          <w:szCs w:val="24"/>
        </w:rPr>
        <w:t>In</w:t>
      </w:r>
      <w:r w:rsidRPr="000250B8">
        <w:rPr>
          <w:rFonts w:ascii="Calibri" w:hAnsi="Calibri" w:cs="Calibri"/>
          <w:spacing w:val="-2"/>
          <w:w w:val="105"/>
          <w:sz w:val="24"/>
          <w:szCs w:val="24"/>
        </w:rPr>
        <w:t xml:space="preserve"> </w:t>
      </w:r>
      <w:r w:rsidRPr="000250B8">
        <w:rPr>
          <w:rFonts w:ascii="Calibri" w:hAnsi="Calibri" w:cs="Calibri"/>
          <w:w w:val="105"/>
          <w:sz w:val="24"/>
          <w:szCs w:val="24"/>
        </w:rPr>
        <w:t>the</w:t>
      </w:r>
      <w:r w:rsidRPr="000250B8">
        <w:rPr>
          <w:rFonts w:ascii="Calibri" w:hAnsi="Calibri" w:cs="Calibri"/>
          <w:spacing w:val="-14"/>
          <w:w w:val="105"/>
          <w:sz w:val="24"/>
          <w:szCs w:val="24"/>
        </w:rPr>
        <w:t xml:space="preserve"> </w:t>
      </w:r>
      <w:r w:rsidRPr="000250B8">
        <w:rPr>
          <w:rFonts w:ascii="Calibri" w:hAnsi="Calibri" w:cs="Calibri"/>
          <w:w w:val="105"/>
          <w:sz w:val="24"/>
          <w:szCs w:val="24"/>
        </w:rPr>
        <w:t>event</w:t>
      </w:r>
      <w:r w:rsidRPr="000250B8">
        <w:rPr>
          <w:rFonts w:ascii="Calibri" w:hAnsi="Calibri" w:cs="Calibri"/>
          <w:spacing w:val="-14"/>
          <w:w w:val="105"/>
          <w:sz w:val="24"/>
          <w:szCs w:val="24"/>
        </w:rPr>
        <w:t xml:space="preserve"> </w:t>
      </w:r>
      <w:r w:rsidRPr="000250B8">
        <w:rPr>
          <w:rFonts w:ascii="Calibri" w:hAnsi="Calibri" w:cs="Calibri"/>
          <w:w w:val="105"/>
          <w:sz w:val="24"/>
          <w:szCs w:val="24"/>
        </w:rPr>
        <w:t>of your</w:t>
      </w:r>
      <w:r w:rsidRPr="000250B8">
        <w:rPr>
          <w:rFonts w:ascii="Calibri" w:hAnsi="Calibri" w:cs="Calibri"/>
          <w:spacing w:val="-14"/>
          <w:w w:val="105"/>
          <w:sz w:val="24"/>
          <w:szCs w:val="24"/>
        </w:rPr>
        <w:t xml:space="preserve"> </w:t>
      </w:r>
      <w:r w:rsidRPr="000250B8">
        <w:rPr>
          <w:rFonts w:ascii="Calibri" w:hAnsi="Calibri" w:cs="Calibri"/>
          <w:w w:val="105"/>
          <w:sz w:val="24"/>
          <w:szCs w:val="24"/>
        </w:rPr>
        <w:t>continuous</w:t>
      </w:r>
      <w:r w:rsidRPr="000250B8">
        <w:rPr>
          <w:rFonts w:ascii="Calibri" w:hAnsi="Calibri" w:cs="Calibri"/>
          <w:spacing w:val="-3"/>
          <w:w w:val="105"/>
          <w:sz w:val="24"/>
          <w:szCs w:val="24"/>
        </w:rPr>
        <w:t xml:space="preserve"> </w:t>
      </w:r>
      <w:r w:rsidRPr="000250B8">
        <w:rPr>
          <w:rFonts w:ascii="Calibri" w:hAnsi="Calibri" w:cs="Calibri"/>
          <w:w w:val="105"/>
          <w:sz w:val="24"/>
          <w:szCs w:val="24"/>
        </w:rPr>
        <w:t>absence for</w:t>
      </w:r>
      <w:r w:rsidRPr="000250B8">
        <w:rPr>
          <w:rFonts w:ascii="Calibri" w:hAnsi="Calibri" w:cs="Calibri"/>
          <w:spacing w:val="-8"/>
          <w:w w:val="105"/>
          <w:sz w:val="24"/>
          <w:szCs w:val="24"/>
        </w:rPr>
        <w:t xml:space="preserve"> </w:t>
      </w:r>
      <w:r w:rsidRPr="000250B8">
        <w:rPr>
          <w:rFonts w:ascii="Calibri" w:hAnsi="Calibri" w:cs="Calibri"/>
          <w:w w:val="105"/>
          <w:sz w:val="24"/>
          <w:szCs w:val="24"/>
        </w:rPr>
        <w:t>a</w:t>
      </w:r>
      <w:r w:rsidRPr="000250B8">
        <w:rPr>
          <w:rFonts w:ascii="Calibri" w:hAnsi="Calibri" w:cs="Calibri"/>
          <w:spacing w:val="-1"/>
          <w:w w:val="105"/>
          <w:sz w:val="24"/>
          <w:szCs w:val="24"/>
        </w:rPr>
        <w:t xml:space="preserve"> </w:t>
      </w:r>
      <w:r w:rsidRPr="000250B8">
        <w:rPr>
          <w:rFonts w:ascii="Calibri" w:hAnsi="Calibri" w:cs="Calibri"/>
          <w:w w:val="105"/>
          <w:sz w:val="24"/>
          <w:szCs w:val="24"/>
        </w:rPr>
        <w:t>period</w:t>
      </w:r>
      <w:r w:rsidRPr="000250B8">
        <w:rPr>
          <w:rFonts w:ascii="Calibri" w:hAnsi="Calibri" w:cs="Calibri"/>
          <w:spacing w:val="-9"/>
          <w:w w:val="105"/>
          <w:sz w:val="24"/>
          <w:szCs w:val="24"/>
        </w:rPr>
        <w:t xml:space="preserve"> </w:t>
      </w:r>
      <w:r w:rsidRPr="000250B8">
        <w:rPr>
          <w:rFonts w:ascii="Calibri" w:hAnsi="Calibri" w:cs="Calibri"/>
          <w:w w:val="105"/>
          <w:sz w:val="24"/>
          <w:szCs w:val="24"/>
        </w:rPr>
        <w:t>of</w:t>
      </w:r>
      <w:r w:rsidRPr="000250B8">
        <w:rPr>
          <w:rFonts w:ascii="Calibri" w:hAnsi="Calibri" w:cs="Calibri"/>
          <w:spacing w:val="-1"/>
          <w:w w:val="105"/>
          <w:sz w:val="24"/>
          <w:szCs w:val="24"/>
        </w:rPr>
        <w:t xml:space="preserve"> </w:t>
      </w:r>
      <w:r w:rsidRPr="000250B8">
        <w:rPr>
          <w:rFonts w:ascii="Calibri" w:hAnsi="Calibri" w:cs="Calibri"/>
          <w:color w:val="000000" w:themeColor="text1"/>
          <w:w w:val="105"/>
          <w:sz w:val="24"/>
          <w:szCs w:val="24"/>
        </w:rPr>
        <w:t>five</w:t>
      </w:r>
      <w:r w:rsidRPr="000250B8">
        <w:rPr>
          <w:rFonts w:ascii="Calibri" w:hAnsi="Calibri" w:cs="Calibri"/>
          <w:color w:val="000000" w:themeColor="text1"/>
          <w:spacing w:val="-3"/>
          <w:w w:val="105"/>
          <w:sz w:val="24"/>
          <w:szCs w:val="24"/>
        </w:rPr>
        <w:t xml:space="preserve"> </w:t>
      </w:r>
      <w:r w:rsidRPr="000250B8">
        <w:rPr>
          <w:rFonts w:ascii="Calibri" w:hAnsi="Calibri" w:cs="Calibri"/>
          <w:color w:val="000000" w:themeColor="text1"/>
          <w:w w:val="105"/>
          <w:sz w:val="24"/>
          <w:szCs w:val="24"/>
        </w:rPr>
        <w:t>working</w:t>
      </w:r>
      <w:r w:rsidRPr="000250B8">
        <w:rPr>
          <w:rFonts w:ascii="Calibri" w:hAnsi="Calibri" w:cs="Calibri"/>
          <w:color w:val="000000" w:themeColor="text1"/>
          <w:spacing w:val="-3"/>
          <w:w w:val="105"/>
          <w:sz w:val="24"/>
          <w:szCs w:val="24"/>
        </w:rPr>
        <w:t xml:space="preserve"> </w:t>
      </w:r>
      <w:r w:rsidRPr="000250B8">
        <w:rPr>
          <w:rFonts w:ascii="Calibri" w:hAnsi="Calibri" w:cs="Calibri"/>
          <w:color w:val="000000" w:themeColor="text1"/>
          <w:w w:val="105"/>
          <w:sz w:val="24"/>
          <w:szCs w:val="24"/>
        </w:rPr>
        <w:t>days</w:t>
      </w:r>
      <w:r w:rsidRPr="000250B8">
        <w:rPr>
          <w:rFonts w:ascii="Calibri" w:hAnsi="Calibri" w:cs="Calibri"/>
          <w:spacing w:val="-14"/>
          <w:w w:val="105"/>
          <w:sz w:val="24"/>
          <w:szCs w:val="24"/>
        </w:rPr>
        <w:t xml:space="preserve"> </w:t>
      </w:r>
      <w:r w:rsidRPr="000250B8">
        <w:rPr>
          <w:rFonts w:ascii="Calibri" w:hAnsi="Calibri" w:cs="Calibri"/>
          <w:w w:val="105"/>
          <w:sz w:val="24"/>
          <w:szCs w:val="24"/>
        </w:rPr>
        <w:t>or</w:t>
      </w:r>
      <w:r w:rsidRPr="000250B8">
        <w:rPr>
          <w:rFonts w:ascii="Calibri" w:hAnsi="Calibri" w:cs="Calibri"/>
          <w:spacing w:val="-14"/>
          <w:w w:val="105"/>
          <w:sz w:val="24"/>
          <w:szCs w:val="24"/>
        </w:rPr>
        <w:t xml:space="preserve"> </w:t>
      </w:r>
      <w:r w:rsidRPr="000250B8">
        <w:rPr>
          <w:rFonts w:ascii="Calibri" w:hAnsi="Calibri" w:cs="Calibri"/>
          <w:w w:val="105"/>
          <w:sz w:val="24"/>
          <w:szCs w:val="24"/>
        </w:rPr>
        <w:t>more,</w:t>
      </w:r>
      <w:r w:rsidRPr="000250B8">
        <w:rPr>
          <w:rFonts w:ascii="Calibri" w:hAnsi="Calibri" w:cs="Calibri"/>
          <w:spacing w:val="-12"/>
          <w:w w:val="105"/>
          <w:sz w:val="24"/>
          <w:szCs w:val="24"/>
        </w:rPr>
        <w:t xml:space="preserve"> </w:t>
      </w:r>
      <w:r w:rsidRPr="000250B8">
        <w:rPr>
          <w:rFonts w:ascii="Calibri" w:hAnsi="Calibri" w:cs="Calibri"/>
          <w:w w:val="105"/>
          <w:sz w:val="24"/>
          <w:szCs w:val="24"/>
        </w:rPr>
        <w:t>without formal</w:t>
      </w:r>
      <w:r w:rsidRPr="000250B8">
        <w:rPr>
          <w:rFonts w:ascii="Calibri" w:hAnsi="Calibri" w:cs="Calibri"/>
          <w:spacing w:val="-6"/>
          <w:w w:val="105"/>
          <w:sz w:val="24"/>
          <w:szCs w:val="24"/>
        </w:rPr>
        <w:t xml:space="preserve"> </w:t>
      </w:r>
      <w:proofErr w:type="gramStart"/>
      <w:r w:rsidRPr="000250B8">
        <w:rPr>
          <w:rFonts w:ascii="Calibri" w:hAnsi="Calibri" w:cs="Calibri"/>
          <w:w w:val="105"/>
          <w:sz w:val="24"/>
          <w:szCs w:val="24"/>
        </w:rPr>
        <w:t>request</w:t>
      </w:r>
      <w:proofErr w:type="gramEnd"/>
      <w:r w:rsidRPr="000250B8">
        <w:rPr>
          <w:rFonts w:ascii="Calibri" w:hAnsi="Calibri" w:cs="Calibri"/>
          <w:w w:val="105"/>
          <w:sz w:val="24"/>
          <w:szCs w:val="24"/>
        </w:rPr>
        <w:t xml:space="preserve"> or permission from</w:t>
      </w:r>
      <w:r w:rsidRPr="000250B8">
        <w:rPr>
          <w:rFonts w:ascii="Calibri" w:hAnsi="Calibri" w:cs="Calibri"/>
          <w:spacing w:val="-9"/>
          <w:w w:val="105"/>
          <w:sz w:val="24"/>
          <w:szCs w:val="24"/>
        </w:rPr>
        <w:t xml:space="preserve"> </w:t>
      </w:r>
      <w:r w:rsidRPr="000250B8">
        <w:rPr>
          <w:rFonts w:ascii="Calibri" w:hAnsi="Calibri" w:cs="Calibri"/>
          <w:w w:val="105"/>
          <w:sz w:val="24"/>
          <w:szCs w:val="24"/>
        </w:rPr>
        <w:t>management for</w:t>
      </w:r>
      <w:r w:rsidRPr="000250B8">
        <w:rPr>
          <w:rFonts w:ascii="Calibri" w:hAnsi="Calibri" w:cs="Calibri"/>
          <w:spacing w:val="-5"/>
          <w:w w:val="105"/>
          <w:sz w:val="24"/>
          <w:szCs w:val="24"/>
        </w:rPr>
        <w:t xml:space="preserve"> </w:t>
      </w:r>
      <w:r w:rsidRPr="000250B8">
        <w:rPr>
          <w:rFonts w:ascii="Calibri" w:hAnsi="Calibri" w:cs="Calibri"/>
          <w:w w:val="105"/>
          <w:sz w:val="24"/>
          <w:szCs w:val="24"/>
        </w:rPr>
        <w:t>the</w:t>
      </w:r>
      <w:r w:rsidRPr="000250B8">
        <w:rPr>
          <w:rFonts w:ascii="Calibri" w:hAnsi="Calibri" w:cs="Calibri"/>
          <w:spacing w:val="-5"/>
          <w:w w:val="105"/>
          <w:sz w:val="24"/>
          <w:szCs w:val="24"/>
        </w:rPr>
        <w:t xml:space="preserve"> </w:t>
      </w:r>
      <w:r w:rsidRPr="000250B8">
        <w:rPr>
          <w:rFonts w:ascii="Calibri" w:hAnsi="Calibri" w:cs="Calibri"/>
          <w:w w:val="105"/>
          <w:sz w:val="24"/>
          <w:szCs w:val="24"/>
        </w:rPr>
        <w:t>same, you</w:t>
      </w:r>
      <w:r w:rsidRPr="000250B8">
        <w:rPr>
          <w:rFonts w:ascii="Calibri" w:hAnsi="Calibri" w:cs="Calibri"/>
          <w:spacing w:val="-4"/>
          <w:w w:val="105"/>
          <w:sz w:val="24"/>
          <w:szCs w:val="24"/>
        </w:rPr>
        <w:t xml:space="preserve"> </w:t>
      </w:r>
      <w:r w:rsidRPr="000250B8">
        <w:rPr>
          <w:rFonts w:ascii="Calibri" w:hAnsi="Calibri" w:cs="Calibri"/>
          <w:w w:val="105"/>
          <w:sz w:val="24"/>
          <w:szCs w:val="24"/>
        </w:rPr>
        <w:t>shall</w:t>
      </w:r>
      <w:r w:rsidRPr="000250B8">
        <w:rPr>
          <w:rFonts w:ascii="Calibri" w:hAnsi="Calibri" w:cs="Calibri"/>
          <w:spacing w:val="-10"/>
          <w:w w:val="105"/>
          <w:sz w:val="24"/>
          <w:szCs w:val="24"/>
        </w:rPr>
        <w:t xml:space="preserve"> </w:t>
      </w:r>
      <w:r w:rsidRPr="000250B8">
        <w:rPr>
          <w:rFonts w:ascii="Calibri" w:hAnsi="Calibri" w:cs="Calibri"/>
          <w:w w:val="105"/>
          <w:sz w:val="24"/>
          <w:szCs w:val="24"/>
        </w:rPr>
        <w:t>be deemed to have</w:t>
      </w:r>
      <w:r w:rsidRPr="000250B8">
        <w:rPr>
          <w:rFonts w:ascii="Calibri" w:hAnsi="Calibri" w:cs="Calibri"/>
          <w:spacing w:val="-14"/>
          <w:w w:val="105"/>
          <w:sz w:val="24"/>
          <w:szCs w:val="24"/>
        </w:rPr>
        <w:t xml:space="preserve"> </w:t>
      </w:r>
      <w:r w:rsidRPr="000250B8">
        <w:rPr>
          <w:rFonts w:ascii="Calibri" w:hAnsi="Calibri" w:cs="Calibri"/>
          <w:w w:val="105"/>
          <w:sz w:val="24"/>
          <w:szCs w:val="24"/>
        </w:rPr>
        <w:t>left</w:t>
      </w:r>
      <w:r w:rsidRPr="000250B8">
        <w:rPr>
          <w:rFonts w:ascii="Calibri" w:hAnsi="Calibri" w:cs="Calibri"/>
          <w:spacing w:val="-14"/>
          <w:w w:val="105"/>
          <w:sz w:val="24"/>
          <w:szCs w:val="24"/>
        </w:rPr>
        <w:t xml:space="preserve"> </w:t>
      </w:r>
      <w:r w:rsidRPr="000250B8">
        <w:rPr>
          <w:rFonts w:ascii="Calibri" w:hAnsi="Calibri" w:cs="Calibri"/>
          <w:w w:val="105"/>
          <w:sz w:val="24"/>
          <w:szCs w:val="24"/>
        </w:rPr>
        <w:t>and</w:t>
      </w:r>
      <w:r w:rsidRPr="000250B8">
        <w:rPr>
          <w:rFonts w:ascii="Calibri" w:hAnsi="Calibri" w:cs="Calibri"/>
          <w:spacing w:val="-14"/>
          <w:w w:val="105"/>
          <w:sz w:val="24"/>
          <w:szCs w:val="24"/>
        </w:rPr>
        <w:t xml:space="preserve"> </w:t>
      </w:r>
      <w:r w:rsidRPr="000250B8">
        <w:rPr>
          <w:rFonts w:ascii="Calibri" w:hAnsi="Calibri" w:cs="Calibri"/>
          <w:w w:val="105"/>
          <w:sz w:val="24"/>
          <w:szCs w:val="24"/>
        </w:rPr>
        <w:t>relinquished</w:t>
      </w:r>
      <w:r w:rsidRPr="000250B8">
        <w:rPr>
          <w:rFonts w:ascii="Calibri" w:hAnsi="Calibri" w:cs="Calibri"/>
          <w:spacing w:val="-14"/>
          <w:w w:val="105"/>
          <w:sz w:val="24"/>
          <w:szCs w:val="24"/>
        </w:rPr>
        <w:t xml:space="preserve"> </w:t>
      </w:r>
      <w:r w:rsidRPr="000250B8">
        <w:rPr>
          <w:rFonts w:ascii="Calibri" w:hAnsi="Calibri" w:cs="Calibri"/>
          <w:w w:val="105"/>
          <w:sz w:val="24"/>
          <w:szCs w:val="24"/>
        </w:rPr>
        <w:t>your</w:t>
      </w:r>
      <w:r w:rsidRPr="000250B8">
        <w:rPr>
          <w:rFonts w:ascii="Calibri" w:hAnsi="Calibri" w:cs="Calibri"/>
          <w:spacing w:val="-8"/>
          <w:w w:val="105"/>
          <w:sz w:val="24"/>
          <w:szCs w:val="24"/>
        </w:rPr>
        <w:t xml:space="preserve"> </w:t>
      </w:r>
      <w:r w:rsidRPr="000250B8">
        <w:rPr>
          <w:rFonts w:ascii="Calibri" w:hAnsi="Calibri" w:cs="Calibri"/>
          <w:w w:val="105"/>
          <w:sz w:val="24"/>
          <w:szCs w:val="24"/>
        </w:rPr>
        <w:t>service.</w:t>
      </w:r>
      <w:r w:rsidRPr="000250B8">
        <w:rPr>
          <w:rFonts w:ascii="Calibri" w:hAnsi="Calibri" w:cs="Calibri"/>
          <w:spacing w:val="40"/>
          <w:w w:val="105"/>
          <w:sz w:val="24"/>
          <w:szCs w:val="24"/>
        </w:rPr>
        <w:t xml:space="preserve"> </w:t>
      </w:r>
      <w:r w:rsidRPr="000250B8">
        <w:rPr>
          <w:rFonts w:ascii="Calibri" w:hAnsi="Calibri" w:cs="Calibri"/>
          <w:w w:val="105"/>
          <w:sz w:val="24"/>
          <w:szCs w:val="24"/>
        </w:rPr>
        <w:t>Such</w:t>
      </w:r>
      <w:r w:rsidRPr="000250B8">
        <w:rPr>
          <w:rFonts w:ascii="Calibri" w:hAnsi="Calibri" w:cs="Calibri"/>
          <w:spacing w:val="-11"/>
          <w:w w:val="105"/>
          <w:sz w:val="24"/>
          <w:szCs w:val="24"/>
        </w:rPr>
        <w:t xml:space="preserve"> </w:t>
      </w:r>
      <w:r w:rsidRPr="000250B8">
        <w:rPr>
          <w:rFonts w:ascii="Calibri" w:hAnsi="Calibri" w:cs="Calibri"/>
          <w:w w:val="105"/>
          <w:sz w:val="24"/>
          <w:szCs w:val="24"/>
        </w:rPr>
        <w:t>automatic</w:t>
      </w:r>
      <w:r w:rsidRPr="000250B8">
        <w:rPr>
          <w:rFonts w:ascii="Calibri" w:hAnsi="Calibri" w:cs="Calibri"/>
          <w:spacing w:val="-9"/>
          <w:w w:val="105"/>
          <w:sz w:val="24"/>
          <w:szCs w:val="24"/>
        </w:rPr>
        <w:t xml:space="preserve"> </w:t>
      </w:r>
      <w:r w:rsidRPr="000250B8">
        <w:rPr>
          <w:rFonts w:ascii="Calibri" w:hAnsi="Calibri" w:cs="Calibri"/>
          <w:w w:val="105"/>
          <w:sz w:val="24"/>
          <w:szCs w:val="24"/>
        </w:rPr>
        <w:t>relinquishment</w:t>
      </w:r>
      <w:r w:rsidRPr="000250B8">
        <w:rPr>
          <w:rFonts w:ascii="Calibri" w:hAnsi="Calibri" w:cs="Calibri"/>
          <w:spacing w:val="-14"/>
          <w:w w:val="105"/>
          <w:sz w:val="24"/>
          <w:szCs w:val="24"/>
        </w:rPr>
        <w:t xml:space="preserve"> </w:t>
      </w:r>
      <w:r w:rsidRPr="000250B8">
        <w:rPr>
          <w:rFonts w:ascii="Calibri" w:hAnsi="Calibri" w:cs="Calibri"/>
          <w:w w:val="105"/>
          <w:sz w:val="24"/>
          <w:szCs w:val="24"/>
        </w:rPr>
        <w:t>of the</w:t>
      </w:r>
      <w:r w:rsidRPr="000250B8">
        <w:rPr>
          <w:rFonts w:ascii="Calibri" w:hAnsi="Calibri" w:cs="Calibri"/>
          <w:spacing w:val="-14"/>
          <w:w w:val="105"/>
          <w:sz w:val="24"/>
          <w:szCs w:val="24"/>
        </w:rPr>
        <w:t xml:space="preserve"> </w:t>
      </w:r>
      <w:r w:rsidRPr="000250B8">
        <w:rPr>
          <w:rFonts w:ascii="Calibri" w:hAnsi="Calibri" w:cs="Calibri"/>
          <w:w w:val="105"/>
          <w:sz w:val="24"/>
          <w:szCs w:val="24"/>
        </w:rPr>
        <w:t>contract</w:t>
      </w:r>
      <w:r w:rsidRPr="000250B8">
        <w:rPr>
          <w:rFonts w:ascii="Calibri" w:hAnsi="Calibri" w:cs="Calibri"/>
          <w:spacing w:val="-8"/>
          <w:w w:val="105"/>
          <w:sz w:val="24"/>
          <w:szCs w:val="24"/>
        </w:rPr>
        <w:t xml:space="preserve"> </w:t>
      </w:r>
      <w:r w:rsidRPr="000250B8">
        <w:rPr>
          <w:rFonts w:ascii="Calibri" w:hAnsi="Calibri" w:cs="Calibri"/>
          <w:w w:val="105"/>
          <w:sz w:val="24"/>
          <w:szCs w:val="24"/>
        </w:rPr>
        <w:t>of employment shall</w:t>
      </w:r>
      <w:r w:rsidRPr="000250B8">
        <w:rPr>
          <w:rFonts w:ascii="Calibri" w:hAnsi="Calibri" w:cs="Calibri"/>
          <w:spacing w:val="-12"/>
          <w:w w:val="105"/>
          <w:sz w:val="24"/>
          <w:szCs w:val="24"/>
        </w:rPr>
        <w:t xml:space="preserve"> </w:t>
      </w:r>
      <w:r w:rsidRPr="000250B8">
        <w:rPr>
          <w:rFonts w:ascii="Calibri" w:hAnsi="Calibri" w:cs="Calibri"/>
          <w:w w:val="105"/>
          <w:sz w:val="24"/>
          <w:szCs w:val="24"/>
        </w:rPr>
        <w:t>be deemed</w:t>
      </w:r>
      <w:r w:rsidRPr="000250B8">
        <w:rPr>
          <w:rFonts w:ascii="Calibri" w:hAnsi="Calibri" w:cs="Calibri"/>
          <w:spacing w:val="-4"/>
          <w:w w:val="105"/>
          <w:sz w:val="24"/>
          <w:szCs w:val="24"/>
        </w:rPr>
        <w:t xml:space="preserve"> </w:t>
      </w:r>
      <w:r w:rsidRPr="000250B8">
        <w:rPr>
          <w:rFonts w:ascii="Calibri" w:hAnsi="Calibri" w:cs="Calibri"/>
          <w:w w:val="105"/>
          <w:sz w:val="24"/>
          <w:szCs w:val="24"/>
        </w:rPr>
        <w:t>as a repudiation of the contract of employment by you</w:t>
      </w:r>
      <w:r w:rsidRPr="000250B8">
        <w:rPr>
          <w:rFonts w:ascii="Calibri" w:hAnsi="Calibri" w:cs="Calibri"/>
          <w:spacing w:val="-7"/>
          <w:w w:val="105"/>
          <w:sz w:val="24"/>
          <w:szCs w:val="24"/>
        </w:rPr>
        <w:t xml:space="preserve"> </w:t>
      </w:r>
      <w:r w:rsidRPr="000250B8">
        <w:rPr>
          <w:rFonts w:ascii="Calibri" w:hAnsi="Calibri" w:cs="Calibri"/>
          <w:w w:val="105"/>
          <w:sz w:val="24"/>
          <w:szCs w:val="24"/>
        </w:rPr>
        <w:t>and not</w:t>
      </w:r>
      <w:r w:rsidRPr="000250B8">
        <w:rPr>
          <w:rFonts w:ascii="Calibri" w:hAnsi="Calibri" w:cs="Calibri"/>
          <w:spacing w:val="-14"/>
          <w:w w:val="105"/>
          <w:sz w:val="24"/>
          <w:szCs w:val="24"/>
        </w:rPr>
        <w:t xml:space="preserve"> </w:t>
      </w:r>
      <w:r w:rsidRPr="000250B8">
        <w:rPr>
          <w:rFonts w:ascii="Calibri" w:hAnsi="Calibri" w:cs="Calibri"/>
          <w:w w:val="105"/>
          <w:sz w:val="24"/>
          <w:szCs w:val="24"/>
        </w:rPr>
        <w:t>as</w:t>
      </w:r>
      <w:r w:rsidRPr="000250B8">
        <w:rPr>
          <w:rFonts w:ascii="Calibri" w:hAnsi="Calibri" w:cs="Calibri"/>
          <w:spacing w:val="-14"/>
          <w:w w:val="105"/>
          <w:sz w:val="24"/>
          <w:szCs w:val="24"/>
        </w:rPr>
        <w:t xml:space="preserve"> </w:t>
      </w:r>
      <w:r w:rsidRPr="000250B8">
        <w:rPr>
          <w:rFonts w:ascii="Calibri" w:hAnsi="Calibri" w:cs="Calibri"/>
          <w:w w:val="105"/>
          <w:sz w:val="24"/>
          <w:szCs w:val="24"/>
        </w:rPr>
        <w:t>a</w:t>
      </w:r>
      <w:r w:rsidRPr="000250B8">
        <w:rPr>
          <w:rFonts w:ascii="Calibri" w:hAnsi="Calibri" w:cs="Calibri"/>
          <w:spacing w:val="-14"/>
          <w:w w:val="105"/>
          <w:sz w:val="24"/>
          <w:szCs w:val="24"/>
        </w:rPr>
        <w:t xml:space="preserve"> </w:t>
      </w:r>
      <w:r w:rsidRPr="000250B8">
        <w:rPr>
          <w:rFonts w:ascii="Calibri" w:hAnsi="Calibri" w:cs="Calibri"/>
          <w:w w:val="105"/>
          <w:sz w:val="24"/>
          <w:szCs w:val="24"/>
        </w:rPr>
        <w:t>termination</w:t>
      </w:r>
      <w:r w:rsidRPr="000250B8">
        <w:rPr>
          <w:rFonts w:ascii="Calibri" w:hAnsi="Calibri" w:cs="Calibri"/>
          <w:spacing w:val="-14"/>
          <w:w w:val="105"/>
          <w:sz w:val="24"/>
          <w:szCs w:val="24"/>
        </w:rPr>
        <w:t xml:space="preserve"> </w:t>
      </w:r>
      <w:r w:rsidRPr="000250B8">
        <w:rPr>
          <w:rFonts w:ascii="Calibri" w:hAnsi="Calibri" w:cs="Calibri"/>
          <w:w w:val="105"/>
          <w:sz w:val="24"/>
          <w:szCs w:val="24"/>
        </w:rPr>
        <w:t>of</w:t>
      </w:r>
      <w:r w:rsidRPr="000250B8">
        <w:rPr>
          <w:rFonts w:ascii="Calibri" w:hAnsi="Calibri" w:cs="Calibri"/>
          <w:spacing w:val="-14"/>
          <w:w w:val="105"/>
          <w:sz w:val="24"/>
          <w:szCs w:val="24"/>
        </w:rPr>
        <w:t xml:space="preserve"> </w:t>
      </w:r>
      <w:r w:rsidRPr="000250B8">
        <w:rPr>
          <w:rFonts w:ascii="Calibri" w:hAnsi="Calibri" w:cs="Calibri"/>
          <w:w w:val="105"/>
          <w:sz w:val="24"/>
          <w:szCs w:val="24"/>
        </w:rPr>
        <w:t>the</w:t>
      </w:r>
      <w:r w:rsidRPr="000250B8">
        <w:rPr>
          <w:rFonts w:ascii="Calibri" w:hAnsi="Calibri" w:cs="Calibri"/>
          <w:spacing w:val="-14"/>
          <w:w w:val="105"/>
          <w:sz w:val="24"/>
          <w:szCs w:val="24"/>
        </w:rPr>
        <w:t xml:space="preserve"> </w:t>
      </w:r>
      <w:r w:rsidRPr="000250B8">
        <w:rPr>
          <w:rFonts w:ascii="Calibri" w:hAnsi="Calibri" w:cs="Calibri"/>
          <w:w w:val="105"/>
          <w:sz w:val="24"/>
          <w:szCs w:val="24"/>
        </w:rPr>
        <w:t>service</w:t>
      </w:r>
      <w:r w:rsidRPr="000250B8">
        <w:rPr>
          <w:rFonts w:ascii="Calibri" w:hAnsi="Calibri" w:cs="Calibri"/>
          <w:spacing w:val="-13"/>
          <w:w w:val="105"/>
          <w:sz w:val="24"/>
          <w:szCs w:val="24"/>
        </w:rPr>
        <w:t xml:space="preserve"> </w:t>
      </w:r>
      <w:r w:rsidRPr="000250B8">
        <w:rPr>
          <w:rFonts w:ascii="Calibri" w:hAnsi="Calibri" w:cs="Calibri"/>
          <w:w w:val="105"/>
          <w:sz w:val="24"/>
          <w:szCs w:val="24"/>
        </w:rPr>
        <w:t>by</w:t>
      </w:r>
      <w:r w:rsidRPr="000250B8">
        <w:rPr>
          <w:rFonts w:ascii="Calibri" w:hAnsi="Calibri" w:cs="Calibri"/>
          <w:spacing w:val="-3"/>
          <w:w w:val="105"/>
          <w:sz w:val="24"/>
          <w:szCs w:val="24"/>
        </w:rPr>
        <w:t xml:space="preserve"> </w:t>
      </w:r>
      <w:r w:rsidRPr="000250B8">
        <w:rPr>
          <w:rFonts w:ascii="Calibri" w:hAnsi="Calibri" w:cs="Calibri"/>
          <w:w w:val="105"/>
          <w:sz w:val="24"/>
          <w:szCs w:val="24"/>
        </w:rPr>
        <w:t>the</w:t>
      </w:r>
      <w:r w:rsidRPr="000250B8">
        <w:rPr>
          <w:rFonts w:ascii="Calibri" w:hAnsi="Calibri" w:cs="Calibri"/>
          <w:spacing w:val="-13"/>
          <w:w w:val="105"/>
          <w:sz w:val="24"/>
          <w:szCs w:val="24"/>
        </w:rPr>
        <w:t xml:space="preserve"> </w:t>
      </w:r>
      <w:r w:rsidRPr="000250B8">
        <w:rPr>
          <w:rFonts w:ascii="Calibri" w:hAnsi="Calibri" w:cs="Calibri"/>
          <w:w w:val="105"/>
          <w:sz w:val="24"/>
          <w:szCs w:val="24"/>
        </w:rPr>
        <w:t>Company.</w:t>
      </w:r>
      <w:r w:rsidRPr="000250B8">
        <w:rPr>
          <w:rFonts w:ascii="Calibri" w:hAnsi="Calibri" w:cs="Calibri"/>
          <w:spacing w:val="-10"/>
          <w:w w:val="105"/>
          <w:sz w:val="24"/>
          <w:szCs w:val="24"/>
        </w:rPr>
        <w:t xml:space="preserve"> In such a case, your employment shall automatically come to an end without any notice of termination or notice </w:t>
      </w:r>
      <w:proofErr w:type="gramStart"/>
      <w:r w:rsidRPr="000250B8">
        <w:rPr>
          <w:rFonts w:ascii="Calibri" w:hAnsi="Calibri" w:cs="Calibri"/>
          <w:spacing w:val="-10"/>
          <w:w w:val="105"/>
          <w:sz w:val="24"/>
          <w:szCs w:val="24"/>
        </w:rPr>
        <w:t>pay</w:t>
      </w:r>
      <w:proofErr w:type="gramEnd"/>
      <w:r w:rsidRPr="000250B8">
        <w:rPr>
          <w:rFonts w:ascii="Calibri" w:hAnsi="Calibri" w:cs="Calibri"/>
          <w:spacing w:val="-10"/>
          <w:w w:val="105"/>
          <w:sz w:val="24"/>
          <w:szCs w:val="24"/>
        </w:rPr>
        <w:t>. In addition, the Company may take legal action against you for not fulfilling the employment contractual obligations</w:t>
      </w:r>
      <w:r w:rsidRPr="000250B8">
        <w:rPr>
          <w:rFonts w:ascii="Calibri" w:hAnsi="Calibri" w:cs="Calibri"/>
          <w:i/>
          <w:iCs/>
          <w:spacing w:val="-10"/>
          <w:w w:val="105"/>
          <w:sz w:val="24"/>
          <w:szCs w:val="24"/>
        </w:rPr>
        <w:t>.</w:t>
      </w:r>
    </w:p>
    <w:p w14:paraId="3FE091F6" w14:textId="77777777" w:rsidR="00D33776" w:rsidRPr="000250B8" w:rsidRDefault="00D33776" w:rsidP="00D33776">
      <w:pPr>
        <w:ind w:right="180"/>
        <w:jc w:val="both"/>
        <w:rPr>
          <w:rFonts w:ascii="Calibri" w:hAnsi="Calibri" w:cs="Calibri"/>
          <w:w w:val="105"/>
          <w:sz w:val="24"/>
          <w:szCs w:val="24"/>
        </w:rPr>
      </w:pPr>
    </w:p>
    <w:p w14:paraId="254C5E70" w14:textId="77777777" w:rsidR="00D33776" w:rsidRPr="000250B8" w:rsidRDefault="00D33776" w:rsidP="00D33776">
      <w:pPr>
        <w:tabs>
          <w:tab w:val="left" w:pos="769"/>
          <w:tab w:val="left" w:pos="770"/>
        </w:tabs>
        <w:ind w:right="180"/>
        <w:jc w:val="both"/>
        <w:rPr>
          <w:rFonts w:ascii="Calibri" w:hAnsi="Calibri" w:cs="Calibri"/>
          <w:b/>
          <w:bCs/>
          <w:sz w:val="24"/>
          <w:szCs w:val="24"/>
          <w:u w:val="single"/>
        </w:rPr>
      </w:pPr>
      <w:r w:rsidRPr="000250B8">
        <w:rPr>
          <w:rFonts w:ascii="Calibri" w:hAnsi="Calibri" w:cs="Calibri"/>
          <w:b/>
          <w:bCs/>
          <w:sz w:val="24"/>
          <w:szCs w:val="24"/>
          <w:u w:val="single"/>
        </w:rPr>
        <w:t>Notice Period</w:t>
      </w:r>
    </w:p>
    <w:p w14:paraId="7DCFC0E1" w14:textId="77777777" w:rsidR="00D33776" w:rsidRPr="000250B8" w:rsidRDefault="00D33776" w:rsidP="00D33776">
      <w:pPr>
        <w:pStyle w:val="ListParagraph"/>
        <w:numPr>
          <w:ilvl w:val="0"/>
          <w:numId w:val="4"/>
        </w:numPr>
        <w:ind w:left="720" w:right="180" w:hanging="720"/>
        <w:contextualSpacing w:val="0"/>
        <w:jc w:val="both"/>
        <w:rPr>
          <w:rFonts w:ascii="Calibri" w:hAnsi="Calibri" w:cs="Calibri"/>
          <w:sz w:val="24"/>
          <w:szCs w:val="24"/>
        </w:rPr>
      </w:pPr>
      <w:r w:rsidRPr="000250B8">
        <w:rPr>
          <w:rFonts w:ascii="Calibri" w:hAnsi="Calibri" w:cs="Calibri"/>
          <w:sz w:val="24"/>
          <w:szCs w:val="24"/>
        </w:rPr>
        <w:t xml:space="preserve">When the employment is terminated based </w:t>
      </w:r>
      <w:proofErr w:type="gramStart"/>
      <w:r w:rsidRPr="000250B8">
        <w:rPr>
          <w:rFonts w:ascii="Calibri" w:hAnsi="Calibri" w:cs="Calibri"/>
          <w:sz w:val="24"/>
          <w:szCs w:val="24"/>
        </w:rPr>
        <w:t>on:-</w:t>
      </w:r>
      <w:proofErr w:type="gramEnd"/>
    </w:p>
    <w:p w14:paraId="262781E8" w14:textId="77777777" w:rsidR="00D33776" w:rsidRPr="000250B8" w:rsidRDefault="00D33776" w:rsidP="00D33776">
      <w:pPr>
        <w:pStyle w:val="ListParagraph"/>
        <w:numPr>
          <w:ilvl w:val="0"/>
          <w:numId w:val="21"/>
        </w:numPr>
        <w:spacing w:before="4" w:line="242" w:lineRule="auto"/>
        <w:ind w:right="450"/>
        <w:contextualSpacing w:val="0"/>
        <w:jc w:val="both"/>
        <w:rPr>
          <w:rFonts w:ascii="Calibri" w:hAnsi="Calibri" w:cs="Calibri"/>
          <w:sz w:val="24"/>
          <w:szCs w:val="24"/>
        </w:rPr>
      </w:pPr>
      <w:r w:rsidRPr="000250B8">
        <w:rPr>
          <w:rFonts w:ascii="Calibri" w:hAnsi="Calibri" w:cs="Calibri"/>
          <w:b/>
          <w:bCs/>
          <w:sz w:val="24"/>
          <w:szCs w:val="24"/>
          <w:u w:val="single"/>
        </w:rPr>
        <w:t>Employee Initiated Separation/ Resignation.</w:t>
      </w:r>
      <w:r w:rsidRPr="000250B8">
        <w:rPr>
          <w:rFonts w:ascii="Calibri" w:hAnsi="Calibri" w:cs="Calibri"/>
          <w:b/>
          <w:bCs/>
          <w:sz w:val="24"/>
          <w:szCs w:val="24"/>
        </w:rPr>
        <w:t xml:space="preserve"> </w:t>
      </w:r>
      <w:r w:rsidRPr="000250B8">
        <w:rPr>
          <w:rFonts w:ascii="Calibri" w:hAnsi="Calibri" w:cs="Calibri"/>
          <w:sz w:val="24"/>
          <w:szCs w:val="24"/>
        </w:rPr>
        <w:t>The company reserves the right to curtail the notice period at its sole discretion and terminate the employment without payment of any notice pay to the separating employee.</w:t>
      </w:r>
    </w:p>
    <w:p w14:paraId="54AF7905" w14:textId="77777777" w:rsidR="00D33776" w:rsidRPr="000250B8" w:rsidRDefault="00D33776" w:rsidP="00D33776">
      <w:pPr>
        <w:pStyle w:val="ListParagraph"/>
        <w:spacing w:before="4" w:line="242" w:lineRule="auto"/>
        <w:ind w:left="1080" w:right="450"/>
        <w:contextualSpacing w:val="0"/>
        <w:jc w:val="both"/>
        <w:rPr>
          <w:rFonts w:ascii="Calibri" w:hAnsi="Calibri" w:cs="Calibri"/>
          <w:sz w:val="24"/>
          <w:szCs w:val="24"/>
        </w:rPr>
      </w:pPr>
    </w:p>
    <w:p w14:paraId="6AC2A98D" w14:textId="77777777" w:rsidR="00D33776" w:rsidRPr="000250B8" w:rsidRDefault="00D33776" w:rsidP="00D33776">
      <w:pPr>
        <w:pStyle w:val="ListParagraph"/>
        <w:numPr>
          <w:ilvl w:val="0"/>
          <w:numId w:val="21"/>
        </w:numPr>
        <w:spacing w:before="4" w:line="242" w:lineRule="auto"/>
        <w:ind w:right="450"/>
        <w:contextualSpacing w:val="0"/>
        <w:jc w:val="both"/>
        <w:rPr>
          <w:rFonts w:ascii="Calibri" w:hAnsi="Calibri" w:cs="Calibri"/>
          <w:sz w:val="24"/>
          <w:szCs w:val="24"/>
        </w:rPr>
      </w:pPr>
      <w:r w:rsidRPr="000250B8">
        <w:rPr>
          <w:rFonts w:ascii="Calibri" w:hAnsi="Calibri" w:cs="Calibri"/>
          <w:b/>
          <w:bCs/>
          <w:sz w:val="24"/>
          <w:szCs w:val="24"/>
          <w:u w:val="single"/>
        </w:rPr>
        <w:t>Termination Without Cause (Employee on Probation).</w:t>
      </w:r>
      <w:r w:rsidRPr="000250B8">
        <w:rPr>
          <w:rFonts w:ascii="Calibri" w:hAnsi="Calibri" w:cs="Calibri"/>
          <w:sz w:val="24"/>
          <w:szCs w:val="24"/>
        </w:rPr>
        <w:t xml:space="preserve"> For employees on probation, the notice period for termination without cause is one month. However, the company reserves, at its sole discretion, the right to curtail such notice period without payment of any notice </w:t>
      </w:r>
      <w:proofErr w:type="gramStart"/>
      <w:r w:rsidRPr="000250B8">
        <w:rPr>
          <w:rFonts w:ascii="Calibri" w:hAnsi="Calibri" w:cs="Calibri"/>
          <w:sz w:val="24"/>
          <w:szCs w:val="24"/>
        </w:rPr>
        <w:t>pay</w:t>
      </w:r>
      <w:proofErr w:type="gramEnd"/>
      <w:r w:rsidRPr="000250B8">
        <w:rPr>
          <w:rFonts w:ascii="Calibri" w:hAnsi="Calibri" w:cs="Calibri"/>
          <w:sz w:val="24"/>
          <w:szCs w:val="24"/>
        </w:rPr>
        <w:t xml:space="preserve"> to the employee being terminated. </w:t>
      </w:r>
    </w:p>
    <w:p w14:paraId="48EF8646" w14:textId="77777777" w:rsidR="00D33776" w:rsidRPr="000250B8" w:rsidRDefault="00D33776" w:rsidP="00D33776">
      <w:pPr>
        <w:spacing w:before="4" w:line="242" w:lineRule="auto"/>
        <w:ind w:right="450"/>
        <w:jc w:val="both"/>
        <w:rPr>
          <w:rFonts w:ascii="Calibri" w:hAnsi="Calibri" w:cs="Calibri"/>
          <w:sz w:val="24"/>
          <w:szCs w:val="24"/>
        </w:rPr>
      </w:pPr>
    </w:p>
    <w:p w14:paraId="27FF1588" w14:textId="77777777" w:rsidR="00D33776" w:rsidRPr="000250B8" w:rsidRDefault="00D33776" w:rsidP="00D33776">
      <w:pPr>
        <w:spacing w:before="4" w:line="242" w:lineRule="auto"/>
        <w:ind w:right="450"/>
        <w:jc w:val="both"/>
        <w:rPr>
          <w:rFonts w:ascii="Calibri" w:hAnsi="Calibri" w:cs="Calibri"/>
          <w:sz w:val="24"/>
          <w:szCs w:val="24"/>
        </w:rPr>
      </w:pPr>
    </w:p>
    <w:p w14:paraId="7FE9BDAC" w14:textId="77777777" w:rsidR="00D33776" w:rsidRPr="000250B8" w:rsidRDefault="00D33776" w:rsidP="00D33776">
      <w:pPr>
        <w:pStyle w:val="ListParagraph"/>
        <w:numPr>
          <w:ilvl w:val="0"/>
          <w:numId w:val="21"/>
        </w:numPr>
        <w:spacing w:before="4" w:line="242" w:lineRule="auto"/>
        <w:ind w:right="450"/>
        <w:contextualSpacing w:val="0"/>
        <w:jc w:val="both"/>
        <w:rPr>
          <w:rFonts w:ascii="Calibri" w:hAnsi="Calibri" w:cs="Calibri"/>
          <w:sz w:val="24"/>
          <w:szCs w:val="24"/>
        </w:rPr>
      </w:pPr>
      <w:r w:rsidRPr="000250B8">
        <w:rPr>
          <w:rFonts w:ascii="Calibri" w:hAnsi="Calibri" w:cs="Calibri"/>
          <w:b/>
          <w:bCs/>
          <w:sz w:val="24"/>
          <w:szCs w:val="24"/>
          <w:u w:val="single"/>
        </w:rPr>
        <w:lastRenderedPageBreak/>
        <w:t>Termination Without Cause (Confirmed Employee).</w:t>
      </w:r>
      <w:r w:rsidRPr="000250B8">
        <w:rPr>
          <w:rFonts w:ascii="Calibri" w:hAnsi="Calibri" w:cs="Calibri"/>
          <w:sz w:val="24"/>
          <w:szCs w:val="24"/>
        </w:rPr>
        <w:t xml:space="preserve"> For confirmed employees, the notice period is three months. However, the </w:t>
      </w:r>
      <w:proofErr w:type="gramStart"/>
      <w:r w:rsidRPr="000250B8">
        <w:rPr>
          <w:rFonts w:ascii="Calibri" w:hAnsi="Calibri" w:cs="Calibri"/>
          <w:sz w:val="24"/>
          <w:szCs w:val="24"/>
        </w:rPr>
        <w:t>company</w:t>
      </w:r>
      <w:proofErr w:type="gramEnd"/>
      <w:r w:rsidRPr="000250B8">
        <w:rPr>
          <w:rFonts w:ascii="Calibri" w:hAnsi="Calibri" w:cs="Calibri"/>
          <w:sz w:val="24"/>
          <w:szCs w:val="24"/>
        </w:rPr>
        <w:t xml:space="preserve"> at its sole discretion, reserves the right to curtail the employee's notice period on payment of the remaining Notice Pay (maximum of one-month fixed pay without insurance).</w:t>
      </w:r>
    </w:p>
    <w:p w14:paraId="451E6353" w14:textId="77777777" w:rsidR="00D33776" w:rsidRPr="000250B8" w:rsidRDefault="00D33776" w:rsidP="00D33776">
      <w:pPr>
        <w:pStyle w:val="ListParagraph"/>
        <w:numPr>
          <w:ilvl w:val="0"/>
          <w:numId w:val="21"/>
        </w:numPr>
        <w:spacing w:before="4" w:line="242" w:lineRule="auto"/>
        <w:ind w:right="450"/>
        <w:contextualSpacing w:val="0"/>
        <w:jc w:val="both"/>
        <w:rPr>
          <w:rFonts w:ascii="Calibri" w:hAnsi="Calibri" w:cs="Calibri"/>
          <w:sz w:val="24"/>
          <w:szCs w:val="24"/>
        </w:rPr>
      </w:pPr>
      <w:r w:rsidRPr="000250B8">
        <w:rPr>
          <w:rFonts w:ascii="Calibri" w:hAnsi="Calibri" w:cs="Calibri"/>
          <w:b/>
          <w:bCs/>
          <w:sz w:val="24"/>
          <w:szCs w:val="24"/>
          <w:u w:val="single"/>
        </w:rPr>
        <w:t>Termination With Cause.</w:t>
      </w:r>
      <w:r w:rsidRPr="000250B8">
        <w:rPr>
          <w:rFonts w:ascii="Calibri" w:hAnsi="Calibri" w:cs="Calibri"/>
          <w:sz w:val="24"/>
          <w:szCs w:val="24"/>
        </w:rPr>
        <w:t xml:space="preserve"> The employee will be let go immediately without any notice </w:t>
      </w:r>
      <w:proofErr w:type="gramStart"/>
      <w:r w:rsidRPr="000250B8">
        <w:rPr>
          <w:rFonts w:ascii="Calibri" w:hAnsi="Calibri" w:cs="Calibri"/>
          <w:sz w:val="24"/>
          <w:szCs w:val="24"/>
        </w:rPr>
        <w:t>pay</w:t>
      </w:r>
      <w:proofErr w:type="gramEnd"/>
      <w:r w:rsidRPr="000250B8">
        <w:rPr>
          <w:rFonts w:ascii="Calibri" w:hAnsi="Calibri" w:cs="Calibri"/>
          <w:sz w:val="24"/>
          <w:szCs w:val="24"/>
        </w:rPr>
        <w:t>/ period.</w:t>
      </w:r>
    </w:p>
    <w:p w14:paraId="39D53A19" w14:textId="77777777" w:rsidR="00D33776" w:rsidRPr="000250B8" w:rsidRDefault="00D33776" w:rsidP="00D33776">
      <w:pPr>
        <w:pStyle w:val="ListParagraph"/>
        <w:ind w:left="1170" w:right="180"/>
        <w:jc w:val="both"/>
        <w:rPr>
          <w:rFonts w:ascii="Calibri" w:hAnsi="Calibri" w:cs="Calibri"/>
          <w:sz w:val="24"/>
          <w:szCs w:val="24"/>
        </w:rPr>
      </w:pPr>
    </w:p>
    <w:p w14:paraId="4422ADD8" w14:textId="77777777" w:rsidR="00D33776" w:rsidRPr="000250B8" w:rsidRDefault="00D33776" w:rsidP="00D33776">
      <w:pPr>
        <w:pStyle w:val="BodyText"/>
        <w:numPr>
          <w:ilvl w:val="0"/>
          <w:numId w:val="4"/>
        </w:numPr>
        <w:ind w:left="90" w:right="180" w:firstLine="0"/>
        <w:jc w:val="both"/>
        <w:rPr>
          <w:rFonts w:ascii="Calibri" w:hAnsi="Calibri" w:cs="Calibri"/>
          <w:sz w:val="24"/>
          <w:szCs w:val="24"/>
        </w:rPr>
      </w:pPr>
      <w:r w:rsidRPr="000250B8">
        <w:rPr>
          <w:rFonts w:ascii="Calibri" w:hAnsi="Calibri" w:cs="Calibri"/>
          <w:sz w:val="24"/>
          <w:szCs w:val="24"/>
        </w:rPr>
        <w:t>The Company reserves the right to insist on the completion of an assigned project and/or to complete the transition process before being</w:t>
      </w:r>
      <w:r w:rsidRPr="000250B8">
        <w:rPr>
          <w:rFonts w:ascii="Calibri" w:hAnsi="Calibri" w:cs="Calibri"/>
          <w:spacing w:val="-3"/>
          <w:sz w:val="24"/>
          <w:szCs w:val="24"/>
        </w:rPr>
        <w:t xml:space="preserve"> </w:t>
      </w:r>
      <w:r w:rsidRPr="000250B8">
        <w:rPr>
          <w:rFonts w:ascii="Calibri" w:hAnsi="Calibri" w:cs="Calibri"/>
          <w:sz w:val="24"/>
          <w:szCs w:val="24"/>
        </w:rPr>
        <w:t>relieved</w:t>
      </w:r>
      <w:r w:rsidRPr="000250B8">
        <w:rPr>
          <w:rFonts w:ascii="Calibri" w:hAnsi="Calibri" w:cs="Calibri"/>
          <w:spacing w:val="-1"/>
          <w:sz w:val="24"/>
          <w:szCs w:val="24"/>
        </w:rPr>
        <w:t xml:space="preserve"> </w:t>
      </w:r>
      <w:r w:rsidRPr="000250B8">
        <w:rPr>
          <w:rFonts w:ascii="Calibri" w:hAnsi="Calibri" w:cs="Calibri"/>
          <w:sz w:val="24"/>
          <w:szCs w:val="24"/>
        </w:rPr>
        <w:t>from the</w:t>
      </w:r>
      <w:r w:rsidRPr="000250B8">
        <w:rPr>
          <w:rFonts w:ascii="Calibri" w:hAnsi="Calibri" w:cs="Calibri"/>
          <w:spacing w:val="-2"/>
          <w:sz w:val="24"/>
          <w:szCs w:val="24"/>
        </w:rPr>
        <w:t xml:space="preserve"> </w:t>
      </w:r>
      <w:r w:rsidRPr="000250B8">
        <w:rPr>
          <w:rFonts w:ascii="Calibri" w:hAnsi="Calibri" w:cs="Calibri"/>
          <w:sz w:val="24"/>
          <w:szCs w:val="24"/>
        </w:rPr>
        <w:t>service. In</w:t>
      </w:r>
      <w:r w:rsidRPr="000250B8">
        <w:rPr>
          <w:rFonts w:ascii="Calibri" w:hAnsi="Calibri" w:cs="Calibri"/>
          <w:spacing w:val="-1"/>
          <w:sz w:val="24"/>
          <w:szCs w:val="24"/>
        </w:rPr>
        <w:t xml:space="preserve"> </w:t>
      </w:r>
      <w:r w:rsidRPr="000250B8">
        <w:rPr>
          <w:rFonts w:ascii="Calibri" w:hAnsi="Calibri" w:cs="Calibri"/>
          <w:sz w:val="24"/>
          <w:szCs w:val="24"/>
        </w:rPr>
        <w:t>the</w:t>
      </w:r>
      <w:r w:rsidRPr="000250B8">
        <w:rPr>
          <w:rFonts w:ascii="Calibri" w:hAnsi="Calibri" w:cs="Calibri"/>
          <w:spacing w:val="-1"/>
          <w:sz w:val="24"/>
          <w:szCs w:val="24"/>
        </w:rPr>
        <w:t xml:space="preserve"> </w:t>
      </w:r>
      <w:r w:rsidRPr="000250B8">
        <w:rPr>
          <w:rFonts w:ascii="Calibri" w:hAnsi="Calibri" w:cs="Calibri"/>
          <w:sz w:val="24"/>
          <w:szCs w:val="24"/>
        </w:rPr>
        <w:t>event you</w:t>
      </w:r>
      <w:r w:rsidRPr="000250B8">
        <w:rPr>
          <w:rFonts w:ascii="Calibri" w:hAnsi="Calibri" w:cs="Calibri"/>
          <w:spacing w:val="-1"/>
          <w:sz w:val="24"/>
          <w:szCs w:val="24"/>
        </w:rPr>
        <w:t xml:space="preserve"> </w:t>
      </w:r>
      <w:r w:rsidRPr="000250B8">
        <w:rPr>
          <w:rFonts w:ascii="Calibri" w:hAnsi="Calibri" w:cs="Calibri"/>
          <w:sz w:val="24"/>
          <w:szCs w:val="24"/>
        </w:rPr>
        <w:t>leave</w:t>
      </w:r>
      <w:r w:rsidRPr="000250B8">
        <w:rPr>
          <w:rFonts w:ascii="Calibri" w:hAnsi="Calibri" w:cs="Calibri"/>
          <w:spacing w:val="-2"/>
          <w:sz w:val="24"/>
          <w:szCs w:val="24"/>
        </w:rPr>
        <w:t xml:space="preserve"> </w:t>
      </w:r>
      <w:r w:rsidRPr="000250B8">
        <w:rPr>
          <w:rFonts w:ascii="Calibri" w:hAnsi="Calibri" w:cs="Calibri"/>
          <w:sz w:val="24"/>
          <w:szCs w:val="24"/>
        </w:rPr>
        <w:t>the</w:t>
      </w:r>
      <w:r w:rsidRPr="000250B8">
        <w:rPr>
          <w:rFonts w:ascii="Calibri" w:hAnsi="Calibri" w:cs="Calibri"/>
          <w:spacing w:val="-3"/>
          <w:sz w:val="24"/>
          <w:szCs w:val="24"/>
        </w:rPr>
        <w:t xml:space="preserve"> </w:t>
      </w:r>
      <w:r w:rsidRPr="000250B8">
        <w:rPr>
          <w:rFonts w:ascii="Calibri" w:hAnsi="Calibri" w:cs="Calibri"/>
          <w:sz w:val="24"/>
          <w:szCs w:val="24"/>
        </w:rPr>
        <w:t>service of the Company without serving the Notice Period or completing the assigned project and/or completing your</w:t>
      </w:r>
      <w:r w:rsidRPr="000250B8">
        <w:rPr>
          <w:rFonts w:ascii="Calibri" w:hAnsi="Calibri" w:cs="Calibri"/>
          <w:spacing w:val="-2"/>
          <w:sz w:val="24"/>
          <w:szCs w:val="24"/>
        </w:rPr>
        <w:t xml:space="preserve"> </w:t>
      </w:r>
      <w:r w:rsidRPr="000250B8">
        <w:rPr>
          <w:rFonts w:ascii="Calibri" w:hAnsi="Calibri" w:cs="Calibri"/>
          <w:sz w:val="24"/>
          <w:szCs w:val="24"/>
        </w:rPr>
        <w:t>transition</w:t>
      </w:r>
      <w:r w:rsidRPr="000250B8">
        <w:rPr>
          <w:rFonts w:ascii="Calibri" w:hAnsi="Calibri" w:cs="Calibri"/>
          <w:spacing w:val="-4"/>
          <w:sz w:val="24"/>
          <w:szCs w:val="24"/>
        </w:rPr>
        <w:t xml:space="preserve"> </w:t>
      </w:r>
      <w:r w:rsidRPr="000250B8">
        <w:rPr>
          <w:rFonts w:ascii="Calibri" w:hAnsi="Calibri" w:cs="Calibri"/>
          <w:sz w:val="24"/>
          <w:szCs w:val="24"/>
        </w:rPr>
        <w:t>process,</w:t>
      </w:r>
      <w:r w:rsidRPr="000250B8">
        <w:rPr>
          <w:rFonts w:ascii="Calibri" w:hAnsi="Calibri" w:cs="Calibri"/>
          <w:spacing w:val="-3"/>
          <w:sz w:val="24"/>
          <w:szCs w:val="24"/>
        </w:rPr>
        <w:t xml:space="preserve"> </w:t>
      </w:r>
      <w:r w:rsidRPr="000250B8">
        <w:rPr>
          <w:rFonts w:ascii="Calibri" w:hAnsi="Calibri" w:cs="Calibri"/>
          <w:sz w:val="24"/>
          <w:szCs w:val="24"/>
        </w:rPr>
        <w:t>the</w:t>
      </w:r>
      <w:r w:rsidRPr="000250B8">
        <w:rPr>
          <w:rFonts w:ascii="Calibri" w:hAnsi="Calibri" w:cs="Calibri"/>
          <w:spacing w:val="-2"/>
          <w:sz w:val="24"/>
          <w:szCs w:val="24"/>
        </w:rPr>
        <w:t xml:space="preserve"> </w:t>
      </w:r>
      <w:r w:rsidRPr="000250B8">
        <w:rPr>
          <w:rFonts w:ascii="Calibri" w:hAnsi="Calibri" w:cs="Calibri"/>
          <w:sz w:val="24"/>
          <w:szCs w:val="24"/>
        </w:rPr>
        <w:t>Company</w:t>
      </w:r>
      <w:r w:rsidRPr="000250B8">
        <w:rPr>
          <w:rFonts w:ascii="Calibri" w:hAnsi="Calibri" w:cs="Calibri"/>
          <w:spacing w:val="-6"/>
          <w:sz w:val="24"/>
          <w:szCs w:val="24"/>
        </w:rPr>
        <w:t xml:space="preserve"> </w:t>
      </w:r>
      <w:r w:rsidRPr="000250B8">
        <w:rPr>
          <w:rFonts w:ascii="Calibri" w:hAnsi="Calibri" w:cs="Calibri"/>
          <w:sz w:val="24"/>
          <w:szCs w:val="24"/>
        </w:rPr>
        <w:t>is</w:t>
      </w:r>
      <w:r w:rsidRPr="000250B8">
        <w:rPr>
          <w:rFonts w:ascii="Calibri" w:hAnsi="Calibri" w:cs="Calibri"/>
          <w:spacing w:val="-2"/>
          <w:sz w:val="24"/>
          <w:szCs w:val="24"/>
        </w:rPr>
        <w:t xml:space="preserve"> </w:t>
      </w:r>
      <w:r w:rsidRPr="000250B8">
        <w:rPr>
          <w:rFonts w:ascii="Calibri" w:hAnsi="Calibri" w:cs="Calibri"/>
          <w:sz w:val="24"/>
          <w:szCs w:val="24"/>
        </w:rPr>
        <w:t>entitled</w:t>
      </w:r>
      <w:r w:rsidRPr="000250B8">
        <w:rPr>
          <w:rFonts w:ascii="Calibri" w:hAnsi="Calibri" w:cs="Calibri"/>
          <w:spacing w:val="-4"/>
          <w:sz w:val="24"/>
          <w:szCs w:val="24"/>
        </w:rPr>
        <w:t xml:space="preserve"> </w:t>
      </w:r>
      <w:r w:rsidRPr="000250B8">
        <w:rPr>
          <w:rFonts w:ascii="Calibri" w:hAnsi="Calibri" w:cs="Calibri"/>
          <w:sz w:val="24"/>
          <w:szCs w:val="24"/>
        </w:rPr>
        <w:t>to</w:t>
      </w:r>
      <w:r w:rsidRPr="000250B8">
        <w:rPr>
          <w:rFonts w:ascii="Calibri" w:hAnsi="Calibri" w:cs="Calibri"/>
          <w:spacing w:val="-3"/>
          <w:sz w:val="24"/>
          <w:szCs w:val="24"/>
        </w:rPr>
        <w:t xml:space="preserve"> </w:t>
      </w:r>
      <w:r w:rsidRPr="000250B8">
        <w:rPr>
          <w:rFonts w:ascii="Calibri" w:hAnsi="Calibri" w:cs="Calibri"/>
          <w:sz w:val="24"/>
          <w:szCs w:val="24"/>
        </w:rPr>
        <w:t>take</w:t>
      </w:r>
      <w:r w:rsidRPr="000250B8">
        <w:rPr>
          <w:rFonts w:ascii="Calibri" w:hAnsi="Calibri" w:cs="Calibri"/>
          <w:spacing w:val="-3"/>
          <w:sz w:val="24"/>
          <w:szCs w:val="24"/>
        </w:rPr>
        <w:t xml:space="preserve"> legal or any appropriate </w:t>
      </w:r>
      <w:r w:rsidRPr="000250B8">
        <w:rPr>
          <w:rFonts w:ascii="Calibri" w:hAnsi="Calibri" w:cs="Calibri"/>
          <w:sz w:val="24"/>
          <w:szCs w:val="24"/>
        </w:rPr>
        <w:t xml:space="preserve">action against you. </w:t>
      </w:r>
    </w:p>
    <w:p w14:paraId="01740C5E" w14:textId="77777777" w:rsidR="00D33776" w:rsidRPr="000250B8" w:rsidRDefault="00D33776" w:rsidP="00D33776">
      <w:pPr>
        <w:pStyle w:val="BodyText"/>
        <w:ind w:left="90" w:right="180"/>
        <w:jc w:val="both"/>
        <w:rPr>
          <w:rFonts w:ascii="Calibri" w:hAnsi="Calibri" w:cs="Calibri"/>
          <w:color w:val="FF0000"/>
          <w:sz w:val="24"/>
          <w:szCs w:val="24"/>
        </w:rPr>
      </w:pPr>
    </w:p>
    <w:p w14:paraId="5C0B1DE8" w14:textId="77777777" w:rsidR="00D33776" w:rsidRPr="000250B8" w:rsidRDefault="00D33776" w:rsidP="00D33776">
      <w:pPr>
        <w:ind w:right="180"/>
        <w:jc w:val="both"/>
        <w:rPr>
          <w:rFonts w:ascii="Calibri" w:hAnsi="Calibri" w:cs="Calibri"/>
          <w:b/>
          <w:sz w:val="24"/>
          <w:szCs w:val="24"/>
          <w:u w:val="single"/>
        </w:rPr>
      </w:pPr>
      <w:r w:rsidRPr="000250B8">
        <w:rPr>
          <w:rFonts w:ascii="Calibri" w:hAnsi="Calibri" w:cs="Calibri"/>
          <w:b/>
          <w:sz w:val="24"/>
          <w:szCs w:val="24"/>
          <w:u w:val="single"/>
        </w:rPr>
        <w:t>MISCELLANEOUS ISSUES</w:t>
      </w:r>
    </w:p>
    <w:p w14:paraId="31872A1F" w14:textId="77777777" w:rsidR="00D33776" w:rsidRPr="000250B8" w:rsidRDefault="00D33776" w:rsidP="00D33776">
      <w:pPr>
        <w:ind w:right="180"/>
        <w:jc w:val="both"/>
        <w:rPr>
          <w:rFonts w:ascii="Calibri" w:hAnsi="Calibri" w:cs="Calibri"/>
          <w:b/>
          <w:sz w:val="24"/>
          <w:szCs w:val="24"/>
          <w:u w:val="single"/>
        </w:rPr>
      </w:pPr>
    </w:p>
    <w:p w14:paraId="2967A83A" w14:textId="77777777" w:rsidR="00D33776" w:rsidRPr="000250B8" w:rsidRDefault="00D33776" w:rsidP="00D33776">
      <w:pPr>
        <w:pStyle w:val="BodyText"/>
        <w:ind w:right="180"/>
        <w:jc w:val="both"/>
        <w:rPr>
          <w:rFonts w:ascii="Calibri" w:hAnsi="Calibri" w:cs="Calibri"/>
          <w:b/>
          <w:bCs/>
          <w:sz w:val="24"/>
          <w:szCs w:val="24"/>
          <w:u w:val="single"/>
        </w:rPr>
      </w:pPr>
      <w:r w:rsidRPr="000250B8">
        <w:rPr>
          <w:rFonts w:ascii="Calibri" w:hAnsi="Calibri" w:cs="Calibri"/>
          <w:b/>
          <w:bCs/>
          <w:sz w:val="24"/>
          <w:szCs w:val="24"/>
          <w:u w:val="single"/>
        </w:rPr>
        <w:t>Non-Solicitation</w:t>
      </w:r>
    </w:p>
    <w:p w14:paraId="08AD7F0F" w14:textId="77777777" w:rsidR="00D33776" w:rsidRPr="000250B8" w:rsidRDefault="00D33776" w:rsidP="00D33776">
      <w:pPr>
        <w:pStyle w:val="ListParagraph"/>
        <w:numPr>
          <w:ilvl w:val="0"/>
          <w:numId w:val="4"/>
        </w:numPr>
        <w:ind w:left="0" w:right="180" w:firstLine="0"/>
        <w:contextualSpacing w:val="0"/>
        <w:jc w:val="both"/>
        <w:rPr>
          <w:rFonts w:ascii="Calibri" w:hAnsi="Calibri" w:cs="Calibri"/>
          <w:sz w:val="24"/>
          <w:szCs w:val="24"/>
        </w:rPr>
      </w:pPr>
      <w:r w:rsidRPr="000250B8">
        <w:rPr>
          <w:rFonts w:ascii="Calibri" w:hAnsi="Calibri" w:cs="Calibri"/>
          <w:sz w:val="24"/>
          <w:szCs w:val="24"/>
        </w:rPr>
        <w:t xml:space="preserve">You are subject to the </w:t>
      </w:r>
      <w:proofErr w:type="gramStart"/>
      <w:r w:rsidRPr="000250B8">
        <w:rPr>
          <w:rFonts w:ascii="Calibri" w:hAnsi="Calibri" w:cs="Calibri"/>
          <w:sz w:val="24"/>
          <w:szCs w:val="24"/>
        </w:rPr>
        <w:t>terms as</w:t>
      </w:r>
      <w:proofErr w:type="gramEnd"/>
      <w:r w:rsidRPr="000250B8">
        <w:rPr>
          <w:rFonts w:ascii="Calibri" w:hAnsi="Calibri" w:cs="Calibri"/>
          <w:sz w:val="24"/>
          <w:szCs w:val="24"/>
        </w:rPr>
        <w:t xml:space="preserve"> set</w:t>
      </w:r>
      <w:r w:rsidRPr="000250B8">
        <w:rPr>
          <w:rFonts w:ascii="Calibri" w:hAnsi="Calibri" w:cs="Calibri"/>
          <w:spacing w:val="-2"/>
          <w:sz w:val="24"/>
          <w:szCs w:val="24"/>
        </w:rPr>
        <w:t xml:space="preserve"> </w:t>
      </w:r>
      <w:r w:rsidRPr="000250B8">
        <w:rPr>
          <w:rFonts w:ascii="Calibri" w:hAnsi="Calibri" w:cs="Calibri"/>
          <w:sz w:val="24"/>
          <w:szCs w:val="24"/>
        </w:rPr>
        <w:t>forth in the attached Employee Agreement</w:t>
      </w:r>
      <w:r w:rsidRPr="000250B8">
        <w:rPr>
          <w:rFonts w:ascii="Calibri" w:hAnsi="Calibri" w:cs="Calibri"/>
          <w:spacing w:val="-4"/>
          <w:sz w:val="24"/>
          <w:szCs w:val="24"/>
        </w:rPr>
        <w:t xml:space="preserve"> </w:t>
      </w:r>
      <w:r w:rsidRPr="000250B8">
        <w:rPr>
          <w:rFonts w:ascii="Calibri" w:hAnsi="Calibri" w:cs="Calibri"/>
          <w:sz w:val="24"/>
          <w:szCs w:val="24"/>
        </w:rPr>
        <w:t>Relating</w:t>
      </w:r>
      <w:r w:rsidRPr="000250B8">
        <w:rPr>
          <w:rFonts w:ascii="Calibri" w:hAnsi="Calibri" w:cs="Calibri"/>
          <w:spacing w:val="-4"/>
          <w:sz w:val="24"/>
          <w:szCs w:val="24"/>
        </w:rPr>
        <w:t xml:space="preserve"> </w:t>
      </w:r>
      <w:r w:rsidRPr="000250B8">
        <w:rPr>
          <w:rFonts w:ascii="Calibri" w:hAnsi="Calibri" w:cs="Calibri"/>
          <w:sz w:val="24"/>
          <w:szCs w:val="24"/>
        </w:rPr>
        <w:t>to</w:t>
      </w:r>
      <w:r w:rsidRPr="000250B8">
        <w:rPr>
          <w:rFonts w:ascii="Calibri" w:hAnsi="Calibri" w:cs="Calibri"/>
          <w:spacing w:val="-4"/>
          <w:sz w:val="24"/>
          <w:szCs w:val="24"/>
        </w:rPr>
        <w:t xml:space="preserve"> </w:t>
      </w:r>
      <w:r w:rsidRPr="000250B8">
        <w:rPr>
          <w:rFonts w:ascii="Calibri" w:hAnsi="Calibri" w:cs="Calibri"/>
          <w:sz w:val="24"/>
          <w:szCs w:val="24"/>
        </w:rPr>
        <w:t>Trade</w:t>
      </w:r>
      <w:r w:rsidRPr="000250B8">
        <w:rPr>
          <w:rFonts w:ascii="Calibri" w:hAnsi="Calibri" w:cs="Calibri"/>
          <w:spacing w:val="-4"/>
          <w:sz w:val="24"/>
          <w:szCs w:val="24"/>
        </w:rPr>
        <w:t xml:space="preserve"> </w:t>
      </w:r>
      <w:r w:rsidRPr="000250B8">
        <w:rPr>
          <w:rFonts w:ascii="Calibri" w:hAnsi="Calibri" w:cs="Calibri"/>
          <w:sz w:val="24"/>
          <w:szCs w:val="24"/>
        </w:rPr>
        <w:t>Secrets,</w:t>
      </w:r>
      <w:r w:rsidRPr="000250B8">
        <w:rPr>
          <w:rFonts w:ascii="Calibri" w:hAnsi="Calibri" w:cs="Calibri"/>
          <w:spacing w:val="-4"/>
          <w:sz w:val="24"/>
          <w:szCs w:val="24"/>
        </w:rPr>
        <w:t xml:space="preserve"> </w:t>
      </w:r>
      <w:r w:rsidRPr="000250B8">
        <w:rPr>
          <w:rFonts w:ascii="Calibri" w:hAnsi="Calibri" w:cs="Calibri"/>
          <w:sz w:val="24"/>
          <w:szCs w:val="24"/>
        </w:rPr>
        <w:t>Proprietary</w:t>
      </w:r>
      <w:r w:rsidRPr="000250B8">
        <w:rPr>
          <w:rFonts w:ascii="Calibri" w:hAnsi="Calibri" w:cs="Calibri"/>
          <w:spacing w:val="-6"/>
          <w:sz w:val="24"/>
          <w:szCs w:val="24"/>
        </w:rPr>
        <w:t xml:space="preserve"> </w:t>
      </w:r>
      <w:r w:rsidRPr="000250B8">
        <w:rPr>
          <w:rFonts w:ascii="Calibri" w:hAnsi="Calibri" w:cs="Calibri"/>
          <w:sz w:val="24"/>
          <w:szCs w:val="24"/>
        </w:rPr>
        <w:t>and</w:t>
      </w:r>
      <w:r w:rsidRPr="000250B8">
        <w:rPr>
          <w:rFonts w:ascii="Calibri" w:hAnsi="Calibri" w:cs="Calibri"/>
          <w:spacing w:val="-2"/>
          <w:sz w:val="24"/>
          <w:szCs w:val="24"/>
        </w:rPr>
        <w:t xml:space="preserve"> </w:t>
      </w:r>
      <w:r w:rsidRPr="000250B8">
        <w:rPr>
          <w:rFonts w:ascii="Calibri" w:hAnsi="Calibri" w:cs="Calibri"/>
          <w:sz w:val="24"/>
          <w:szCs w:val="24"/>
        </w:rPr>
        <w:t>Confidential Information and all Supplements thereto.</w:t>
      </w:r>
    </w:p>
    <w:p w14:paraId="02F00897" w14:textId="77777777" w:rsidR="00D33776" w:rsidRPr="000250B8" w:rsidRDefault="00D33776" w:rsidP="00D33776">
      <w:pPr>
        <w:pStyle w:val="ListParagraph"/>
        <w:ind w:left="0" w:right="180"/>
        <w:jc w:val="both"/>
        <w:rPr>
          <w:rFonts w:ascii="Calibri" w:hAnsi="Calibri" w:cs="Calibri"/>
          <w:b/>
          <w:bCs/>
          <w:spacing w:val="-2"/>
          <w:sz w:val="24"/>
          <w:szCs w:val="24"/>
          <w:u w:val="single"/>
        </w:rPr>
      </w:pPr>
    </w:p>
    <w:p w14:paraId="4D864DCA" w14:textId="77777777" w:rsidR="00D33776" w:rsidRPr="000250B8" w:rsidRDefault="00D33776" w:rsidP="00D33776">
      <w:pPr>
        <w:pStyle w:val="ListParagraph"/>
        <w:ind w:left="0" w:right="180"/>
        <w:jc w:val="both"/>
        <w:rPr>
          <w:rFonts w:ascii="Calibri" w:hAnsi="Calibri" w:cs="Calibri"/>
          <w:b/>
          <w:bCs/>
          <w:sz w:val="24"/>
          <w:szCs w:val="24"/>
          <w:u w:val="single"/>
        </w:rPr>
      </w:pPr>
      <w:r w:rsidRPr="000250B8">
        <w:rPr>
          <w:rFonts w:ascii="Calibri" w:hAnsi="Calibri" w:cs="Calibri"/>
          <w:b/>
          <w:bCs/>
          <w:spacing w:val="-2"/>
          <w:sz w:val="24"/>
          <w:szCs w:val="24"/>
          <w:u w:val="single"/>
        </w:rPr>
        <w:t>Non-Violation</w:t>
      </w:r>
    </w:p>
    <w:p w14:paraId="34631C6C" w14:textId="77777777" w:rsidR="00D33776" w:rsidRPr="000250B8" w:rsidRDefault="00D33776" w:rsidP="00D33776">
      <w:pPr>
        <w:pStyle w:val="BodyText"/>
        <w:numPr>
          <w:ilvl w:val="0"/>
          <w:numId w:val="4"/>
        </w:numPr>
        <w:ind w:left="0" w:right="180" w:firstLine="0"/>
        <w:jc w:val="both"/>
        <w:rPr>
          <w:rFonts w:ascii="Calibri" w:hAnsi="Calibri" w:cs="Calibri"/>
          <w:sz w:val="24"/>
          <w:szCs w:val="24"/>
        </w:rPr>
      </w:pPr>
      <w:r w:rsidRPr="000250B8">
        <w:rPr>
          <w:rFonts w:ascii="Calibri" w:hAnsi="Calibri" w:cs="Calibri"/>
          <w:sz w:val="24"/>
          <w:szCs w:val="24"/>
        </w:rPr>
        <w:t>You</w:t>
      </w:r>
      <w:r w:rsidRPr="000250B8">
        <w:rPr>
          <w:rFonts w:ascii="Calibri" w:hAnsi="Calibri" w:cs="Calibri"/>
          <w:spacing w:val="-1"/>
          <w:sz w:val="24"/>
          <w:szCs w:val="24"/>
        </w:rPr>
        <w:t xml:space="preserve"> </w:t>
      </w:r>
      <w:r w:rsidRPr="000250B8">
        <w:rPr>
          <w:rFonts w:ascii="Calibri" w:hAnsi="Calibri" w:cs="Calibri"/>
          <w:sz w:val="24"/>
          <w:szCs w:val="24"/>
        </w:rPr>
        <w:t>represent that</w:t>
      </w:r>
      <w:r w:rsidRPr="000250B8">
        <w:rPr>
          <w:rFonts w:ascii="Calibri" w:hAnsi="Calibri" w:cs="Calibri"/>
          <w:spacing w:val="-1"/>
          <w:sz w:val="24"/>
          <w:szCs w:val="24"/>
        </w:rPr>
        <w:t xml:space="preserve"> </w:t>
      </w:r>
      <w:r w:rsidRPr="000250B8">
        <w:rPr>
          <w:rFonts w:ascii="Calibri" w:hAnsi="Calibri" w:cs="Calibri"/>
          <w:sz w:val="24"/>
          <w:szCs w:val="24"/>
        </w:rPr>
        <w:t>by</w:t>
      </w:r>
      <w:r w:rsidRPr="000250B8">
        <w:rPr>
          <w:rFonts w:ascii="Calibri" w:hAnsi="Calibri" w:cs="Calibri"/>
          <w:spacing w:val="-4"/>
          <w:sz w:val="24"/>
          <w:szCs w:val="24"/>
        </w:rPr>
        <w:t xml:space="preserve"> </w:t>
      </w:r>
      <w:r w:rsidRPr="000250B8">
        <w:rPr>
          <w:rFonts w:ascii="Calibri" w:hAnsi="Calibri" w:cs="Calibri"/>
          <w:sz w:val="24"/>
          <w:szCs w:val="24"/>
        </w:rPr>
        <w:t>accepting</w:t>
      </w:r>
      <w:r w:rsidRPr="000250B8">
        <w:rPr>
          <w:rFonts w:ascii="Calibri" w:hAnsi="Calibri" w:cs="Calibri"/>
          <w:spacing w:val="-1"/>
          <w:sz w:val="24"/>
          <w:szCs w:val="24"/>
        </w:rPr>
        <w:t xml:space="preserve"> </w:t>
      </w:r>
      <w:r w:rsidRPr="000250B8">
        <w:rPr>
          <w:rFonts w:ascii="Calibri" w:hAnsi="Calibri" w:cs="Calibri"/>
          <w:sz w:val="24"/>
          <w:szCs w:val="24"/>
        </w:rPr>
        <w:t>the</w:t>
      </w:r>
      <w:r w:rsidRPr="000250B8">
        <w:rPr>
          <w:rFonts w:ascii="Calibri" w:hAnsi="Calibri" w:cs="Calibri"/>
          <w:spacing w:val="-1"/>
          <w:sz w:val="24"/>
          <w:szCs w:val="24"/>
        </w:rPr>
        <w:t xml:space="preserve"> </w:t>
      </w:r>
      <w:r w:rsidRPr="000250B8">
        <w:rPr>
          <w:rFonts w:ascii="Calibri" w:hAnsi="Calibri" w:cs="Calibri"/>
          <w:sz w:val="24"/>
          <w:szCs w:val="24"/>
        </w:rPr>
        <w:t>terms of this offer, you will</w:t>
      </w:r>
      <w:r w:rsidRPr="000250B8">
        <w:rPr>
          <w:rFonts w:ascii="Calibri" w:hAnsi="Calibri" w:cs="Calibri"/>
          <w:spacing w:val="-1"/>
          <w:sz w:val="24"/>
          <w:szCs w:val="24"/>
        </w:rPr>
        <w:t xml:space="preserve"> </w:t>
      </w:r>
      <w:r w:rsidRPr="000250B8">
        <w:rPr>
          <w:rFonts w:ascii="Calibri" w:hAnsi="Calibri" w:cs="Calibri"/>
          <w:sz w:val="24"/>
          <w:szCs w:val="24"/>
        </w:rPr>
        <w:t>not be in violation of the terms of any agreement with your previous employers or third parties.</w:t>
      </w:r>
    </w:p>
    <w:p w14:paraId="59462423" w14:textId="77777777" w:rsidR="00D33776" w:rsidRPr="000250B8" w:rsidRDefault="00D33776" w:rsidP="00D33776">
      <w:pPr>
        <w:pStyle w:val="BodyText"/>
        <w:ind w:right="180"/>
        <w:jc w:val="both"/>
        <w:rPr>
          <w:rFonts w:ascii="Calibri" w:hAnsi="Calibri" w:cs="Calibri"/>
          <w:b/>
          <w:bCs/>
          <w:sz w:val="24"/>
          <w:szCs w:val="24"/>
          <w:u w:val="single"/>
        </w:rPr>
      </w:pPr>
    </w:p>
    <w:p w14:paraId="72E548CD" w14:textId="77777777" w:rsidR="00D33776" w:rsidRPr="000250B8" w:rsidRDefault="00D33776" w:rsidP="00D33776">
      <w:pPr>
        <w:pStyle w:val="BodyText"/>
        <w:ind w:right="180"/>
        <w:jc w:val="both"/>
        <w:rPr>
          <w:rFonts w:ascii="Calibri" w:hAnsi="Calibri" w:cs="Calibri"/>
          <w:b/>
          <w:bCs/>
          <w:sz w:val="24"/>
          <w:szCs w:val="24"/>
          <w:u w:val="single"/>
        </w:rPr>
      </w:pPr>
      <w:r w:rsidRPr="000250B8">
        <w:rPr>
          <w:rFonts w:ascii="Calibri" w:hAnsi="Calibri" w:cs="Calibri"/>
          <w:b/>
          <w:bCs/>
          <w:sz w:val="24"/>
          <w:szCs w:val="24"/>
          <w:u w:val="single"/>
        </w:rPr>
        <w:t>Confidentiality</w:t>
      </w:r>
    </w:p>
    <w:p w14:paraId="6126C480" w14:textId="77777777" w:rsidR="00D33776" w:rsidRPr="000250B8" w:rsidRDefault="00D33776" w:rsidP="00D33776">
      <w:pPr>
        <w:pStyle w:val="ListParagraph"/>
        <w:numPr>
          <w:ilvl w:val="0"/>
          <w:numId w:val="4"/>
        </w:numPr>
        <w:ind w:left="0" w:right="180" w:firstLine="0"/>
        <w:contextualSpacing w:val="0"/>
        <w:jc w:val="both"/>
        <w:rPr>
          <w:rFonts w:ascii="Calibri" w:hAnsi="Calibri" w:cs="Calibri"/>
          <w:spacing w:val="-2"/>
          <w:sz w:val="24"/>
          <w:szCs w:val="24"/>
        </w:rPr>
      </w:pPr>
      <w:r w:rsidRPr="000250B8">
        <w:rPr>
          <w:rFonts w:ascii="Calibri" w:hAnsi="Calibri" w:cs="Calibri"/>
          <w:sz w:val="24"/>
          <w:szCs w:val="24"/>
        </w:rPr>
        <w:t xml:space="preserve">You are subject to the </w:t>
      </w:r>
      <w:proofErr w:type="gramStart"/>
      <w:r w:rsidRPr="000250B8">
        <w:rPr>
          <w:rFonts w:ascii="Calibri" w:hAnsi="Calibri" w:cs="Calibri"/>
          <w:sz w:val="24"/>
          <w:szCs w:val="24"/>
        </w:rPr>
        <w:t>terms as</w:t>
      </w:r>
      <w:proofErr w:type="gramEnd"/>
      <w:r w:rsidRPr="000250B8">
        <w:rPr>
          <w:rFonts w:ascii="Calibri" w:hAnsi="Calibri" w:cs="Calibri"/>
          <w:sz w:val="24"/>
          <w:szCs w:val="24"/>
        </w:rPr>
        <w:t xml:space="preserve"> set</w:t>
      </w:r>
      <w:r w:rsidRPr="000250B8">
        <w:rPr>
          <w:rFonts w:ascii="Calibri" w:hAnsi="Calibri" w:cs="Calibri"/>
          <w:spacing w:val="-2"/>
          <w:sz w:val="24"/>
          <w:szCs w:val="24"/>
        </w:rPr>
        <w:t xml:space="preserve"> </w:t>
      </w:r>
      <w:r w:rsidRPr="000250B8">
        <w:rPr>
          <w:rFonts w:ascii="Calibri" w:hAnsi="Calibri" w:cs="Calibri"/>
          <w:sz w:val="24"/>
          <w:szCs w:val="24"/>
        </w:rPr>
        <w:t>forth in the attached Employee Non-Disclosure Agreement</w:t>
      </w:r>
      <w:r w:rsidRPr="000250B8">
        <w:rPr>
          <w:rFonts w:ascii="Calibri" w:hAnsi="Calibri" w:cs="Calibri"/>
          <w:spacing w:val="-4"/>
          <w:sz w:val="24"/>
          <w:szCs w:val="24"/>
        </w:rPr>
        <w:t xml:space="preserve"> </w:t>
      </w:r>
      <w:r w:rsidRPr="000250B8">
        <w:rPr>
          <w:rFonts w:ascii="Calibri" w:hAnsi="Calibri" w:cs="Calibri"/>
          <w:sz w:val="24"/>
          <w:szCs w:val="24"/>
        </w:rPr>
        <w:t>Relating</w:t>
      </w:r>
      <w:r w:rsidRPr="000250B8">
        <w:rPr>
          <w:rFonts w:ascii="Calibri" w:hAnsi="Calibri" w:cs="Calibri"/>
          <w:spacing w:val="-5"/>
          <w:sz w:val="24"/>
          <w:szCs w:val="24"/>
        </w:rPr>
        <w:t xml:space="preserve"> </w:t>
      </w:r>
      <w:r w:rsidRPr="000250B8">
        <w:rPr>
          <w:rFonts w:ascii="Calibri" w:hAnsi="Calibri" w:cs="Calibri"/>
          <w:sz w:val="24"/>
          <w:szCs w:val="24"/>
        </w:rPr>
        <w:t>to</w:t>
      </w:r>
      <w:r w:rsidRPr="000250B8">
        <w:rPr>
          <w:rFonts w:ascii="Calibri" w:hAnsi="Calibri" w:cs="Calibri"/>
          <w:spacing w:val="-4"/>
          <w:sz w:val="24"/>
          <w:szCs w:val="24"/>
        </w:rPr>
        <w:t xml:space="preserve"> </w:t>
      </w:r>
      <w:r w:rsidRPr="000250B8">
        <w:rPr>
          <w:rFonts w:ascii="Calibri" w:hAnsi="Calibri" w:cs="Calibri"/>
          <w:sz w:val="24"/>
          <w:szCs w:val="24"/>
        </w:rPr>
        <w:t>Trade</w:t>
      </w:r>
      <w:r w:rsidRPr="000250B8">
        <w:rPr>
          <w:rFonts w:ascii="Calibri" w:hAnsi="Calibri" w:cs="Calibri"/>
          <w:spacing w:val="-4"/>
          <w:sz w:val="24"/>
          <w:szCs w:val="24"/>
        </w:rPr>
        <w:t xml:space="preserve"> </w:t>
      </w:r>
      <w:r w:rsidRPr="000250B8">
        <w:rPr>
          <w:rFonts w:ascii="Calibri" w:hAnsi="Calibri" w:cs="Calibri"/>
          <w:sz w:val="24"/>
          <w:szCs w:val="24"/>
        </w:rPr>
        <w:t>Secrets,</w:t>
      </w:r>
      <w:r w:rsidRPr="000250B8">
        <w:rPr>
          <w:rFonts w:ascii="Calibri" w:hAnsi="Calibri" w:cs="Calibri"/>
          <w:spacing w:val="-1"/>
          <w:sz w:val="24"/>
          <w:szCs w:val="24"/>
        </w:rPr>
        <w:t xml:space="preserve"> </w:t>
      </w:r>
      <w:r w:rsidRPr="000250B8">
        <w:rPr>
          <w:rFonts w:ascii="Calibri" w:hAnsi="Calibri" w:cs="Calibri"/>
          <w:sz w:val="24"/>
          <w:szCs w:val="24"/>
        </w:rPr>
        <w:t>Proprietary</w:t>
      </w:r>
      <w:r w:rsidRPr="000250B8">
        <w:rPr>
          <w:rFonts w:ascii="Calibri" w:hAnsi="Calibri" w:cs="Calibri"/>
          <w:spacing w:val="-7"/>
          <w:sz w:val="24"/>
          <w:szCs w:val="24"/>
        </w:rPr>
        <w:t xml:space="preserve"> </w:t>
      </w:r>
      <w:r w:rsidRPr="000250B8">
        <w:rPr>
          <w:rFonts w:ascii="Calibri" w:hAnsi="Calibri" w:cs="Calibri"/>
          <w:sz w:val="24"/>
          <w:szCs w:val="24"/>
        </w:rPr>
        <w:t>and</w:t>
      </w:r>
      <w:r w:rsidRPr="000250B8">
        <w:rPr>
          <w:rFonts w:ascii="Calibri" w:hAnsi="Calibri" w:cs="Calibri"/>
          <w:spacing w:val="-3"/>
          <w:sz w:val="24"/>
          <w:szCs w:val="24"/>
        </w:rPr>
        <w:t xml:space="preserve"> </w:t>
      </w:r>
      <w:r w:rsidRPr="000250B8">
        <w:rPr>
          <w:rFonts w:ascii="Calibri" w:hAnsi="Calibri" w:cs="Calibri"/>
          <w:sz w:val="24"/>
          <w:szCs w:val="24"/>
        </w:rPr>
        <w:t xml:space="preserve">Confidential Information and </w:t>
      </w:r>
      <w:proofErr w:type="gramStart"/>
      <w:r w:rsidRPr="000250B8">
        <w:rPr>
          <w:rFonts w:ascii="Calibri" w:hAnsi="Calibri" w:cs="Calibri"/>
          <w:sz w:val="24"/>
          <w:szCs w:val="24"/>
        </w:rPr>
        <w:t>any and all</w:t>
      </w:r>
      <w:proofErr w:type="gramEnd"/>
      <w:r w:rsidRPr="000250B8">
        <w:rPr>
          <w:rFonts w:ascii="Calibri" w:hAnsi="Calibri" w:cs="Calibri"/>
          <w:sz w:val="24"/>
          <w:szCs w:val="24"/>
        </w:rPr>
        <w:t xml:space="preserve"> Supplements thereto, which shall remain effective till two years from the date Employee left </w:t>
      </w:r>
      <w:proofErr w:type="gramStart"/>
      <w:r w:rsidRPr="000250B8">
        <w:rPr>
          <w:rFonts w:ascii="Calibri" w:hAnsi="Calibri" w:cs="Calibri"/>
          <w:sz w:val="24"/>
          <w:szCs w:val="24"/>
        </w:rPr>
        <w:t>the employment</w:t>
      </w:r>
      <w:proofErr w:type="gramEnd"/>
      <w:r w:rsidRPr="000250B8">
        <w:rPr>
          <w:rFonts w:ascii="Calibri" w:hAnsi="Calibri" w:cs="Calibri"/>
          <w:sz w:val="24"/>
          <w:szCs w:val="24"/>
        </w:rPr>
        <w:t xml:space="preserve"> with the Company. All information concerning the business, practices or finances of the Company shall be considered as strictly confidential and any</w:t>
      </w:r>
      <w:r w:rsidRPr="000250B8">
        <w:rPr>
          <w:rFonts w:ascii="Calibri" w:hAnsi="Calibri" w:cs="Calibri"/>
          <w:spacing w:val="-4"/>
          <w:sz w:val="24"/>
          <w:szCs w:val="24"/>
        </w:rPr>
        <w:t xml:space="preserve"> </w:t>
      </w:r>
      <w:r w:rsidRPr="000250B8">
        <w:rPr>
          <w:rFonts w:ascii="Calibri" w:hAnsi="Calibri" w:cs="Calibri"/>
          <w:sz w:val="24"/>
          <w:szCs w:val="24"/>
        </w:rPr>
        <w:t xml:space="preserve">breach thereof is deemed </w:t>
      </w:r>
      <w:proofErr w:type="gramStart"/>
      <w:r w:rsidRPr="000250B8">
        <w:rPr>
          <w:rFonts w:ascii="Calibri" w:hAnsi="Calibri" w:cs="Calibri"/>
          <w:sz w:val="24"/>
          <w:szCs w:val="24"/>
        </w:rPr>
        <w:t>a serious</w:t>
      </w:r>
      <w:proofErr w:type="gramEnd"/>
      <w:r w:rsidRPr="000250B8">
        <w:rPr>
          <w:rFonts w:ascii="Calibri" w:hAnsi="Calibri" w:cs="Calibri"/>
          <w:sz w:val="24"/>
          <w:szCs w:val="24"/>
        </w:rPr>
        <w:t xml:space="preserve"> misconduct which entitles the Company to terminate your employment in accordance with the provisions </w:t>
      </w:r>
      <w:r w:rsidRPr="000250B8">
        <w:rPr>
          <w:rFonts w:ascii="Calibri" w:hAnsi="Calibri" w:cs="Calibri"/>
          <w:spacing w:val="-2"/>
          <w:sz w:val="24"/>
          <w:szCs w:val="24"/>
        </w:rPr>
        <w:t xml:space="preserve">above. </w:t>
      </w:r>
    </w:p>
    <w:p w14:paraId="274D4F39" w14:textId="77777777" w:rsidR="00D33776" w:rsidRPr="000250B8" w:rsidRDefault="00D33776" w:rsidP="00D33776">
      <w:pPr>
        <w:pStyle w:val="ListParagraph"/>
        <w:ind w:left="0" w:right="180"/>
        <w:contextualSpacing w:val="0"/>
        <w:jc w:val="both"/>
        <w:rPr>
          <w:rFonts w:ascii="Calibri" w:hAnsi="Calibri" w:cs="Calibri"/>
          <w:spacing w:val="-2"/>
          <w:sz w:val="24"/>
          <w:szCs w:val="24"/>
        </w:rPr>
      </w:pPr>
    </w:p>
    <w:p w14:paraId="5BE506B0" w14:textId="77777777" w:rsidR="00D33776" w:rsidRPr="000250B8" w:rsidRDefault="00D33776" w:rsidP="00D33776">
      <w:pPr>
        <w:pStyle w:val="BodyText"/>
        <w:ind w:right="180"/>
        <w:jc w:val="both"/>
        <w:rPr>
          <w:rFonts w:ascii="Calibri" w:hAnsi="Calibri" w:cs="Calibri"/>
          <w:b/>
          <w:bCs/>
          <w:sz w:val="24"/>
          <w:szCs w:val="24"/>
          <w:u w:val="single"/>
        </w:rPr>
      </w:pPr>
      <w:r w:rsidRPr="000250B8">
        <w:rPr>
          <w:rFonts w:ascii="Calibri" w:hAnsi="Calibri" w:cs="Calibri"/>
          <w:b/>
          <w:bCs/>
          <w:sz w:val="24"/>
          <w:szCs w:val="24"/>
          <w:u w:val="single"/>
        </w:rPr>
        <w:t>Code of Conduct</w:t>
      </w:r>
    </w:p>
    <w:p w14:paraId="7C3E64A0" w14:textId="77777777" w:rsidR="00D33776" w:rsidRPr="000250B8" w:rsidRDefault="00D33776" w:rsidP="00D33776">
      <w:pPr>
        <w:pStyle w:val="BodyText"/>
        <w:numPr>
          <w:ilvl w:val="0"/>
          <w:numId w:val="4"/>
        </w:numPr>
        <w:ind w:left="0" w:right="180" w:firstLine="0"/>
        <w:jc w:val="both"/>
        <w:rPr>
          <w:rFonts w:ascii="Calibri" w:hAnsi="Calibri" w:cs="Calibri"/>
          <w:sz w:val="24"/>
          <w:szCs w:val="24"/>
        </w:rPr>
      </w:pPr>
      <w:r w:rsidRPr="000250B8">
        <w:rPr>
          <w:rFonts w:ascii="Calibri" w:hAnsi="Calibri" w:cs="Calibri"/>
          <w:sz w:val="24"/>
          <w:szCs w:val="24"/>
        </w:rPr>
        <w:t>At any time during the term of your employment, you are required to comply</w:t>
      </w:r>
      <w:r w:rsidRPr="000250B8">
        <w:rPr>
          <w:rFonts w:ascii="Calibri" w:hAnsi="Calibri" w:cs="Calibri"/>
          <w:spacing w:val="-8"/>
          <w:sz w:val="24"/>
          <w:szCs w:val="24"/>
        </w:rPr>
        <w:t xml:space="preserve"> </w:t>
      </w:r>
      <w:r w:rsidRPr="000250B8">
        <w:rPr>
          <w:rFonts w:ascii="Calibri" w:hAnsi="Calibri" w:cs="Calibri"/>
          <w:sz w:val="24"/>
          <w:szCs w:val="24"/>
        </w:rPr>
        <w:t>with</w:t>
      </w:r>
      <w:r w:rsidRPr="000250B8">
        <w:rPr>
          <w:rFonts w:ascii="Calibri" w:hAnsi="Calibri" w:cs="Calibri"/>
          <w:spacing w:val="-6"/>
          <w:sz w:val="24"/>
          <w:szCs w:val="24"/>
        </w:rPr>
        <w:t xml:space="preserve"> </w:t>
      </w:r>
      <w:r w:rsidRPr="000250B8">
        <w:rPr>
          <w:rFonts w:ascii="Calibri" w:hAnsi="Calibri" w:cs="Calibri"/>
          <w:sz w:val="24"/>
          <w:szCs w:val="24"/>
        </w:rPr>
        <w:t>all</w:t>
      </w:r>
      <w:r w:rsidRPr="000250B8">
        <w:rPr>
          <w:rFonts w:ascii="Calibri" w:hAnsi="Calibri" w:cs="Calibri"/>
          <w:spacing w:val="-8"/>
          <w:sz w:val="24"/>
          <w:szCs w:val="24"/>
        </w:rPr>
        <w:t xml:space="preserve"> </w:t>
      </w:r>
      <w:r w:rsidRPr="000250B8">
        <w:rPr>
          <w:rFonts w:ascii="Calibri" w:hAnsi="Calibri" w:cs="Calibri"/>
          <w:sz w:val="24"/>
          <w:szCs w:val="24"/>
        </w:rPr>
        <w:t>applicable</w:t>
      </w:r>
      <w:r w:rsidRPr="000250B8">
        <w:rPr>
          <w:rFonts w:ascii="Calibri" w:hAnsi="Calibri" w:cs="Calibri"/>
          <w:spacing w:val="-6"/>
          <w:sz w:val="24"/>
          <w:szCs w:val="24"/>
        </w:rPr>
        <w:t xml:space="preserve"> </w:t>
      </w:r>
      <w:r w:rsidRPr="000250B8">
        <w:rPr>
          <w:rFonts w:ascii="Calibri" w:hAnsi="Calibri" w:cs="Calibri"/>
          <w:sz w:val="24"/>
          <w:szCs w:val="24"/>
        </w:rPr>
        <w:t>laws,</w:t>
      </w:r>
      <w:r w:rsidRPr="000250B8">
        <w:rPr>
          <w:rFonts w:ascii="Calibri" w:hAnsi="Calibri" w:cs="Calibri"/>
          <w:spacing w:val="-7"/>
          <w:sz w:val="24"/>
          <w:szCs w:val="24"/>
        </w:rPr>
        <w:t xml:space="preserve"> </w:t>
      </w:r>
      <w:r w:rsidRPr="000250B8">
        <w:rPr>
          <w:rFonts w:ascii="Calibri" w:hAnsi="Calibri" w:cs="Calibri"/>
          <w:sz w:val="24"/>
          <w:szCs w:val="24"/>
        </w:rPr>
        <w:t>regulations</w:t>
      </w:r>
      <w:r w:rsidRPr="000250B8">
        <w:rPr>
          <w:rFonts w:ascii="Calibri" w:hAnsi="Calibri" w:cs="Calibri"/>
          <w:spacing w:val="-7"/>
          <w:sz w:val="24"/>
          <w:szCs w:val="24"/>
        </w:rPr>
        <w:t xml:space="preserve"> </w:t>
      </w:r>
      <w:r w:rsidRPr="000250B8">
        <w:rPr>
          <w:rFonts w:ascii="Calibri" w:hAnsi="Calibri" w:cs="Calibri"/>
          <w:sz w:val="24"/>
          <w:szCs w:val="24"/>
        </w:rPr>
        <w:t>and</w:t>
      </w:r>
      <w:r w:rsidRPr="000250B8">
        <w:rPr>
          <w:rFonts w:ascii="Calibri" w:hAnsi="Calibri" w:cs="Calibri"/>
          <w:spacing w:val="-6"/>
          <w:sz w:val="24"/>
          <w:szCs w:val="24"/>
        </w:rPr>
        <w:t xml:space="preserve"> </w:t>
      </w:r>
      <w:r w:rsidRPr="000250B8">
        <w:rPr>
          <w:rFonts w:ascii="Calibri" w:hAnsi="Calibri" w:cs="Calibri"/>
          <w:sz w:val="24"/>
          <w:szCs w:val="24"/>
        </w:rPr>
        <w:t>the Company</w:t>
      </w:r>
      <w:r w:rsidRPr="000250B8">
        <w:rPr>
          <w:rFonts w:ascii="Calibri" w:hAnsi="Calibri" w:cs="Calibri"/>
          <w:spacing w:val="-12"/>
          <w:sz w:val="24"/>
          <w:szCs w:val="24"/>
        </w:rPr>
        <w:t xml:space="preserve"> </w:t>
      </w:r>
      <w:r w:rsidRPr="000250B8">
        <w:rPr>
          <w:rFonts w:ascii="Calibri" w:hAnsi="Calibri" w:cs="Calibri"/>
          <w:sz w:val="24"/>
          <w:szCs w:val="24"/>
        </w:rPr>
        <w:t>Code of</w:t>
      </w:r>
      <w:r w:rsidRPr="000250B8">
        <w:rPr>
          <w:rFonts w:ascii="Calibri" w:hAnsi="Calibri" w:cs="Calibri"/>
          <w:spacing w:val="80"/>
          <w:sz w:val="24"/>
          <w:szCs w:val="24"/>
        </w:rPr>
        <w:t xml:space="preserve"> </w:t>
      </w:r>
      <w:r w:rsidRPr="000250B8">
        <w:rPr>
          <w:rFonts w:ascii="Calibri" w:hAnsi="Calibri" w:cs="Calibri"/>
          <w:sz w:val="24"/>
          <w:szCs w:val="24"/>
        </w:rPr>
        <w:t>Conduct,</w:t>
      </w:r>
      <w:r w:rsidRPr="000250B8">
        <w:rPr>
          <w:rFonts w:ascii="Calibri" w:hAnsi="Calibri" w:cs="Calibri"/>
          <w:spacing w:val="80"/>
          <w:sz w:val="24"/>
          <w:szCs w:val="24"/>
        </w:rPr>
        <w:t xml:space="preserve"> </w:t>
      </w:r>
      <w:r w:rsidRPr="000250B8">
        <w:rPr>
          <w:rFonts w:ascii="Calibri" w:hAnsi="Calibri" w:cs="Calibri"/>
          <w:sz w:val="24"/>
          <w:szCs w:val="24"/>
        </w:rPr>
        <w:t>as</w:t>
      </w:r>
      <w:r w:rsidRPr="000250B8">
        <w:rPr>
          <w:rFonts w:ascii="Calibri" w:hAnsi="Calibri" w:cs="Calibri"/>
          <w:spacing w:val="80"/>
          <w:sz w:val="24"/>
          <w:szCs w:val="24"/>
        </w:rPr>
        <w:t xml:space="preserve"> </w:t>
      </w:r>
      <w:r w:rsidRPr="000250B8">
        <w:rPr>
          <w:rFonts w:ascii="Calibri" w:hAnsi="Calibri" w:cs="Calibri"/>
          <w:sz w:val="24"/>
          <w:szCs w:val="24"/>
        </w:rPr>
        <w:t>may</w:t>
      </w:r>
      <w:r w:rsidRPr="000250B8">
        <w:rPr>
          <w:rFonts w:ascii="Calibri" w:hAnsi="Calibri" w:cs="Calibri"/>
          <w:spacing w:val="80"/>
          <w:sz w:val="24"/>
          <w:szCs w:val="24"/>
        </w:rPr>
        <w:t xml:space="preserve"> </w:t>
      </w:r>
      <w:r w:rsidRPr="000250B8">
        <w:rPr>
          <w:rFonts w:ascii="Calibri" w:hAnsi="Calibri" w:cs="Calibri"/>
          <w:sz w:val="24"/>
          <w:szCs w:val="24"/>
        </w:rPr>
        <w:t>be</w:t>
      </w:r>
      <w:r w:rsidRPr="000250B8">
        <w:rPr>
          <w:rFonts w:ascii="Calibri" w:hAnsi="Calibri" w:cs="Calibri"/>
          <w:spacing w:val="80"/>
          <w:sz w:val="24"/>
          <w:szCs w:val="24"/>
        </w:rPr>
        <w:t xml:space="preserve"> </w:t>
      </w:r>
      <w:r w:rsidRPr="000250B8">
        <w:rPr>
          <w:rFonts w:ascii="Calibri" w:hAnsi="Calibri" w:cs="Calibri"/>
          <w:sz w:val="24"/>
          <w:szCs w:val="24"/>
        </w:rPr>
        <w:t>amended</w:t>
      </w:r>
      <w:r w:rsidRPr="000250B8">
        <w:rPr>
          <w:rFonts w:ascii="Calibri" w:hAnsi="Calibri" w:cs="Calibri"/>
          <w:spacing w:val="80"/>
          <w:sz w:val="24"/>
          <w:szCs w:val="24"/>
        </w:rPr>
        <w:t xml:space="preserve"> </w:t>
      </w:r>
      <w:r w:rsidRPr="000250B8">
        <w:rPr>
          <w:rFonts w:ascii="Calibri" w:hAnsi="Calibri" w:cs="Calibri"/>
          <w:sz w:val="24"/>
          <w:szCs w:val="24"/>
        </w:rPr>
        <w:t>from</w:t>
      </w:r>
      <w:r w:rsidRPr="000250B8">
        <w:rPr>
          <w:rFonts w:ascii="Calibri" w:hAnsi="Calibri" w:cs="Calibri"/>
          <w:spacing w:val="80"/>
          <w:sz w:val="24"/>
          <w:szCs w:val="24"/>
        </w:rPr>
        <w:t xml:space="preserve"> </w:t>
      </w:r>
      <w:r w:rsidRPr="000250B8">
        <w:rPr>
          <w:rFonts w:ascii="Calibri" w:hAnsi="Calibri" w:cs="Calibri"/>
          <w:sz w:val="24"/>
          <w:szCs w:val="24"/>
        </w:rPr>
        <w:t>time</w:t>
      </w:r>
      <w:r w:rsidRPr="000250B8">
        <w:rPr>
          <w:rFonts w:ascii="Calibri" w:hAnsi="Calibri" w:cs="Calibri"/>
          <w:spacing w:val="80"/>
          <w:sz w:val="24"/>
          <w:szCs w:val="24"/>
        </w:rPr>
        <w:t xml:space="preserve"> </w:t>
      </w:r>
      <w:r w:rsidRPr="000250B8">
        <w:rPr>
          <w:rFonts w:ascii="Calibri" w:hAnsi="Calibri" w:cs="Calibri"/>
          <w:sz w:val="24"/>
          <w:szCs w:val="24"/>
        </w:rPr>
        <w:t>to time.</w:t>
      </w:r>
      <w:r w:rsidRPr="000250B8">
        <w:rPr>
          <w:rFonts w:ascii="Calibri" w:hAnsi="Calibri" w:cs="Calibri"/>
          <w:spacing w:val="40"/>
          <w:sz w:val="24"/>
          <w:szCs w:val="24"/>
        </w:rPr>
        <w:t xml:space="preserve"> </w:t>
      </w:r>
      <w:r w:rsidRPr="000250B8">
        <w:rPr>
          <w:rFonts w:ascii="Calibri" w:hAnsi="Calibri" w:cs="Calibri"/>
          <w:sz w:val="24"/>
          <w:szCs w:val="24"/>
        </w:rPr>
        <w:t>Please read the Company Code of Conduct thoroughly</w:t>
      </w:r>
      <w:r w:rsidRPr="000250B8">
        <w:rPr>
          <w:rFonts w:ascii="Calibri" w:hAnsi="Calibri" w:cs="Calibri"/>
          <w:spacing w:val="-11"/>
          <w:sz w:val="24"/>
          <w:szCs w:val="24"/>
        </w:rPr>
        <w:t xml:space="preserve"> </w:t>
      </w:r>
      <w:r w:rsidRPr="000250B8">
        <w:rPr>
          <w:rFonts w:ascii="Calibri" w:hAnsi="Calibri" w:cs="Calibri"/>
          <w:sz w:val="24"/>
          <w:szCs w:val="24"/>
        </w:rPr>
        <w:t>as</w:t>
      </w:r>
      <w:r w:rsidRPr="000250B8">
        <w:rPr>
          <w:rFonts w:ascii="Calibri" w:hAnsi="Calibri" w:cs="Calibri"/>
          <w:spacing w:val="-8"/>
          <w:sz w:val="24"/>
          <w:szCs w:val="24"/>
        </w:rPr>
        <w:t xml:space="preserve"> </w:t>
      </w:r>
      <w:r w:rsidRPr="000250B8">
        <w:rPr>
          <w:rFonts w:ascii="Calibri" w:hAnsi="Calibri" w:cs="Calibri"/>
          <w:sz w:val="24"/>
          <w:szCs w:val="24"/>
        </w:rPr>
        <w:t>soon</w:t>
      </w:r>
      <w:r w:rsidRPr="000250B8">
        <w:rPr>
          <w:rFonts w:ascii="Calibri" w:hAnsi="Calibri" w:cs="Calibri"/>
          <w:spacing w:val="-8"/>
          <w:sz w:val="24"/>
          <w:szCs w:val="24"/>
        </w:rPr>
        <w:t xml:space="preserve"> </w:t>
      </w:r>
      <w:r w:rsidRPr="000250B8">
        <w:rPr>
          <w:rFonts w:ascii="Calibri" w:hAnsi="Calibri" w:cs="Calibri"/>
          <w:sz w:val="24"/>
          <w:szCs w:val="24"/>
        </w:rPr>
        <w:t>as</w:t>
      </w:r>
      <w:r w:rsidRPr="000250B8">
        <w:rPr>
          <w:rFonts w:ascii="Calibri" w:hAnsi="Calibri" w:cs="Calibri"/>
          <w:spacing w:val="-4"/>
          <w:sz w:val="24"/>
          <w:szCs w:val="24"/>
        </w:rPr>
        <w:t xml:space="preserve"> </w:t>
      </w:r>
      <w:r w:rsidRPr="000250B8">
        <w:rPr>
          <w:rFonts w:ascii="Calibri" w:hAnsi="Calibri" w:cs="Calibri"/>
          <w:sz w:val="24"/>
          <w:szCs w:val="24"/>
        </w:rPr>
        <w:t>your</w:t>
      </w:r>
      <w:r w:rsidRPr="000250B8">
        <w:rPr>
          <w:rFonts w:ascii="Calibri" w:hAnsi="Calibri" w:cs="Calibri"/>
          <w:spacing w:val="-7"/>
          <w:sz w:val="24"/>
          <w:szCs w:val="24"/>
        </w:rPr>
        <w:t xml:space="preserve"> </w:t>
      </w:r>
      <w:r w:rsidRPr="000250B8">
        <w:rPr>
          <w:rFonts w:ascii="Calibri" w:hAnsi="Calibri" w:cs="Calibri"/>
          <w:sz w:val="24"/>
          <w:szCs w:val="24"/>
        </w:rPr>
        <w:t>employment</w:t>
      </w:r>
      <w:r w:rsidRPr="000250B8">
        <w:rPr>
          <w:rFonts w:ascii="Calibri" w:hAnsi="Calibri" w:cs="Calibri"/>
          <w:spacing w:val="-8"/>
          <w:sz w:val="24"/>
          <w:szCs w:val="24"/>
        </w:rPr>
        <w:t xml:space="preserve"> </w:t>
      </w:r>
      <w:r w:rsidRPr="000250B8">
        <w:rPr>
          <w:rFonts w:ascii="Calibri" w:hAnsi="Calibri" w:cs="Calibri"/>
          <w:sz w:val="24"/>
          <w:szCs w:val="24"/>
        </w:rPr>
        <w:t>commences</w:t>
      </w:r>
      <w:r w:rsidRPr="000250B8">
        <w:rPr>
          <w:rFonts w:ascii="Calibri" w:hAnsi="Calibri" w:cs="Calibri"/>
          <w:spacing w:val="-9"/>
          <w:sz w:val="24"/>
          <w:szCs w:val="24"/>
        </w:rPr>
        <w:t xml:space="preserve"> </w:t>
      </w:r>
      <w:r w:rsidRPr="000250B8">
        <w:rPr>
          <w:rFonts w:ascii="Calibri" w:hAnsi="Calibri" w:cs="Calibri"/>
          <w:sz w:val="24"/>
          <w:szCs w:val="24"/>
        </w:rPr>
        <w:t>and</w:t>
      </w:r>
      <w:r w:rsidRPr="000250B8">
        <w:rPr>
          <w:rFonts w:ascii="Calibri" w:hAnsi="Calibri" w:cs="Calibri"/>
          <w:spacing w:val="-8"/>
          <w:sz w:val="24"/>
          <w:szCs w:val="24"/>
        </w:rPr>
        <w:t xml:space="preserve"> </w:t>
      </w:r>
      <w:r w:rsidRPr="000250B8">
        <w:rPr>
          <w:rFonts w:ascii="Calibri" w:hAnsi="Calibri" w:cs="Calibri"/>
          <w:sz w:val="24"/>
          <w:szCs w:val="24"/>
        </w:rPr>
        <w:t>attend</w:t>
      </w:r>
      <w:r w:rsidRPr="000250B8">
        <w:rPr>
          <w:rFonts w:ascii="Calibri" w:hAnsi="Calibri" w:cs="Calibri"/>
          <w:spacing w:val="-8"/>
          <w:sz w:val="24"/>
          <w:szCs w:val="24"/>
        </w:rPr>
        <w:t xml:space="preserve"> </w:t>
      </w:r>
      <w:r w:rsidRPr="000250B8">
        <w:rPr>
          <w:rFonts w:ascii="Calibri" w:hAnsi="Calibri" w:cs="Calibri"/>
          <w:sz w:val="24"/>
          <w:szCs w:val="24"/>
        </w:rPr>
        <w:t>all mandatory training as advised from time to time.</w:t>
      </w:r>
    </w:p>
    <w:p w14:paraId="00A75467" w14:textId="77777777" w:rsidR="00D33776" w:rsidRPr="000250B8" w:rsidRDefault="00D33776" w:rsidP="00D33776">
      <w:pPr>
        <w:pStyle w:val="BodyText"/>
        <w:ind w:right="180"/>
        <w:jc w:val="both"/>
        <w:rPr>
          <w:rFonts w:ascii="Calibri" w:hAnsi="Calibri" w:cs="Calibri"/>
          <w:b/>
          <w:bCs/>
          <w:sz w:val="24"/>
          <w:szCs w:val="24"/>
          <w:u w:val="single"/>
        </w:rPr>
      </w:pPr>
    </w:p>
    <w:p w14:paraId="2E5D93B7" w14:textId="77777777" w:rsidR="00D33776" w:rsidRPr="000250B8" w:rsidRDefault="00D33776" w:rsidP="00D33776">
      <w:pPr>
        <w:pStyle w:val="BodyText"/>
        <w:ind w:right="180"/>
        <w:jc w:val="both"/>
        <w:rPr>
          <w:rFonts w:ascii="Calibri" w:hAnsi="Calibri" w:cs="Calibri"/>
          <w:b/>
          <w:bCs/>
          <w:sz w:val="24"/>
          <w:szCs w:val="24"/>
          <w:u w:val="single"/>
        </w:rPr>
      </w:pPr>
      <w:r w:rsidRPr="000250B8">
        <w:rPr>
          <w:rFonts w:ascii="Calibri" w:hAnsi="Calibri" w:cs="Calibri"/>
          <w:b/>
          <w:bCs/>
          <w:sz w:val="24"/>
          <w:szCs w:val="24"/>
          <w:u w:val="single"/>
        </w:rPr>
        <w:t>Access</w:t>
      </w:r>
      <w:r w:rsidRPr="000250B8">
        <w:rPr>
          <w:rFonts w:ascii="Calibri" w:hAnsi="Calibri" w:cs="Calibri"/>
          <w:b/>
          <w:bCs/>
          <w:spacing w:val="-10"/>
          <w:sz w:val="24"/>
          <w:szCs w:val="24"/>
          <w:u w:val="single"/>
        </w:rPr>
        <w:t xml:space="preserve"> </w:t>
      </w:r>
      <w:r w:rsidRPr="000250B8">
        <w:rPr>
          <w:rFonts w:ascii="Calibri" w:hAnsi="Calibri" w:cs="Calibri"/>
          <w:b/>
          <w:bCs/>
          <w:sz w:val="24"/>
          <w:szCs w:val="24"/>
          <w:u w:val="single"/>
        </w:rPr>
        <w:t>To</w:t>
      </w:r>
      <w:r w:rsidRPr="000250B8">
        <w:rPr>
          <w:rFonts w:ascii="Calibri" w:hAnsi="Calibri" w:cs="Calibri"/>
          <w:b/>
          <w:bCs/>
          <w:spacing w:val="-10"/>
          <w:sz w:val="24"/>
          <w:szCs w:val="24"/>
          <w:u w:val="single"/>
        </w:rPr>
        <w:t xml:space="preserve"> </w:t>
      </w:r>
      <w:r w:rsidRPr="000250B8">
        <w:rPr>
          <w:rFonts w:ascii="Calibri" w:hAnsi="Calibri" w:cs="Calibri"/>
          <w:b/>
          <w:bCs/>
          <w:sz w:val="24"/>
          <w:szCs w:val="24"/>
          <w:u w:val="single"/>
        </w:rPr>
        <w:t>Communication</w:t>
      </w:r>
      <w:r w:rsidRPr="000250B8">
        <w:rPr>
          <w:rFonts w:ascii="Calibri" w:hAnsi="Calibri" w:cs="Calibri"/>
          <w:b/>
          <w:bCs/>
          <w:spacing w:val="-9"/>
          <w:sz w:val="24"/>
          <w:szCs w:val="24"/>
          <w:u w:val="single"/>
        </w:rPr>
        <w:t xml:space="preserve"> </w:t>
      </w:r>
      <w:r w:rsidRPr="000250B8">
        <w:rPr>
          <w:rFonts w:ascii="Calibri" w:hAnsi="Calibri" w:cs="Calibri"/>
          <w:b/>
          <w:bCs/>
          <w:spacing w:val="-2"/>
          <w:sz w:val="24"/>
          <w:szCs w:val="24"/>
          <w:u w:val="single"/>
        </w:rPr>
        <w:t>System</w:t>
      </w:r>
    </w:p>
    <w:p w14:paraId="56F891F9" w14:textId="77777777" w:rsidR="00D33776" w:rsidRPr="000250B8" w:rsidRDefault="00D33776" w:rsidP="00D33776">
      <w:pPr>
        <w:pStyle w:val="ListParagraph"/>
        <w:numPr>
          <w:ilvl w:val="0"/>
          <w:numId w:val="4"/>
        </w:numPr>
        <w:ind w:left="0" w:right="180" w:firstLine="0"/>
        <w:contextualSpacing w:val="0"/>
        <w:jc w:val="both"/>
        <w:rPr>
          <w:rFonts w:ascii="Calibri" w:hAnsi="Calibri" w:cs="Calibri"/>
          <w:sz w:val="24"/>
          <w:szCs w:val="24"/>
        </w:rPr>
      </w:pPr>
      <w:r w:rsidRPr="000250B8">
        <w:rPr>
          <w:rFonts w:ascii="Calibri" w:hAnsi="Calibri" w:cs="Calibri"/>
          <w:sz w:val="24"/>
          <w:szCs w:val="24"/>
        </w:rPr>
        <w:t>You</w:t>
      </w:r>
      <w:r w:rsidRPr="000250B8">
        <w:rPr>
          <w:rFonts w:ascii="Calibri" w:hAnsi="Calibri" w:cs="Calibri"/>
          <w:spacing w:val="-14"/>
          <w:sz w:val="24"/>
          <w:szCs w:val="24"/>
        </w:rPr>
        <w:t xml:space="preserve"> </w:t>
      </w:r>
      <w:proofErr w:type="gramStart"/>
      <w:r w:rsidRPr="000250B8">
        <w:rPr>
          <w:rFonts w:ascii="Calibri" w:hAnsi="Calibri" w:cs="Calibri"/>
          <w:sz w:val="24"/>
          <w:szCs w:val="24"/>
        </w:rPr>
        <w:t>shall</w:t>
      </w:r>
      <w:proofErr w:type="gramEnd"/>
      <w:r w:rsidRPr="000250B8">
        <w:rPr>
          <w:rFonts w:ascii="Calibri" w:hAnsi="Calibri" w:cs="Calibri"/>
          <w:spacing w:val="-14"/>
          <w:sz w:val="24"/>
          <w:szCs w:val="24"/>
        </w:rPr>
        <w:t xml:space="preserve"> </w:t>
      </w:r>
      <w:r w:rsidRPr="000250B8">
        <w:rPr>
          <w:rFonts w:ascii="Calibri" w:hAnsi="Calibri" w:cs="Calibri"/>
          <w:sz w:val="24"/>
          <w:szCs w:val="24"/>
        </w:rPr>
        <w:t>use</w:t>
      </w:r>
      <w:r w:rsidRPr="000250B8">
        <w:rPr>
          <w:rFonts w:ascii="Calibri" w:hAnsi="Calibri" w:cs="Calibri"/>
          <w:spacing w:val="-12"/>
          <w:sz w:val="24"/>
          <w:szCs w:val="24"/>
        </w:rPr>
        <w:t xml:space="preserve"> </w:t>
      </w:r>
      <w:r w:rsidRPr="000250B8">
        <w:rPr>
          <w:rFonts w:ascii="Calibri" w:hAnsi="Calibri" w:cs="Calibri"/>
          <w:sz w:val="24"/>
          <w:szCs w:val="24"/>
        </w:rPr>
        <w:t>internal</w:t>
      </w:r>
      <w:r w:rsidRPr="000250B8">
        <w:rPr>
          <w:rFonts w:ascii="Calibri" w:hAnsi="Calibri" w:cs="Calibri"/>
          <w:spacing w:val="-13"/>
          <w:sz w:val="24"/>
          <w:szCs w:val="24"/>
        </w:rPr>
        <w:t xml:space="preserve"> </w:t>
      </w:r>
      <w:r w:rsidRPr="000250B8">
        <w:rPr>
          <w:rFonts w:ascii="Calibri" w:hAnsi="Calibri" w:cs="Calibri"/>
          <w:sz w:val="24"/>
          <w:szCs w:val="24"/>
        </w:rPr>
        <w:t>e-mail,</w:t>
      </w:r>
      <w:r w:rsidRPr="000250B8">
        <w:rPr>
          <w:rFonts w:ascii="Calibri" w:hAnsi="Calibri" w:cs="Calibri"/>
          <w:spacing w:val="-12"/>
          <w:sz w:val="24"/>
          <w:szCs w:val="24"/>
        </w:rPr>
        <w:t xml:space="preserve"> </w:t>
      </w:r>
      <w:r w:rsidRPr="000250B8">
        <w:rPr>
          <w:rFonts w:ascii="Calibri" w:hAnsi="Calibri" w:cs="Calibri"/>
          <w:sz w:val="24"/>
          <w:szCs w:val="24"/>
        </w:rPr>
        <w:t>voice</w:t>
      </w:r>
      <w:r w:rsidRPr="000250B8">
        <w:rPr>
          <w:rFonts w:ascii="Calibri" w:hAnsi="Calibri" w:cs="Calibri"/>
          <w:spacing w:val="-14"/>
          <w:sz w:val="24"/>
          <w:szCs w:val="24"/>
        </w:rPr>
        <w:t xml:space="preserve"> </w:t>
      </w:r>
      <w:r w:rsidRPr="000250B8">
        <w:rPr>
          <w:rFonts w:ascii="Calibri" w:hAnsi="Calibri" w:cs="Calibri"/>
          <w:sz w:val="24"/>
          <w:szCs w:val="24"/>
        </w:rPr>
        <w:t>mail,</w:t>
      </w:r>
      <w:r w:rsidRPr="000250B8">
        <w:rPr>
          <w:rFonts w:ascii="Calibri" w:hAnsi="Calibri" w:cs="Calibri"/>
          <w:spacing w:val="-13"/>
          <w:sz w:val="24"/>
          <w:szCs w:val="24"/>
        </w:rPr>
        <w:t xml:space="preserve"> </w:t>
      </w:r>
      <w:r w:rsidRPr="000250B8">
        <w:rPr>
          <w:rFonts w:ascii="Calibri" w:hAnsi="Calibri" w:cs="Calibri"/>
          <w:sz w:val="24"/>
          <w:szCs w:val="24"/>
        </w:rPr>
        <w:t>computer</w:t>
      </w:r>
      <w:r w:rsidRPr="000250B8">
        <w:rPr>
          <w:rFonts w:ascii="Calibri" w:hAnsi="Calibri" w:cs="Calibri"/>
          <w:spacing w:val="-14"/>
          <w:sz w:val="24"/>
          <w:szCs w:val="24"/>
        </w:rPr>
        <w:t xml:space="preserve"> </w:t>
      </w:r>
      <w:r w:rsidRPr="000250B8">
        <w:rPr>
          <w:rFonts w:ascii="Calibri" w:hAnsi="Calibri" w:cs="Calibri"/>
          <w:sz w:val="24"/>
          <w:szCs w:val="24"/>
        </w:rPr>
        <w:t>systems,</w:t>
      </w:r>
      <w:r w:rsidRPr="000250B8">
        <w:rPr>
          <w:rFonts w:ascii="Calibri" w:hAnsi="Calibri" w:cs="Calibri"/>
          <w:spacing w:val="-13"/>
          <w:sz w:val="24"/>
          <w:szCs w:val="24"/>
        </w:rPr>
        <w:t xml:space="preserve"> </w:t>
      </w:r>
      <w:r w:rsidRPr="000250B8">
        <w:rPr>
          <w:rFonts w:ascii="Calibri" w:hAnsi="Calibri" w:cs="Calibri"/>
          <w:sz w:val="24"/>
          <w:szCs w:val="24"/>
        </w:rPr>
        <w:t>etc.</w:t>
      </w:r>
      <w:r w:rsidRPr="000250B8">
        <w:rPr>
          <w:rFonts w:ascii="Calibri" w:hAnsi="Calibri" w:cs="Calibri"/>
          <w:spacing w:val="-14"/>
          <w:sz w:val="24"/>
          <w:szCs w:val="24"/>
        </w:rPr>
        <w:t xml:space="preserve"> </w:t>
      </w:r>
      <w:r w:rsidRPr="000250B8">
        <w:rPr>
          <w:rFonts w:ascii="Calibri" w:hAnsi="Calibri" w:cs="Calibri"/>
          <w:spacing w:val="-5"/>
          <w:sz w:val="24"/>
          <w:szCs w:val="24"/>
        </w:rPr>
        <w:t xml:space="preserve">for </w:t>
      </w:r>
      <w:r w:rsidRPr="000250B8">
        <w:rPr>
          <w:rFonts w:ascii="Calibri" w:hAnsi="Calibri" w:cs="Calibri"/>
          <w:sz w:val="24"/>
          <w:szCs w:val="24"/>
        </w:rPr>
        <w:t>work</w:t>
      </w:r>
      <w:r w:rsidRPr="000250B8">
        <w:rPr>
          <w:rFonts w:ascii="Calibri" w:hAnsi="Calibri" w:cs="Calibri"/>
          <w:spacing w:val="40"/>
          <w:sz w:val="24"/>
          <w:szCs w:val="24"/>
        </w:rPr>
        <w:t xml:space="preserve"> </w:t>
      </w:r>
      <w:r w:rsidRPr="000250B8">
        <w:rPr>
          <w:rFonts w:ascii="Calibri" w:hAnsi="Calibri" w:cs="Calibri"/>
          <w:sz w:val="24"/>
          <w:szCs w:val="24"/>
        </w:rPr>
        <w:t>purposes</w:t>
      </w:r>
      <w:r w:rsidRPr="000250B8">
        <w:rPr>
          <w:rFonts w:ascii="Calibri" w:hAnsi="Calibri" w:cs="Calibri"/>
          <w:spacing w:val="40"/>
          <w:sz w:val="24"/>
          <w:szCs w:val="24"/>
        </w:rPr>
        <w:t xml:space="preserve"> </w:t>
      </w:r>
      <w:r w:rsidRPr="000250B8">
        <w:rPr>
          <w:rFonts w:ascii="Calibri" w:hAnsi="Calibri" w:cs="Calibri"/>
          <w:sz w:val="24"/>
          <w:szCs w:val="24"/>
        </w:rPr>
        <w:t>and</w:t>
      </w:r>
      <w:r w:rsidRPr="000250B8">
        <w:rPr>
          <w:rFonts w:ascii="Calibri" w:hAnsi="Calibri" w:cs="Calibri"/>
          <w:spacing w:val="40"/>
          <w:sz w:val="24"/>
          <w:szCs w:val="24"/>
        </w:rPr>
        <w:t xml:space="preserve"> </w:t>
      </w:r>
      <w:r w:rsidRPr="000250B8">
        <w:rPr>
          <w:rFonts w:ascii="Calibri" w:hAnsi="Calibri" w:cs="Calibri"/>
          <w:sz w:val="24"/>
          <w:szCs w:val="24"/>
        </w:rPr>
        <w:t>refrain</w:t>
      </w:r>
      <w:r w:rsidRPr="000250B8">
        <w:rPr>
          <w:rFonts w:ascii="Calibri" w:hAnsi="Calibri" w:cs="Calibri"/>
          <w:spacing w:val="40"/>
          <w:sz w:val="24"/>
          <w:szCs w:val="24"/>
        </w:rPr>
        <w:t xml:space="preserve"> </w:t>
      </w:r>
      <w:r w:rsidRPr="000250B8">
        <w:rPr>
          <w:rFonts w:ascii="Calibri" w:hAnsi="Calibri" w:cs="Calibri"/>
          <w:sz w:val="24"/>
          <w:szCs w:val="24"/>
        </w:rPr>
        <w:t>from</w:t>
      </w:r>
      <w:r w:rsidRPr="000250B8">
        <w:rPr>
          <w:rFonts w:ascii="Calibri" w:hAnsi="Calibri" w:cs="Calibri"/>
          <w:spacing w:val="40"/>
          <w:sz w:val="24"/>
          <w:szCs w:val="24"/>
        </w:rPr>
        <w:t xml:space="preserve"> </w:t>
      </w:r>
      <w:r w:rsidRPr="000250B8">
        <w:rPr>
          <w:rFonts w:ascii="Calibri" w:hAnsi="Calibri" w:cs="Calibri"/>
          <w:sz w:val="24"/>
          <w:szCs w:val="24"/>
        </w:rPr>
        <w:t>using</w:t>
      </w:r>
      <w:r w:rsidRPr="000250B8">
        <w:rPr>
          <w:rFonts w:ascii="Calibri" w:hAnsi="Calibri" w:cs="Calibri"/>
          <w:spacing w:val="40"/>
          <w:sz w:val="24"/>
          <w:szCs w:val="24"/>
        </w:rPr>
        <w:t xml:space="preserve"> </w:t>
      </w:r>
      <w:r w:rsidRPr="000250B8">
        <w:rPr>
          <w:rFonts w:ascii="Calibri" w:hAnsi="Calibri" w:cs="Calibri"/>
          <w:sz w:val="24"/>
          <w:szCs w:val="24"/>
        </w:rPr>
        <w:t>them</w:t>
      </w:r>
      <w:r w:rsidRPr="000250B8">
        <w:rPr>
          <w:rFonts w:ascii="Calibri" w:hAnsi="Calibri" w:cs="Calibri"/>
          <w:spacing w:val="40"/>
          <w:sz w:val="24"/>
          <w:szCs w:val="24"/>
        </w:rPr>
        <w:t xml:space="preserve"> </w:t>
      </w:r>
      <w:r w:rsidRPr="000250B8">
        <w:rPr>
          <w:rFonts w:ascii="Calibri" w:hAnsi="Calibri" w:cs="Calibri"/>
          <w:sz w:val="24"/>
          <w:szCs w:val="24"/>
        </w:rPr>
        <w:t>for</w:t>
      </w:r>
      <w:r w:rsidRPr="000250B8">
        <w:rPr>
          <w:rFonts w:ascii="Calibri" w:hAnsi="Calibri" w:cs="Calibri"/>
          <w:spacing w:val="40"/>
          <w:sz w:val="24"/>
          <w:szCs w:val="24"/>
        </w:rPr>
        <w:t xml:space="preserve"> </w:t>
      </w:r>
      <w:r w:rsidRPr="000250B8">
        <w:rPr>
          <w:rFonts w:ascii="Calibri" w:hAnsi="Calibri" w:cs="Calibri"/>
          <w:sz w:val="24"/>
          <w:szCs w:val="24"/>
        </w:rPr>
        <w:t>personal purposes.</w:t>
      </w:r>
      <w:r w:rsidRPr="000250B8">
        <w:rPr>
          <w:rFonts w:ascii="Calibri" w:hAnsi="Calibri" w:cs="Calibri"/>
          <w:spacing w:val="40"/>
          <w:sz w:val="24"/>
          <w:szCs w:val="24"/>
        </w:rPr>
        <w:t xml:space="preserve"> </w:t>
      </w:r>
      <w:r w:rsidRPr="000250B8">
        <w:rPr>
          <w:rFonts w:ascii="Calibri" w:hAnsi="Calibri" w:cs="Calibri"/>
          <w:sz w:val="24"/>
          <w:szCs w:val="24"/>
        </w:rPr>
        <w:t xml:space="preserve">Further, you agree that the Company may </w:t>
      </w:r>
      <w:proofErr w:type="gramStart"/>
      <w:r w:rsidRPr="000250B8">
        <w:rPr>
          <w:rFonts w:ascii="Calibri" w:hAnsi="Calibri" w:cs="Calibri"/>
          <w:sz w:val="24"/>
          <w:szCs w:val="24"/>
        </w:rPr>
        <w:t>access</w:t>
      </w:r>
      <w:proofErr w:type="gramEnd"/>
      <w:r w:rsidRPr="000250B8">
        <w:rPr>
          <w:rFonts w:ascii="Calibri" w:hAnsi="Calibri" w:cs="Calibri"/>
          <w:sz w:val="24"/>
          <w:szCs w:val="24"/>
        </w:rPr>
        <w:t xml:space="preserve"> or examine these systems, from time to time, pursuant to the Company's</w:t>
      </w:r>
      <w:r w:rsidRPr="000250B8">
        <w:rPr>
          <w:rFonts w:ascii="Calibri" w:hAnsi="Calibri" w:cs="Calibri"/>
          <w:spacing w:val="-14"/>
          <w:sz w:val="24"/>
          <w:szCs w:val="24"/>
        </w:rPr>
        <w:t xml:space="preserve"> </w:t>
      </w:r>
      <w:r w:rsidRPr="000250B8">
        <w:rPr>
          <w:rFonts w:ascii="Calibri" w:hAnsi="Calibri" w:cs="Calibri"/>
          <w:sz w:val="24"/>
          <w:szCs w:val="24"/>
        </w:rPr>
        <w:t>business</w:t>
      </w:r>
      <w:r w:rsidRPr="000250B8">
        <w:rPr>
          <w:rFonts w:ascii="Calibri" w:hAnsi="Calibri" w:cs="Calibri"/>
          <w:spacing w:val="-14"/>
          <w:sz w:val="24"/>
          <w:szCs w:val="24"/>
        </w:rPr>
        <w:t xml:space="preserve"> </w:t>
      </w:r>
      <w:r w:rsidRPr="000250B8">
        <w:rPr>
          <w:rFonts w:ascii="Calibri" w:hAnsi="Calibri" w:cs="Calibri"/>
          <w:sz w:val="24"/>
          <w:szCs w:val="24"/>
        </w:rPr>
        <w:t>requirements</w:t>
      </w:r>
      <w:r w:rsidRPr="000250B8">
        <w:rPr>
          <w:rFonts w:ascii="Calibri" w:hAnsi="Calibri" w:cs="Calibri"/>
          <w:spacing w:val="-14"/>
          <w:sz w:val="24"/>
          <w:szCs w:val="24"/>
        </w:rPr>
        <w:t xml:space="preserve"> </w:t>
      </w:r>
      <w:r w:rsidRPr="000250B8">
        <w:rPr>
          <w:rFonts w:ascii="Calibri" w:hAnsi="Calibri" w:cs="Calibri"/>
          <w:sz w:val="24"/>
          <w:szCs w:val="24"/>
        </w:rPr>
        <w:t>and</w:t>
      </w:r>
      <w:r w:rsidRPr="000250B8">
        <w:rPr>
          <w:rFonts w:ascii="Calibri" w:hAnsi="Calibri" w:cs="Calibri"/>
          <w:spacing w:val="-14"/>
          <w:sz w:val="24"/>
          <w:szCs w:val="24"/>
        </w:rPr>
        <w:t xml:space="preserve"> </w:t>
      </w:r>
      <w:proofErr w:type="gramStart"/>
      <w:r w:rsidRPr="000250B8">
        <w:rPr>
          <w:rFonts w:ascii="Calibri" w:hAnsi="Calibri" w:cs="Calibri"/>
          <w:sz w:val="24"/>
          <w:szCs w:val="24"/>
        </w:rPr>
        <w:t>in</w:t>
      </w:r>
      <w:r w:rsidRPr="000250B8">
        <w:rPr>
          <w:rFonts w:ascii="Calibri" w:hAnsi="Calibri" w:cs="Calibri"/>
          <w:spacing w:val="-14"/>
          <w:sz w:val="24"/>
          <w:szCs w:val="24"/>
        </w:rPr>
        <w:t xml:space="preserve"> </w:t>
      </w:r>
      <w:r w:rsidRPr="000250B8">
        <w:rPr>
          <w:rFonts w:ascii="Calibri" w:hAnsi="Calibri" w:cs="Calibri"/>
          <w:sz w:val="24"/>
          <w:szCs w:val="24"/>
        </w:rPr>
        <w:t>order</w:t>
      </w:r>
      <w:r w:rsidRPr="000250B8">
        <w:rPr>
          <w:rFonts w:ascii="Calibri" w:hAnsi="Calibri" w:cs="Calibri"/>
          <w:spacing w:val="-14"/>
          <w:sz w:val="24"/>
          <w:szCs w:val="24"/>
        </w:rPr>
        <w:t xml:space="preserve"> </w:t>
      </w:r>
      <w:r w:rsidRPr="000250B8">
        <w:rPr>
          <w:rFonts w:ascii="Calibri" w:hAnsi="Calibri" w:cs="Calibri"/>
          <w:sz w:val="24"/>
          <w:szCs w:val="24"/>
        </w:rPr>
        <w:t>to</w:t>
      </w:r>
      <w:proofErr w:type="gramEnd"/>
      <w:r w:rsidRPr="000250B8">
        <w:rPr>
          <w:rFonts w:ascii="Calibri" w:hAnsi="Calibri" w:cs="Calibri"/>
          <w:spacing w:val="-14"/>
          <w:sz w:val="24"/>
          <w:szCs w:val="24"/>
        </w:rPr>
        <w:t xml:space="preserve"> </w:t>
      </w:r>
      <w:r w:rsidRPr="000250B8">
        <w:rPr>
          <w:rFonts w:ascii="Calibri" w:hAnsi="Calibri" w:cs="Calibri"/>
          <w:sz w:val="24"/>
          <w:szCs w:val="24"/>
        </w:rPr>
        <w:t>check</w:t>
      </w:r>
      <w:r w:rsidRPr="000250B8">
        <w:rPr>
          <w:rFonts w:ascii="Calibri" w:hAnsi="Calibri" w:cs="Calibri"/>
          <w:spacing w:val="-14"/>
          <w:sz w:val="24"/>
          <w:szCs w:val="24"/>
        </w:rPr>
        <w:t xml:space="preserve"> </w:t>
      </w:r>
      <w:r w:rsidRPr="000250B8">
        <w:rPr>
          <w:rFonts w:ascii="Calibri" w:hAnsi="Calibri" w:cs="Calibri"/>
          <w:sz w:val="24"/>
          <w:szCs w:val="24"/>
        </w:rPr>
        <w:t>if</w:t>
      </w:r>
      <w:r w:rsidRPr="000250B8">
        <w:rPr>
          <w:rFonts w:ascii="Calibri" w:hAnsi="Calibri" w:cs="Calibri"/>
          <w:spacing w:val="-14"/>
          <w:sz w:val="24"/>
          <w:szCs w:val="24"/>
        </w:rPr>
        <w:t xml:space="preserve"> </w:t>
      </w:r>
      <w:r w:rsidRPr="000250B8">
        <w:rPr>
          <w:rFonts w:ascii="Calibri" w:hAnsi="Calibri" w:cs="Calibri"/>
          <w:sz w:val="24"/>
          <w:szCs w:val="24"/>
        </w:rPr>
        <w:t>you</w:t>
      </w:r>
      <w:r w:rsidRPr="000250B8">
        <w:rPr>
          <w:rFonts w:ascii="Calibri" w:hAnsi="Calibri" w:cs="Calibri"/>
          <w:spacing w:val="-13"/>
          <w:sz w:val="24"/>
          <w:szCs w:val="24"/>
        </w:rPr>
        <w:t xml:space="preserve"> </w:t>
      </w:r>
      <w:r w:rsidRPr="000250B8">
        <w:rPr>
          <w:rFonts w:ascii="Calibri" w:hAnsi="Calibri" w:cs="Calibri"/>
          <w:sz w:val="24"/>
          <w:szCs w:val="24"/>
        </w:rPr>
        <w:t>have observed</w:t>
      </w:r>
      <w:r w:rsidRPr="000250B8">
        <w:rPr>
          <w:rFonts w:ascii="Calibri" w:hAnsi="Calibri" w:cs="Calibri"/>
          <w:spacing w:val="-7"/>
          <w:sz w:val="24"/>
          <w:szCs w:val="24"/>
        </w:rPr>
        <w:t xml:space="preserve"> </w:t>
      </w:r>
      <w:r w:rsidRPr="000250B8">
        <w:rPr>
          <w:rFonts w:ascii="Calibri" w:hAnsi="Calibri" w:cs="Calibri"/>
          <w:sz w:val="24"/>
          <w:szCs w:val="24"/>
        </w:rPr>
        <w:t>the</w:t>
      </w:r>
      <w:r w:rsidRPr="000250B8">
        <w:rPr>
          <w:rFonts w:ascii="Calibri" w:hAnsi="Calibri" w:cs="Calibri"/>
          <w:spacing w:val="-8"/>
          <w:sz w:val="24"/>
          <w:szCs w:val="24"/>
        </w:rPr>
        <w:t xml:space="preserve"> </w:t>
      </w:r>
      <w:r w:rsidRPr="000250B8">
        <w:rPr>
          <w:rFonts w:ascii="Calibri" w:hAnsi="Calibri" w:cs="Calibri"/>
          <w:sz w:val="24"/>
          <w:szCs w:val="24"/>
        </w:rPr>
        <w:t>Company</w:t>
      </w:r>
      <w:r w:rsidRPr="000250B8">
        <w:rPr>
          <w:rFonts w:ascii="Calibri" w:hAnsi="Calibri" w:cs="Calibri"/>
          <w:spacing w:val="-10"/>
          <w:sz w:val="24"/>
          <w:szCs w:val="24"/>
        </w:rPr>
        <w:t xml:space="preserve"> </w:t>
      </w:r>
      <w:r w:rsidRPr="000250B8">
        <w:rPr>
          <w:rFonts w:ascii="Calibri" w:hAnsi="Calibri" w:cs="Calibri"/>
          <w:sz w:val="24"/>
          <w:szCs w:val="24"/>
        </w:rPr>
        <w:t>regulations</w:t>
      </w:r>
      <w:r w:rsidRPr="000250B8">
        <w:rPr>
          <w:rFonts w:ascii="Calibri" w:hAnsi="Calibri" w:cs="Calibri"/>
          <w:spacing w:val="-7"/>
          <w:sz w:val="24"/>
          <w:szCs w:val="24"/>
        </w:rPr>
        <w:t xml:space="preserve"> </w:t>
      </w:r>
      <w:r w:rsidRPr="000250B8">
        <w:rPr>
          <w:rFonts w:ascii="Calibri" w:hAnsi="Calibri" w:cs="Calibri"/>
          <w:sz w:val="24"/>
          <w:szCs w:val="24"/>
        </w:rPr>
        <w:t>or</w:t>
      </w:r>
      <w:r w:rsidRPr="000250B8">
        <w:rPr>
          <w:rFonts w:ascii="Calibri" w:hAnsi="Calibri" w:cs="Calibri"/>
          <w:spacing w:val="-7"/>
          <w:sz w:val="24"/>
          <w:szCs w:val="24"/>
        </w:rPr>
        <w:t xml:space="preserve"> </w:t>
      </w:r>
      <w:r w:rsidRPr="000250B8">
        <w:rPr>
          <w:rFonts w:ascii="Calibri" w:hAnsi="Calibri" w:cs="Calibri"/>
          <w:sz w:val="24"/>
          <w:szCs w:val="24"/>
        </w:rPr>
        <w:t>if</w:t>
      </w:r>
      <w:r w:rsidRPr="000250B8">
        <w:rPr>
          <w:rFonts w:ascii="Calibri" w:hAnsi="Calibri" w:cs="Calibri"/>
          <w:spacing w:val="-5"/>
          <w:sz w:val="24"/>
          <w:szCs w:val="24"/>
        </w:rPr>
        <w:t xml:space="preserve"> </w:t>
      </w:r>
      <w:r w:rsidRPr="000250B8">
        <w:rPr>
          <w:rFonts w:ascii="Calibri" w:hAnsi="Calibri" w:cs="Calibri"/>
          <w:sz w:val="24"/>
          <w:szCs w:val="24"/>
        </w:rPr>
        <w:t>there</w:t>
      </w:r>
      <w:r w:rsidRPr="000250B8">
        <w:rPr>
          <w:rFonts w:ascii="Calibri" w:hAnsi="Calibri" w:cs="Calibri"/>
          <w:spacing w:val="-7"/>
          <w:sz w:val="24"/>
          <w:szCs w:val="24"/>
        </w:rPr>
        <w:t xml:space="preserve"> </w:t>
      </w:r>
      <w:r w:rsidRPr="000250B8">
        <w:rPr>
          <w:rFonts w:ascii="Calibri" w:hAnsi="Calibri" w:cs="Calibri"/>
          <w:sz w:val="24"/>
          <w:szCs w:val="24"/>
        </w:rPr>
        <w:t>have</w:t>
      </w:r>
      <w:r w:rsidRPr="000250B8">
        <w:rPr>
          <w:rFonts w:ascii="Calibri" w:hAnsi="Calibri" w:cs="Calibri"/>
          <w:spacing w:val="-8"/>
          <w:sz w:val="24"/>
          <w:szCs w:val="24"/>
        </w:rPr>
        <w:t xml:space="preserve"> </w:t>
      </w:r>
      <w:r w:rsidRPr="000250B8">
        <w:rPr>
          <w:rFonts w:ascii="Calibri" w:hAnsi="Calibri" w:cs="Calibri"/>
          <w:sz w:val="24"/>
          <w:szCs w:val="24"/>
        </w:rPr>
        <w:t>been</w:t>
      </w:r>
      <w:r w:rsidRPr="000250B8">
        <w:rPr>
          <w:rFonts w:ascii="Calibri" w:hAnsi="Calibri" w:cs="Calibri"/>
          <w:spacing w:val="-7"/>
          <w:sz w:val="24"/>
          <w:szCs w:val="24"/>
        </w:rPr>
        <w:t xml:space="preserve"> </w:t>
      </w:r>
      <w:r w:rsidRPr="000250B8">
        <w:rPr>
          <w:rFonts w:ascii="Calibri" w:hAnsi="Calibri" w:cs="Calibri"/>
          <w:sz w:val="24"/>
          <w:szCs w:val="24"/>
        </w:rPr>
        <w:t>any</w:t>
      </w:r>
      <w:r w:rsidRPr="000250B8">
        <w:rPr>
          <w:rFonts w:ascii="Calibri" w:hAnsi="Calibri" w:cs="Calibri"/>
          <w:spacing w:val="-8"/>
          <w:sz w:val="24"/>
          <w:szCs w:val="24"/>
        </w:rPr>
        <w:t xml:space="preserve"> </w:t>
      </w:r>
      <w:r w:rsidRPr="000250B8">
        <w:rPr>
          <w:rFonts w:ascii="Calibri" w:hAnsi="Calibri" w:cs="Calibri"/>
          <w:sz w:val="24"/>
          <w:szCs w:val="24"/>
        </w:rPr>
        <w:t>illegal or improper affairs.</w:t>
      </w:r>
    </w:p>
    <w:p w14:paraId="1904CF2B" w14:textId="77777777" w:rsidR="00D33776" w:rsidRPr="000250B8" w:rsidRDefault="00D33776" w:rsidP="00D33776">
      <w:pPr>
        <w:pStyle w:val="ListParagraph"/>
        <w:ind w:left="0" w:right="180"/>
        <w:jc w:val="both"/>
        <w:rPr>
          <w:rFonts w:ascii="Calibri" w:hAnsi="Calibri" w:cs="Calibri"/>
          <w:sz w:val="24"/>
          <w:szCs w:val="24"/>
        </w:rPr>
      </w:pPr>
    </w:p>
    <w:p w14:paraId="688C6E59" w14:textId="77777777" w:rsidR="00D33776" w:rsidRPr="000250B8" w:rsidRDefault="00D33776" w:rsidP="00D33776">
      <w:pPr>
        <w:pStyle w:val="BodyText"/>
        <w:ind w:right="180" w:hanging="2"/>
        <w:jc w:val="both"/>
        <w:rPr>
          <w:rFonts w:ascii="Calibri" w:hAnsi="Calibri" w:cs="Calibri"/>
          <w:b/>
          <w:bCs/>
          <w:w w:val="105"/>
          <w:sz w:val="24"/>
          <w:szCs w:val="24"/>
          <w:u w:val="single"/>
        </w:rPr>
      </w:pPr>
      <w:r w:rsidRPr="000250B8">
        <w:rPr>
          <w:rFonts w:ascii="Calibri" w:hAnsi="Calibri" w:cs="Calibri"/>
          <w:b/>
          <w:bCs/>
          <w:w w:val="105"/>
          <w:sz w:val="24"/>
          <w:szCs w:val="24"/>
          <w:u w:val="single"/>
        </w:rPr>
        <w:lastRenderedPageBreak/>
        <w:t>Company Property</w:t>
      </w:r>
    </w:p>
    <w:p w14:paraId="6E724257" w14:textId="77777777" w:rsidR="00D33776" w:rsidRPr="000250B8" w:rsidRDefault="00D33776" w:rsidP="00D33776">
      <w:pPr>
        <w:pStyle w:val="ListParagraph"/>
        <w:numPr>
          <w:ilvl w:val="0"/>
          <w:numId w:val="4"/>
        </w:numPr>
        <w:ind w:left="0" w:right="180" w:firstLine="0"/>
        <w:contextualSpacing w:val="0"/>
        <w:jc w:val="both"/>
        <w:rPr>
          <w:rFonts w:ascii="Calibri" w:hAnsi="Calibri" w:cs="Calibri"/>
          <w:sz w:val="24"/>
          <w:szCs w:val="24"/>
          <w:u w:val="single"/>
        </w:rPr>
      </w:pPr>
      <w:r w:rsidRPr="000250B8">
        <w:rPr>
          <w:rFonts w:ascii="Calibri" w:hAnsi="Calibri" w:cs="Calibri"/>
          <w:w w:val="105"/>
          <w:sz w:val="24"/>
          <w:szCs w:val="24"/>
        </w:rPr>
        <w:t>For efficient discharge of your services, the Company may provide you with a Mobile Phone, laptop/desktop etc. subject to</w:t>
      </w:r>
      <w:r w:rsidRPr="000250B8">
        <w:rPr>
          <w:rFonts w:ascii="Calibri" w:hAnsi="Calibri" w:cs="Calibri"/>
          <w:spacing w:val="-2"/>
          <w:w w:val="105"/>
          <w:sz w:val="24"/>
          <w:szCs w:val="24"/>
        </w:rPr>
        <w:t xml:space="preserve"> </w:t>
      </w:r>
      <w:r w:rsidRPr="000250B8">
        <w:rPr>
          <w:rFonts w:ascii="Calibri" w:hAnsi="Calibri" w:cs="Calibri"/>
          <w:w w:val="105"/>
          <w:sz w:val="24"/>
          <w:szCs w:val="24"/>
        </w:rPr>
        <w:t>Company policy. This</w:t>
      </w:r>
      <w:r w:rsidRPr="000250B8">
        <w:rPr>
          <w:rFonts w:ascii="Calibri" w:hAnsi="Calibri" w:cs="Calibri"/>
          <w:spacing w:val="-2"/>
          <w:w w:val="105"/>
          <w:sz w:val="24"/>
          <w:szCs w:val="24"/>
        </w:rPr>
        <w:t xml:space="preserve"> </w:t>
      </w:r>
      <w:r w:rsidRPr="000250B8">
        <w:rPr>
          <w:rFonts w:ascii="Calibri" w:hAnsi="Calibri" w:cs="Calibri"/>
          <w:w w:val="105"/>
          <w:sz w:val="24"/>
          <w:szCs w:val="24"/>
        </w:rPr>
        <w:t>will</w:t>
      </w:r>
      <w:r w:rsidRPr="000250B8">
        <w:rPr>
          <w:rFonts w:ascii="Calibri" w:hAnsi="Calibri" w:cs="Calibri"/>
          <w:spacing w:val="-11"/>
          <w:w w:val="105"/>
          <w:sz w:val="24"/>
          <w:szCs w:val="24"/>
        </w:rPr>
        <w:t xml:space="preserve"> </w:t>
      </w:r>
      <w:r w:rsidRPr="000250B8">
        <w:rPr>
          <w:rFonts w:ascii="Calibri" w:hAnsi="Calibri" w:cs="Calibri"/>
          <w:w w:val="105"/>
          <w:sz w:val="24"/>
          <w:szCs w:val="24"/>
        </w:rPr>
        <w:t>be the</w:t>
      </w:r>
      <w:r w:rsidRPr="000250B8">
        <w:rPr>
          <w:rFonts w:ascii="Calibri" w:hAnsi="Calibri" w:cs="Calibri"/>
          <w:spacing w:val="-3"/>
          <w:w w:val="105"/>
          <w:sz w:val="24"/>
          <w:szCs w:val="24"/>
        </w:rPr>
        <w:t xml:space="preserve"> </w:t>
      </w:r>
      <w:r w:rsidRPr="000250B8">
        <w:rPr>
          <w:rFonts w:ascii="Calibri" w:hAnsi="Calibri" w:cs="Calibri"/>
          <w:w w:val="105"/>
          <w:sz w:val="24"/>
          <w:szCs w:val="24"/>
        </w:rPr>
        <w:t>Company property which will be entrusted to you for use only for official purposes. Upon separation from the company, you will</w:t>
      </w:r>
      <w:r w:rsidRPr="000250B8">
        <w:rPr>
          <w:rFonts w:ascii="Calibri" w:hAnsi="Calibri" w:cs="Calibri"/>
          <w:spacing w:val="-8"/>
          <w:w w:val="105"/>
          <w:sz w:val="24"/>
          <w:szCs w:val="24"/>
        </w:rPr>
        <w:t xml:space="preserve"> </w:t>
      </w:r>
      <w:r w:rsidRPr="000250B8">
        <w:rPr>
          <w:rFonts w:ascii="Calibri" w:hAnsi="Calibri" w:cs="Calibri"/>
          <w:w w:val="105"/>
          <w:sz w:val="24"/>
          <w:szCs w:val="24"/>
        </w:rPr>
        <w:t>be required to return</w:t>
      </w:r>
      <w:r w:rsidRPr="000250B8">
        <w:rPr>
          <w:rFonts w:ascii="Calibri" w:hAnsi="Calibri" w:cs="Calibri"/>
          <w:spacing w:val="-1"/>
          <w:w w:val="105"/>
          <w:sz w:val="24"/>
          <w:szCs w:val="24"/>
        </w:rPr>
        <w:t xml:space="preserve"> </w:t>
      </w:r>
      <w:r w:rsidRPr="000250B8">
        <w:rPr>
          <w:rFonts w:ascii="Calibri" w:hAnsi="Calibri" w:cs="Calibri"/>
          <w:w w:val="105"/>
          <w:sz w:val="24"/>
          <w:szCs w:val="24"/>
        </w:rPr>
        <w:t>all Company property, including intellectual property in any form, books,</w:t>
      </w:r>
      <w:r w:rsidRPr="000250B8">
        <w:rPr>
          <w:rFonts w:ascii="Calibri" w:hAnsi="Calibri" w:cs="Calibri"/>
          <w:spacing w:val="-14"/>
          <w:w w:val="105"/>
          <w:sz w:val="24"/>
          <w:szCs w:val="24"/>
        </w:rPr>
        <w:t xml:space="preserve"> </w:t>
      </w:r>
      <w:r w:rsidRPr="000250B8">
        <w:rPr>
          <w:rFonts w:ascii="Calibri" w:hAnsi="Calibri" w:cs="Calibri"/>
          <w:w w:val="105"/>
          <w:sz w:val="24"/>
          <w:szCs w:val="24"/>
        </w:rPr>
        <w:t>papers</w:t>
      </w:r>
      <w:r w:rsidRPr="000250B8">
        <w:rPr>
          <w:rFonts w:ascii="Calibri" w:hAnsi="Calibri" w:cs="Calibri"/>
          <w:spacing w:val="-14"/>
          <w:w w:val="105"/>
          <w:sz w:val="24"/>
          <w:szCs w:val="24"/>
        </w:rPr>
        <w:t xml:space="preserve"> </w:t>
      </w:r>
      <w:r w:rsidRPr="000250B8">
        <w:rPr>
          <w:rFonts w:ascii="Calibri" w:hAnsi="Calibri" w:cs="Calibri"/>
          <w:w w:val="105"/>
          <w:sz w:val="24"/>
          <w:szCs w:val="24"/>
        </w:rPr>
        <w:t>and</w:t>
      </w:r>
      <w:r w:rsidRPr="000250B8">
        <w:rPr>
          <w:rFonts w:ascii="Calibri" w:hAnsi="Calibri" w:cs="Calibri"/>
          <w:spacing w:val="-14"/>
          <w:w w:val="105"/>
          <w:sz w:val="24"/>
          <w:szCs w:val="24"/>
        </w:rPr>
        <w:t xml:space="preserve"> </w:t>
      </w:r>
      <w:r w:rsidRPr="000250B8">
        <w:rPr>
          <w:rFonts w:ascii="Calibri" w:hAnsi="Calibri" w:cs="Calibri"/>
          <w:w w:val="105"/>
          <w:sz w:val="24"/>
          <w:szCs w:val="24"/>
        </w:rPr>
        <w:t>documents whether</w:t>
      </w:r>
      <w:r w:rsidRPr="000250B8">
        <w:rPr>
          <w:rFonts w:ascii="Calibri" w:hAnsi="Calibri" w:cs="Calibri"/>
          <w:spacing w:val="40"/>
          <w:w w:val="105"/>
          <w:sz w:val="24"/>
          <w:szCs w:val="24"/>
        </w:rPr>
        <w:t xml:space="preserve"> </w:t>
      </w:r>
      <w:r w:rsidRPr="000250B8">
        <w:rPr>
          <w:rFonts w:ascii="Calibri" w:hAnsi="Calibri" w:cs="Calibri"/>
          <w:w w:val="105"/>
          <w:sz w:val="24"/>
          <w:szCs w:val="24"/>
        </w:rPr>
        <w:t>in</w:t>
      </w:r>
      <w:r w:rsidRPr="000250B8">
        <w:rPr>
          <w:rFonts w:ascii="Calibri" w:hAnsi="Calibri" w:cs="Calibri"/>
          <w:spacing w:val="59"/>
          <w:w w:val="105"/>
          <w:sz w:val="24"/>
          <w:szCs w:val="24"/>
        </w:rPr>
        <w:t xml:space="preserve"> </w:t>
      </w:r>
      <w:r w:rsidRPr="000250B8">
        <w:rPr>
          <w:rFonts w:ascii="Calibri" w:hAnsi="Calibri" w:cs="Calibri"/>
          <w:w w:val="105"/>
          <w:sz w:val="24"/>
          <w:szCs w:val="24"/>
        </w:rPr>
        <w:t>hard</w:t>
      </w:r>
      <w:r w:rsidRPr="000250B8">
        <w:rPr>
          <w:rFonts w:ascii="Calibri" w:hAnsi="Calibri" w:cs="Calibri"/>
          <w:spacing w:val="40"/>
          <w:w w:val="105"/>
          <w:sz w:val="24"/>
          <w:szCs w:val="24"/>
        </w:rPr>
        <w:t xml:space="preserve"> </w:t>
      </w:r>
      <w:r w:rsidRPr="000250B8">
        <w:rPr>
          <w:rFonts w:ascii="Calibri" w:hAnsi="Calibri" w:cs="Calibri"/>
          <w:w w:val="105"/>
          <w:sz w:val="24"/>
          <w:szCs w:val="24"/>
        </w:rPr>
        <w:t>copy</w:t>
      </w:r>
      <w:r w:rsidRPr="000250B8">
        <w:rPr>
          <w:rFonts w:ascii="Calibri" w:hAnsi="Calibri" w:cs="Calibri"/>
          <w:spacing w:val="40"/>
          <w:w w:val="105"/>
          <w:sz w:val="24"/>
          <w:szCs w:val="24"/>
        </w:rPr>
        <w:t xml:space="preserve"> </w:t>
      </w:r>
      <w:r w:rsidRPr="000250B8">
        <w:rPr>
          <w:rFonts w:ascii="Calibri" w:hAnsi="Calibri" w:cs="Calibri"/>
          <w:w w:val="105"/>
          <w:sz w:val="24"/>
          <w:szCs w:val="24"/>
        </w:rPr>
        <w:t>or</w:t>
      </w:r>
      <w:r w:rsidRPr="000250B8">
        <w:rPr>
          <w:rFonts w:ascii="Calibri" w:hAnsi="Calibri" w:cs="Calibri"/>
          <w:spacing w:val="55"/>
          <w:w w:val="105"/>
          <w:sz w:val="24"/>
          <w:szCs w:val="24"/>
        </w:rPr>
        <w:t xml:space="preserve"> </w:t>
      </w:r>
      <w:r w:rsidRPr="000250B8">
        <w:rPr>
          <w:rFonts w:ascii="Calibri" w:hAnsi="Calibri" w:cs="Calibri"/>
          <w:w w:val="105"/>
          <w:sz w:val="24"/>
          <w:szCs w:val="24"/>
        </w:rPr>
        <w:t>in</w:t>
      </w:r>
      <w:r w:rsidRPr="000250B8">
        <w:rPr>
          <w:rFonts w:ascii="Calibri" w:hAnsi="Calibri" w:cs="Calibri"/>
          <w:spacing w:val="61"/>
          <w:w w:val="105"/>
          <w:sz w:val="24"/>
          <w:szCs w:val="24"/>
        </w:rPr>
        <w:t xml:space="preserve"> </w:t>
      </w:r>
      <w:r w:rsidRPr="000250B8">
        <w:rPr>
          <w:rFonts w:ascii="Calibri" w:hAnsi="Calibri" w:cs="Calibri"/>
          <w:w w:val="105"/>
          <w:sz w:val="24"/>
          <w:szCs w:val="24"/>
        </w:rPr>
        <w:t>soft</w:t>
      </w:r>
      <w:r w:rsidRPr="000250B8">
        <w:rPr>
          <w:rFonts w:ascii="Calibri" w:hAnsi="Calibri" w:cs="Calibri"/>
          <w:spacing w:val="40"/>
          <w:w w:val="105"/>
          <w:sz w:val="24"/>
          <w:szCs w:val="24"/>
        </w:rPr>
        <w:t xml:space="preserve"> </w:t>
      </w:r>
      <w:r w:rsidRPr="000250B8">
        <w:rPr>
          <w:rFonts w:ascii="Calibri" w:hAnsi="Calibri" w:cs="Calibri"/>
          <w:w w:val="105"/>
          <w:sz w:val="24"/>
          <w:szCs w:val="24"/>
        </w:rPr>
        <w:t>form, at any time</w:t>
      </w:r>
      <w:r w:rsidRPr="000250B8">
        <w:rPr>
          <w:rFonts w:ascii="Calibri" w:hAnsi="Calibri" w:cs="Calibri"/>
          <w:spacing w:val="-5"/>
          <w:w w:val="105"/>
          <w:sz w:val="24"/>
          <w:szCs w:val="24"/>
        </w:rPr>
        <w:t xml:space="preserve"> </w:t>
      </w:r>
      <w:r w:rsidRPr="000250B8">
        <w:rPr>
          <w:rFonts w:ascii="Calibri" w:hAnsi="Calibri" w:cs="Calibri"/>
          <w:w w:val="105"/>
          <w:sz w:val="24"/>
          <w:szCs w:val="24"/>
        </w:rPr>
        <w:t>upon</w:t>
      </w:r>
      <w:r w:rsidRPr="000250B8">
        <w:rPr>
          <w:rFonts w:ascii="Calibri" w:hAnsi="Calibri" w:cs="Calibri"/>
          <w:spacing w:val="-10"/>
          <w:w w:val="105"/>
          <w:sz w:val="24"/>
          <w:szCs w:val="24"/>
        </w:rPr>
        <w:t xml:space="preserve"> </w:t>
      </w:r>
      <w:r w:rsidRPr="000250B8">
        <w:rPr>
          <w:rFonts w:ascii="Calibri" w:hAnsi="Calibri" w:cs="Calibri"/>
          <w:w w:val="105"/>
          <w:sz w:val="24"/>
          <w:szCs w:val="24"/>
        </w:rPr>
        <w:t>request</w:t>
      </w:r>
      <w:r w:rsidRPr="000250B8">
        <w:rPr>
          <w:rFonts w:ascii="Calibri" w:hAnsi="Calibri" w:cs="Calibri"/>
          <w:spacing w:val="-6"/>
          <w:w w:val="105"/>
          <w:sz w:val="24"/>
          <w:szCs w:val="24"/>
        </w:rPr>
        <w:t xml:space="preserve"> </w:t>
      </w:r>
      <w:r w:rsidRPr="000250B8">
        <w:rPr>
          <w:rFonts w:ascii="Calibri" w:hAnsi="Calibri" w:cs="Calibri"/>
          <w:w w:val="105"/>
          <w:sz w:val="24"/>
          <w:szCs w:val="24"/>
        </w:rPr>
        <w:t>or in the event of you leaving the Company. A Bond is required to be signed for a laptop/Phone that is carried by you outside of the office.</w:t>
      </w:r>
      <w:r w:rsidRPr="000250B8">
        <w:rPr>
          <w:rFonts w:ascii="Calibri" w:hAnsi="Calibri" w:cs="Calibri"/>
          <w:i/>
          <w:iCs/>
          <w:w w:val="105"/>
          <w:sz w:val="24"/>
          <w:szCs w:val="24"/>
        </w:rPr>
        <w:t xml:space="preserve"> </w:t>
      </w:r>
      <w:r w:rsidRPr="000250B8">
        <w:rPr>
          <w:rFonts w:ascii="Calibri" w:hAnsi="Calibri" w:cs="Calibri"/>
          <w:w w:val="105"/>
          <w:sz w:val="24"/>
          <w:szCs w:val="24"/>
        </w:rPr>
        <w:t xml:space="preserve">The company at its sole discretion may take legal or any appropriate action against you or recover the value of property not returned by you from the full &amp; final settlement. </w:t>
      </w:r>
    </w:p>
    <w:p w14:paraId="30680708" w14:textId="77777777" w:rsidR="00D33776" w:rsidRPr="000250B8" w:rsidRDefault="00D33776" w:rsidP="00D33776">
      <w:pPr>
        <w:pStyle w:val="BodyText"/>
        <w:ind w:right="180"/>
        <w:jc w:val="both"/>
        <w:rPr>
          <w:rFonts w:ascii="Calibri" w:hAnsi="Calibri" w:cs="Calibri"/>
          <w:b/>
          <w:bCs/>
          <w:color w:val="FF0000"/>
          <w:sz w:val="24"/>
          <w:szCs w:val="24"/>
        </w:rPr>
      </w:pPr>
    </w:p>
    <w:p w14:paraId="21E28876" w14:textId="77777777" w:rsidR="00D33776" w:rsidRPr="000250B8" w:rsidRDefault="00D33776" w:rsidP="00D33776">
      <w:pPr>
        <w:tabs>
          <w:tab w:val="left" w:pos="770"/>
          <w:tab w:val="left" w:pos="4460"/>
          <w:tab w:val="left" w:pos="10170"/>
        </w:tabs>
        <w:ind w:right="180"/>
        <w:jc w:val="both"/>
        <w:rPr>
          <w:rFonts w:ascii="Calibri" w:hAnsi="Calibri" w:cs="Calibri"/>
          <w:b/>
          <w:bCs/>
          <w:sz w:val="24"/>
          <w:szCs w:val="24"/>
          <w:u w:val="single"/>
        </w:rPr>
      </w:pPr>
      <w:r w:rsidRPr="000250B8">
        <w:rPr>
          <w:rFonts w:ascii="Calibri" w:hAnsi="Calibri" w:cs="Calibri"/>
          <w:b/>
          <w:bCs/>
          <w:sz w:val="24"/>
          <w:szCs w:val="24"/>
          <w:u w:val="single"/>
        </w:rPr>
        <w:t>Governing Law</w:t>
      </w:r>
    </w:p>
    <w:p w14:paraId="0A99E672" w14:textId="77777777" w:rsidR="00D33776" w:rsidRPr="000250B8" w:rsidRDefault="00D33776" w:rsidP="00D33776">
      <w:pPr>
        <w:pStyle w:val="ListParagraph"/>
        <w:numPr>
          <w:ilvl w:val="0"/>
          <w:numId w:val="4"/>
        </w:numPr>
        <w:ind w:left="0" w:right="180" w:firstLine="0"/>
        <w:contextualSpacing w:val="0"/>
        <w:jc w:val="both"/>
        <w:rPr>
          <w:rFonts w:ascii="Calibri" w:hAnsi="Calibri" w:cs="Calibri"/>
          <w:sz w:val="24"/>
          <w:szCs w:val="24"/>
        </w:rPr>
      </w:pPr>
      <w:r w:rsidRPr="000250B8">
        <w:rPr>
          <w:rFonts w:ascii="Calibri" w:hAnsi="Calibri" w:cs="Calibri"/>
          <w:sz w:val="24"/>
          <w:szCs w:val="24"/>
        </w:rPr>
        <w:t>This letter shall be governed by and construed under the laws of India</w:t>
      </w:r>
      <w:r w:rsidRPr="000250B8">
        <w:rPr>
          <w:rFonts w:ascii="Calibri" w:hAnsi="Calibri" w:cs="Calibri"/>
          <w:spacing w:val="40"/>
          <w:sz w:val="24"/>
          <w:szCs w:val="24"/>
        </w:rPr>
        <w:t xml:space="preserve"> </w:t>
      </w:r>
      <w:r w:rsidRPr="000250B8">
        <w:rPr>
          <w:rFonts w:ascii="Calibri" w:hAnsi="Calibri" w:cs="Calibri"/>
          <w:sz w:val="24"/>
          <w:szCs w:val="24"/>
        </w:rPr>
        <w:t>without</w:t>
      </w:r>
      <w:r w:rsidRPr="000250B8">
        <w:rPr>
          <w:rFonts w:ascii="Calibri" w:hAnsi="Calibri" w:cs="Calibri"/>
          <w:spacing w:val="40"/>
          <w:sz w:val="24"/>
          <w:szCs w:val="24"/>
        </w:rPr>
        <w:t xml:space="preserve"> </w:t>
      </w:r>
      <w:r w:rsidRPr="000250B8">
        <w:rPr>
          <w:rFonts w:ascii="Calibri" w:hAnsi="Calibri" w:cs="Calibri"/>
          <w:sz w:val="24"/>
          <w:szCs w:val="24"/>
        </w:rPr>
        <w:t>regard to its principles of conflicts of laws.</w:t>
      </w:r>
      <w:r w:rsidRPr="000250B8">
        <w:rPr>
          <w:rFonts w:ascii="Calibri" w:hAnsi="Calibri" w:cs="Calibri"/>
          <w:spacing w:val="40"/>
          <w:sz w:val="24"/>
          <w:szCs w:val="24"/>
        </w:rPr>
        <w:t xml:space="preserve"> </w:t>
      </w:r>
      <w:r w:rsidRPr="000250B8">
        <w:rPr>
          <w:rFonts w:ascii="Calibri" w:hAnsi="Calibri" w:cs="Calibri"/>
          <w:sz w:val="24"/>
          <w:szCs w:val="24"/>
        </w:rPr>
        <w:t>Notwithstanding the foregoing, the Company reserves the right to invoke the jurisdiction of any competent courts in India (</w:t>
      </w:r>
      <w:proofErr w:type="gramStart"/>
      <w:r w:rsidRPr="000250B8">
        <w:rPr>
          <w:rFonts w:ascii="Calibri" w:hAnsi="Calibri" w:cs="Calibri"/>
          <w:sz w:val="24"/>
          <w:szCs w:val="24"/>
        </w:rPr>
        <w:t>in particular its</w:t>
      </w:r>
      <w:proofErr w:type="gramEnd"/>
      <w:r w:rsidRPr="000250B8">
        <w:rPr>
          <w:rFonts w:ascii="Calibri" w:hAnsi="Calibri" w:cs="Calibri"/>
          <w:sz w:val="24"/>
          <w:szCs w:val="24"/>
        </w:rPr>
        <w:t xml:space="preserve"> </w:t>
      </w:r>
      <w:proofErr w:type="spellStart"/>
      <w:r w:rsidRPr="000250B8">
        <w:rPr>
          <w:rFonts w:ascii="Calibri" w:hAnsi="Calibri" w:cs="Calibri"/>
          <w:sz w:val="24"/>
          <w:szCs w:val="24"/>
        </w:rPr>
        <w:t>labour</w:t>
      </w:r>
      <w:proofErr w:type="spellEnd"/>
      <w:r w:rsidRPr="000250B8">
        <w:rPr>
          <w:rFonts w:ascii="Calibri" w:hAnsi="Calibri" w:cs="Calibri"/>
          <w:sz w:val="24"/>
          <w:szCs w:val="24"/>
        </w:rPr>
        <w:t xml:space="preserve"> courts) or in any other country or jurisdiction (whether</w:t>
      </w:r>
      <w:r w:rsidRPr="000250B8">
        <w:rPr>
          <w:rFonts w:ascii="Calibri" w:hAnsi="Calibri" w:cs="Calibri"/>
          <w:spacing w:val="-3"/>
          <w:sz w:val="24"/>
          <w:szCs w:val="24"/>
        </w:rPr>
        <w:t xml:space="preserve"> </w:t>
      </w:r>
      <w:r w:rsidRPr="000250B8">
        <w:rPr>
          <w:rFonts w:ascii="Calibri" w:hAnsi="Calibri" w:cs="Calibri"/>
          <w:sz w:val="24"/>
          <w:szCs w:val="24"/>
        </w:rPr>
        <w:t>concurrently</w:t>
      </w:r>
      <w:r w:rsidRPr="000250B8">
        <w:rPr>
          <w:rFonts w:ascii="Calibri" w:hAnsi="Calibri" w:cs="Calibri"/>
          <w:spacing w:val="-9"/>
          <w:sz w:val="24"/>
          <w:szCs w:val="24"/>
        </w:rPr>
        <w:t xml:space="preserve"> </w:t>
      </w:r>
      <w:r w:rsidRPr="000250B8">
        <w:rPr>
          <w:rFonts w:ascii="Calibri" w:hAnsi="Calibri" w:cs="Calibri"/>
          <w:sz w:val="24"/>
          <w:szCs w:val="24"/>
        </w:rPr>
        <w:t>or</w:t>
      </w:r>
      <w:r w:rsidRPr="000250B8">
        <w:rPr>
          <w:rFonts w:ascii="Calibri" w:hAnsi="Calibri" w:cs="Calibri"/>
          <w:spacing w:val="-3"/>
          <w:sz w:val="24"/>
          <w:szCs w:val="24"/>
        </w:rPr>
        <w:t xml:space="preserve"> </w:t>
      </w:r>
      <w:r w:rsidRPr="000250B8">
        <w:rPr>
          <w:rFonts w:ascii="Calibri" w:hAnsi="Calibri" w:cs="Calibri"/>
          <w:sz w:val="24"/>
          <w:szCs w:val="24"/>
        </w:rPr>
        <w:t>not)</w:t>
      </w:r>
      <w:r w:rsidRPr="000250B8">
        <w:rPr>
          <w:rFonts w:ascii="Calibri" w:hAnsi="Calibri" w:cs="Calibri"/>
          <w:spacing w:val="-5"/>
          <w:sz w:val="24"/>
          <w:szCs w:val="24"/>
        </w:rPr>
        <w:t xml:space="preserve"> </w:t>
      </w:r>
      <w:r w:rsidRPr="000250B8">
        <w:rPr>
          <w:rFonts w:ascii="Calibri" w:hAnsi="Calibri" w:cs="Calibri"/>
          <w:sz w:val="24"/>
          <w:szCs w:val="24"/>
        </w:rPr>
        <w:t>to</w:t>
      </w:r>
      <w:r w:rsidRPr="000250B8">
        <w:rPr>
          <w:rFonts w:ascii="Calibri" w:hAnsi="Calibri" w:cs="Calibri"/>
          <w:spacing w:val="-6"/>
          <w:sz w:val="24"/>
          <w:szCs w:val="24"/>
        </w:rPr>
        <w:t xml:space="preserve"> </w:t>
      </w:r>
      <w:r w:rsidRPr="000250B8">
        <w:rPr>
          <w:rFonts w:ascii="Calibri" w:hAnsi="Calibri" w:cs="Calibri"/>
          <w:sz w:val="24"/>
          <w:szCs w:val="24"/>
        </w:rPr>
        <w:t>remedy</w:t>
      </w:r>
      <w:r w:rsidRPr="000250B8">
        <w:rPr>
          <w:rFonts w:ascii="Calibri" w:hAnsi="Calibri" w:cs="Calibri"/>
          <w:spacing w:val="-6"/>
          <w:sz w:val="24"/>
          <w:szCs w:val="24"/>
        </w:rPr>
        <w:t xml:space="preserve"> </w:t>
      </w:r>
      <w:r w:rsidRPr="000250B8">
        <w:rPr>
          <w:rFonts w:ascii="Calibri" w:hAnsi="Calibri" w:cs="Calibri"/>
          <w:sz w:val="24"/>
          <w:szCs w:val="24"/>
        </w:rPr>
        <w:t>or</w:t>
      </w:r>
      <w:r w:rsidRPr="000250B8">
        <w:rPr>
          <w:rFonts w:ascii="Calibri" w:hAnsi="Calibri" w:cs="Calibri"/>
          <w:spacing w:val="-5"/>
          <w:sz w:val="24"/>
          <w:szCs w:val="24"/>
        </w:rPr>
        <w:t xml:space="preserve"> </w:t>
      </w:r>
      <w:r w:rsidRPr="000250B8">
        <w:rPr>
          <w:rFonts w:ascii="Calibri" w:hAnsi="Calibri" w:cs="Calibri"/>
          <w:sz w:val="24"/>
          <w:szCs w:val="24"/>
        </w:rPr>
        <w:t>to</w:t>
      </w:r>
      <w:r w:rsidRPr="000250B8">
        <w:rPr>
          <w:rFonts w:ascii="Calibri" w:hAnsi="Calibri" w:cs="Calibri"/>
          <w:spacing w:val="-4"/>
          <w:sz w:val="24"/>
          <w:szCs w:val="24"/>
        </w:rPr>
        <w:t xml:space="preserve"> </w:t>
      </w:r>
      <w:r w:rsidRPr="000250B8">
        <w:rPr>
          <w:rFonts w:ascii="Calibri" w:hAnsi="Calibri" w:cs="Calibri"/>
          <w:sz w:val="24"/>
          <w:szCs w:val="24"/>
        </w:rPr>
        <w:t>prevent</w:t>
      </w:r>
      <w:r w:rsidRPr="000250B8">
        <w:rPr>
          <w:rFonts w:ascii="Calibri" w:hAnsi="Calibri" w:cs="Calibri"/>
          <w:spacing w:val="-4"/>
          <w:sz w:val="24"/>
          <w:szCs w:val="24"/>
        </w:rPr>
        <w:t xml:space="preserve"> </w:t>
      </w:r>
      <w:r w:rsidRPr="000250B8">
        <w:rPr>
          <w:rFonts w:ascii="Calibri" w:hAnsi="Calibri" w:cs="Calibri"/>
          <w:sz w:val="24"/>
          <w:szCs w:val="24"/>
        </w:rPr>
        <w:t>violation</w:t>
      </w:r>
      <w:r w:rsidRPr="000250B8">
        <w:rPr>
          <w:rFonts w:ascii="Calibri" w:hAnsi="Calibri" w:cs="Calibri"/>
          <w:spacing w:val="-6"/>
          <w:sz w:val="24"/>
          <w:szCs w:val="24"/>
        </w:rPr>
        <w:t xml:space="preserve"> </w:t>
      </w:r>
      <w:r w:rsidRPr="000250B8">
        <w:rPr>
          <w:rFonts w:ascii="Calibri" w:hAnsi="Calibri" w:cs="Calibri"/>
          <w:sz w:val="24"/>
          <w:szCs w:val="24"/>
        </w:rPr>
        <w:t>of</w:t>
      </w:r>
      <w:r w:rsidRPr="000250B8">
        <w:rPr>
          <w:rFonts w:ascii="Calibri" w:hAnsi="Calibri" w:cs="Calibri"/>
          <w:spacing w:val="-4"/>
          <w:sz w:val="24"/>
          <w:szCs w:val="24"/>
        </w:rPr>
        <w:t xml:space="preserve"> </w:t>
      </w:r>
      <w:r w:rsidRPr="000250B8">
        <w:rPr>
          <w:rFonts w:ascii="Calibri" w:hAnsi="Calibri" w:cs="Calibri"/>
          <w:sz w:val="24"/>
          <w:szCs w:val="24"/>
        </w:rPr>
        <w:t>or enforce</w:t>
      </w:r>
      <w:r w:rsidRPr="000250B8">
        <w:rPr>
          <w:rFonts w:ascii="Calibri" w:hAnsi="Calibri" w:cs="Calibri"/>
          <w:spacing w:val="-14"/>
          <w:sz w:val="24"/>
          <w:szCs w:val="24"/>
        </w:rPr>
        <w:t xml:space="preserve"> </w:t>
      </w:r>
      <w:r w:rsidRPr="000250B8">
        <w:rPr>
          <w:rFonts w:ascii="Calibri" w:hAnsi="Calibri" w:cs="Calibri"/>
          <w:sz w:val="24"/>
          <w:szCs w:val="24"/>
        </w:rPr>
        <w:t>any</w:t>
      </w:r>
      <w:r w:rsidRPr="000250B8">
        <w:rPr>
          <w:rFonts w:ascii="Calibri" w:hAnsi="Calibri" w:cs="Calibri"/>
          <w:spacing w:val="-14"/>
          <w:sz w:val="24"/>
          <w:szCs w:val="24"/>
        </w:rPr>
        <w:t xml:space="preserve"> </w:t>
      </w:r>
      <w:r w:rsidRPr="000250B8">
        <w:rPr>
          <w:rFonts w:ascii="Calibri" w:hAnsi="Calibri" w:cs="Calibri"/>
          <w:sz w:val="24"/>
          <w:szCs w:val="24"/>
        </w:rPr>
        <w:t>provisions</w:t>
      </w:r>
      <w:r w:rsidRPr="000250B8">
        <w:rPr>
          <w:rFonts w:ascii="Calibri" w:hAnsi="Calibri" w:cs="Calibri"/>
          <w:spacing w:val="-14"/>
          <w:sz w:val="24"/>
          <w:szCs w:val="24"/>
        </w:rPr>
        <w:t xml:space="preserve"> </w:t>
      </w:r>
      <w:r w:rsidRPr="000250B8">
        <w:rPr>
          <w:rFonts w:ascii="Calibri" w:hAnsi="Calibri" w:cs="Calibri"/>
          <w:sz w:val="24"/>
          <w:szCs w:val="24"/>
        </w:rPr>
        <w:t>in</w:t>
      </w:r>
      <w:r w:rsidRPr="000250B8">
        <w:rPr>
          <w:rFonts w:ascii="Calibri" w:hAnsi="Calibri" w:cs="Calibri"/>
          <w:spacing w:val="-14"/>
          <w:sz w:val="24"/>
          <w:szCs w:val="24"/>
        </w:rPr>
        <w:t xml:space="preserve"> </w:t>
      </w:r>
      <w:r w:rsidRPr="000250B8">
        <w:rPr>
          <w:rFonts w:ascii="Calibri" w:hAnsi="Calibri" w:cs="Calibri"/>
          <w:sz w:val="24"/>
          <w:szCs w:val="24"/>
        </w:rPr>
        <w:t>this</w:t>
      </w:r>
      <w:r w:rsidRPr="000250B8">
        <w:rPr>
          <w:rFonts w:ascii="Calibri" w:hAnsi="Calibri" w:cs="Calibri"/>
          <w:spacing w:val="-14"/>
          <w:sz w:val="24"/>
          <w:szCs w:val="24"/>
        </w:rPr>
        <w:t xml:space="preserve"> </w:t>
      </w:r>
      <w:r w:rsidRPr="000250B8">
        <w:rPr>
          <w:rFonts w:ascii="Calibri" w:hAnsi="Calibri" w:cs="Calibri"/>
          <w:sz w:val="24"/>
          <w:szCs w:val="24"/>
        </w:rPr>
        <w:t>offer.</w:t>
      </w:r>
      <w:r w:rsidRPr="000250B8">
        <w:rPr>
          <w:rFonts w:ascii="Calibri" w:hAnsi="Calibri" w:cs="Calibri"/>
          <w:spacing w:val="15"/>
          <w:sz w:val="24"/>
          <w:szCs w:val="24"/>
        </w:rPr>
        <w:t xml:space="preserve"> </w:t>
      </w:r>
      <w:r w:rsidRPr="000250B8">
        <w:rPr>
          <w:rFonts w:ascii="Calibri" w:hAnsi="Calibri" w:cs="Calibri"/>
          <w:sz w:val="24"/>
          <w:szCs w:val="24"/>
        </w:rPr>
        <w:t>To</w:t>
      </w:r>
      <w:r w:rsidRPr="000250B8">
        <w:rPr>
          <w:rFonts w:ascii="Calibri" w:hAnsi="Calibri" w:cs="Calibri"/>
          <w:spacing w:val="-14"/>
          <w:sz w:val="24"/>
          <w:szCs w:val="24"/>
        </w:rPr>
        <w:t xml:space="preserve"> </w:t>
      </w:r>
      <w:r w:rsidRPr="000250B8">
        <w:rPr>
          <w:rFonts w:ascii="Calibri" w:hAnsi="Calibri" w:cs="Calibri"/>
          <w:sz w:val="24"/>
          <w:szCs w:val="24"/>
        </w:rPr>
        <w:t>the</w:t>
      </w:r>
      <w:r w:rsidRPr="000250B8">
        <w:rPr>
          <w:rFonts w:ascii="Calibri" w:hAnsi="Calibri" w:cs="Calibri"/>
          <w:spacing w:val="-14"/>
          <w:sz w:val="24"/>
          <w:szCs w:val="24"/>
        </w:rPr>
        <w:t xml:space="preserve"> </w:t>
      </w:r>
      <w:r w:rsidRPr="000250B8">
        <w:rPr>
          <w:rFonts w:ascii="Calibri" w:hAnsi="Calibri" w:cs="Calibri"/>
          <w:sz w:val="24"/>
          <w:szCs w:val="24"/>
        </w:rPr>
        <w:t>greatest</w:t>
      </w:r>
      <w:r w:rsidRPr="000250B8">
        <w:rPr>
          <w:rFonts w:ascii="Calibri" w:hAnsi="Calibri" w:cs="Calibri"/>
          <w:spacing w:val="-14"/>
          <w:sz w:val="24"/>
          <w:szCs w:val="24"/>
        </w:rPr>
        <w:t xml:space="preserve"> </w:t>
      </w:r>
      <w:r w:rsidRPr="000250B8">
        <w:rPr>
          <w:rFonts w:ascii="Calibri" w:hAnsi="Calibri" w:cs="Calibri"/>
          <w:sz w:val="24"/>
          <w:szCs w:val="24"/>
        </w:rPr>
        <w:t>extent</w:t>
      </w:r>
      <w:r w:rsidRPr="000250B8">
        <w:rPr>
          <w:rFonts w:ascii="Calibri" w:hAnsi="Calibri" w:cs="Calibri"/>
          <w:spacing w:val="-14"/>
          <w:sz w:val="24"/>
          <w:szCs w:val="24"/>
        </w:rPr>
        <w:t xml:space="preserve"> </w:t>
      </w:r>
      <w:r w:rsidRPr="000250B8">
        <w:rPr>
          <w:rFonts w:ascii="Calibri" w:hAnsi="Calibri" w:cs="Calibri"/>
          <w:sz w:val="24"/>
          <w:szCs w:val="24"/>
        </w:rPr>
        <w:t>permitted by applicable law, you waive any objection that you might now have to such courts being used as a forum to hear and determine any claim or suit.</w:t>
      </w:r>
    </w:p>
    <w:p w14:paraId="4D2A5325" w14:textId="77777777" w:rsidR="00D33776" w:rsidRPr="000250B8" w:rsidRDefault="00D33776" w:rsidP="00D33776">
      <w:pPr>
        <w:tabs>
          <w:tab w:val="left" w:pos="541"/>
        </w:tabs>
        <w:ind w:right="180"/>
        <w:jc w:val="both"/>
        <w:rPr>
          <w:rFonts w:ascii="Calibri" w:hAnsi="Calibri" w:cs="Calibri"/>
          <w:b/>
          <w:bCs/>
          <w:sz w:val="24"/>
          <w:szCs w:val="24"/>
          <w:u w:val="single"/>
        </w:rPr>
      </w:pPr>
    </w:p>
    <w:p w14:paraId="6BC480F7" w14:textId="77777777" w:rsidR="00D33776" w:rsidRPr="000250B8" w:rsidRDefault="00D33776" w:rsidP="00D33776">
      <w:pPr>
        <w:tabs>
          <w:tab w:val="left" w:pos="541"/>
        </w:tabs>
        <w:ind w:right="180"/>
        <w:jc w:val="both"/>
        <w:rPr>
          <w:rFonts w:ascii="Calibri" w:hAnsi="Calibri" w:cs="Calibri"/>
          <w:b/>
          <w:bCs/>
          <w:sz w:val="24"/>
          <w:szCs w:val="24"/>
          <w:u w:val="single"/>
        </w:rPr>
      </w:pPr>
      <w:r w:rsidRPr="000250B8">
        <w:rPr>
          <w:rFonts w:ascii="Calibri" w:hAnsi="Calibri" w:cs="Calibri"/>
          <w:b/>
          <w:bCs/>
          <w:sz w:val="24"/>
          <w:szCs w:val="24"/>
          <w:u w:val="single"/>
        </w:rPr>
        <w:t>Working</w:t>
      </w:r>
      <w:r w:rsidRPr="000250B8">
        <w:rPr>
          <w:rFonts w:ascii="Calibri" w:hAnsi="Calibri" w:cs="Calibri"/>
          <w:b/>
          <w:bCs/>
          <w:spacing w:val="-9"/>
          <w:sz w:val="24"/>
          <w:szCs w:val="24"/>
          <w:u w:val="single"/>
        </w:rPr>
        <w:t xml:space="preserve"> </w:t>
      </w:r>
      <w:r w:rsidRPr="000250B8">
        <w:rPr>
          <w:rFonts w:ascii="Calibri" w:hAnsi="Calibri" w:cs="Calibri"/>
          <w:b/>
          <w:bCs/>
          <w:sz w:val="24"/>
          <w:szCs w:val="24"/>
          <w:u w:val="single"/>
        </w:rPr>
        <w:t xml:space="preserve">From </w:t>
      </w:r>
      <w:r w:rsidRPr="000250B8">
        <w:rPr>
          <w:rFonts w:ascii="Calibri" w:hAnsi="Calibri" w:cs="Calibri"/>
          <w:b/>
          <w:bCs/>
          <w:spacing w:val="-4"/>
          <w:sz w:val="24"/>
          <w:szCs w:val="24"/>
          <w:u w:val="single"/>
        </w:rPr>
        <w:t>Home</w:t>
      </w:r>
    </w:p>
    <w:p w14:paraId="6C946B5B" w14:textId="77777777" w:rsidR="00D33776" w:rsidRPr="000250B8" w:rsidRDefault="00D33776" w:rsidP="00D33776">
      <w:pPr>
        <w:pStyle w:val="BodyText"/>
        <w:numPr>
          <w:ilvl w:val="0"/>
          <w:numId w:val="4"/>
        </w:numPr>
        <w:ind w:left="0" w:right="180" w:firstLine="0"/>
        <w:jc w:val="both"/>
        <w:rPr>
          <w:rFonts w:ascii="Calibri" w:hAnsi="Calibri" w:cs="Calibri"/>
          <w:sz w:val="24"/>
          <w:szCs w:val="24"/>
        </w:rPr>
      </w:pPr>
      <w:r w:rsidRPr="000250B8">
        <w:rPr>
          <w:rFonts w:ascii="Calibri" w:hAnsi="Calibri" w:cs="Calibri"/>
          <w:sz w:val="24"/>
          <w:szCs w:val="24"/>
        </w:rPr>
        <w:t xml:space="preserve">The Company believes that employees work better, more efficiently and more collaboratively </w:t>
      </w:r>
      <w:proofErr w:type="gramStart"/>
      <w:r w:rsidRPr="000250B8">
        <w:rPr>
          <w:rFonts w:ascii="Calibri" w:hAnsi="Calibri" w:cs="Calibri"/>
          <w:sz w:val="24"/>
          <w:szCs w:val="24"/>
        </w:rPr>
        <w:t>in close proximity to</w:t>
      </w:r>
      <w:proofErr w:type="gramEnd"/>
      <w:r w:rsidRPr="000250B8">
        <w:rPr>
          <w:rFonts w:ascii="Calibri" w:hAnsi="Calibri" w:cs="Calibri"/>
          <w:sz w:val="24"/>
          <w:szCs w:val="24"/>
        </w:rPr>
        <w:t xml:space="preserve"> other employees, where ideas can be exchanged readily and decisions can be made more quickly for the benefit of the Company and our customers. All employees should work at their Assigned Locations.</w:t>
      </w:r>
      <w:r w:rsidRPr="000250B8">
        <w:rPr>
          <w:rFonts w:ascii="Calibri" w:hAnsi="Calibri" w:cs="Calibri"/>
          <w:spacing w:val="40"/>
          <w:sz w:val="24"/>
          <w:szCs w:val="24"/>
        </w:rPr>
        <w:t xml:space="preserve"> </w:t>
      </w:r>
      <w:r w:rsidRPr="000250B8">
        <w:rPr>
          <w:rFonts w:ascii="Calibri" w:hAnsi="Calibri" w:cs="Calibri"/>
          <w:sz w:val="24"/>
          <w:szCs w:val="24"/>
        </w:rPr>
        <w:t>No regular remote working arrangements are permitted unless approved in accordance</w:t>
      </w:r>
      <w:r w:rsidRPr="000250B8">
        <w:rPr>
          <w:rFonts w:ascii="Calibri" w:hAnsi="Calibri" w:cs="Calibri"/>
          <w:spacing w:val="-1"/>
          <w:sz w:val="24"/>
          <w:szCs w:val="24"/>
        </w:rPr>
        <w:t xml:space="preserve"> </w:t>
      </w:r>
      <w:r w:rsidRPr="000250B8">
        <w:rPr>
          <w:rFonts w:ascii="Calibri" w:hAnsi="Calibri" w:cs="Calibri"/>
          <w:sz w:val="24"/>
          <w:szCs w:val="24"/>
        </w:rPr>
        <w:t>with</w:t>
      </w:r>
      <w:r w:rsidRPr="000250B8">
        <w:rPr>
          <w:rFonts w:ascii="Calibri" w:hAnsi="Calibri" w:cs="Calibri"/>
          <w:spacing w:val="-1"/>
          <w:sz w:val="24"/>
          <w:szCs w:val="24"/>
        </w:rPr>
        <w:t xml:space="preserve"> </w:t>
      </w:r>
      <w:r w:rsidRPr="000250B8">
        <w:rPr>
          <w:rFonts w:ascii="Calibri" w:hAnsi="Calibri" w:cs="Calibri"/>
          <w:sz w:val="24"/>
          <w:szCs w:val="24"/>
        </w:rPr>
        <w:t>the</w:t>
      </w:r>
      <w:r w:rsidRPr="000250B8">
        <w:rPr>
          <w:rFonts w:ascii="Calibri" w:hAnsi="Calibri" w:cs="Calibri"/>
          <w:spacing w:val="-3"/>
          <w:sz w:val="24"/>
          <w:szCs w:val="24"/>
        </w:rPr>
        <w:t xml:space="preserve"> applicable</w:t>
      </w:r>
      <w:r w:rsidRPr="000250B8">
        <w:rPr>
          <w:rFonts w:ascii="Calibri" w:hAnsi="Calibri" w:cs="Calibri"/>
          <w:sz w:val="24"/>
          <w:szCs w:val="24"/>
        </w:rPr>
        <w:t xml:space="preserve"> Company</w:t>
      </w:r>
      <w:r w:rsidRPr="000250B8">
        <w:rPr>
          <w:rFonts w:ascii="Calibri" w:hAnsi="Calibri" w:cs="Calibri"/>
          <w:spacing w:val="-6"/>
          <w:sz w:val="24"/>
          <w:szCs w:val="24"/>
        </w:rPr>
        <w:t xml:space="preserve"> </w:t>
      </w:r>
      <w:r w:rsidRPr="000250B8">
        <w:rPr>
          <w:rFonts w:ascii="Calibri" w:hAnsi="Calibri" w:cs="Calibri"/>
          <w:sz w:val="24"/>
          <w:szCs w:val="24"/>
        </w:rPr>
        <w:t>Work</w:t>
      </w:r>
      <w:r w:rsidRPr="000250B8">
        <w:rPr>
          <w:rFonts w:ascii="Calibri" w:hAnsi="Calibri" w:cs="Calibri"/>
          <w:spacing w:val="-1"/>
          <w:sz w:val="24"/>
          <w:szCs w:val="24"/>
        </w:rPr>
        <w:t xml:space="preserve"> </w:t>
      </w:r>
      <w:r w:rsidRPr="000250B8">
        <w:rPr>
          <w:rFonts w:ascii="Calibri" w:hAnsi="Calibri" w:cs="Calibri"/>
          <w:sz w:val="24"/>
          <w:szCs w:val="24"/>
        </w:rPr>
        <w:t>from Home</w:t>
      </w:r>
      <w:r w:rsidRPr="000250B8">
        <w:rPr>
          <w:rFonts w:ascii="Calibri" w:hAnsi="Calibri" w:cs="Calibri"/>
          <w:spacing w:val="-3"/>
          <w:sz w:val="24"/>
          <w:szCs w:val="24"/>
        </w:rPr>
        <w:t xml:space="preserve"> </w:t>
      </w:r>
      <w:r w:rsidRPr="000250B8">
        <w:rPr>
          <w:rFonts w:ascii="Calibri" w:hAnsi="Calibri" w:cs="Calibri"/>
          <w:sz w:val="24"/>
          <w:szCs w:val="24"/>
        </w:rPr>
        <w:t>Policy</w:t>
      </w:r>
      <w:r w:rsidRPr="000250B8">
        <w:rPr>
          <w:rFonts w:ascii="Calibri" w:hAnsi="Calibri" w:cs="Calibri"/>
          <w:spacing w:val="-4"/>
          <w:sz w:val="24"/>
          <w:szCs w:val="24"/>
        </w:rPr>
        <w:t xml:space="preserve"> </w:t>
      </w:r>
      <w:r w:rsidRPr="000250B8">
        <w:rPr>
          <w:rFonts w:ascii="Calibri" w:hAnsi="Calibri" w:cs="Calibri"/>
          <w:sz w:val="24"/>
          <w:szCs w:val="24"/>
        </w:rPr>
        <w:t>or required by law.</w:t>
      </w:r>
    </w:p>
    <w:p w14:paraId="14E763FE" w14:textId="77777777" w:rsidR="00D33776" w:rsidRPr="000250B8" w:rsidRDefault="00D33776" w:rsidP="00D33776">
      <w:pPr>
        <w:pStyle w:val="BodyText"/>
        <w:ind w:right="180"/>
        <w:jc w:val="both"/>
        <w:rPr>
          <w:rFonts w:ascii="Calibri" w:hAnsi="Calibri" w:cs="Calibri"/>
          <w:b/>
          <w:bCs/>
          <w:sz w:val="24"/>
          <w:szCs w:val="24"/>
          <w:u w:val="single"/>
        </w:rPr>
      </w:pPr>
    </w:p>
    <w:p w14:paraId="0BF3CA56" w14:textId="77777777" w:rsidR="00D33776" w:rsidRPr="000250B8" w:rsidRDefault="00D33776" w:rsidP="00D33776">
      <w:pPr>
        <w:pStyle w:val="BodyText"/>
        <w:ind w:right="180"/>
        <w:jc w:val="both"/>
        <w:rPr>
          <w:rFonts w:ascii="Calibri" w:hAnsi="Calibri" w:cs="Calibri"/>
          <w:b/>
          <w:bCs/>
          <w:sz w:val="24"/>
          <w:szCs w:val="24"/>
          <w:u w:val="single"/>
        </w:rPr>
      </w:pPr>
      <w:r w:rsidRPr="000250B8">
        <w:rPr>
          <w:rFonts w:ascii="Calibri" w:hAnsi="Calibri" w:cs="Calibri"/>
          <w:b/>
          <w:bCs/>
          <w:sz w:val="24"/>
          <w:szCs w:val="24"/>
          <w:u w:val="single"/>
        </w:rPr>
        <w:t>Personal Particulars</w:t>
      </w:r>
    </w:p>
    <w:p w14:paraId="22A60E86" w14:textId="77777777" w:rsidR="00D33776" w:rsidRPr="000250B8" w:rsidRDefault="00D33776" w:rsidP="00D33776">
      <w:pPr>
        <w:pStyle w:val="BodyText"/>
        <w:numPr>
          <w:ilvl w:val="0"/>
          <w:numId w:val="4"/>
        </w:numPr>
        <w:ind w:left="0" w:right="180" w:firstLine="0"/>
        <w:jc w:val="both"/>
        <w:rPr>
          <w:rFonts w:ascii="Calibri" w:hAnsi="Calibri" w:cs="Calibri"/>
          <w:sz w:val="24"/>
          <w:szCs w:val="24"/>
        </w:rPr>
      </w:pPr>
      <w:r w:rsidRPr="000250B8">
        <w:rPr>
          <w:rFonts w:ascii="Calibri" w:hAnsi="Calibri" w:cs="Calibri"/>
          <w:sz w:val="24"/>
          <w:szCs w:val="24"/>
        </w:rPr>
        <w:t xml:space="preserve">You will keep the company informed of any change in your residential address, your family status, legal heir/nominee or any other relevant particulars </w:t>
      </w:r>
      <w:proofErr w:type="gramStart"/>
      <w:r w:rsidRPr="000250B8">
        <w:rPr>
          <w:rFonts w:ascii="Calibri" w:hAnsi="Calibri" w:cs="Calibri"/>
          <w:sz w:val="24"/>
          <w:szCs w:val="24"/>
        </w:rPr>
        <w:t>at all times</w:t>
      </w:r>
      <w:proofErr w:type="gramEnd"/>
      <w:r w:rsidRPr="000250B8">
        <w:rPr>
          <w:rFonts w:ascii="Calibri" w:hAnsi="Calibri" w:cs="Calibri"/>
          <w:sz w:val="24"/>
          <w:szCs w:val="24"/>
        </w:rPr>
        <w:t>.</w:t>
      </w:r>
    </w:p>
    <w:p w14:paraId="5787F6E1" w14:textId="77777777" w:rsidR="00D33776" w:rsidRPr="000250B8" w:rsidRDefault="00D33776" w:rsidP="00D33776">
      <w:pPr>
        <w:pStyle w:val="BodyText"/>
        <w:ind w:right="180"/>
        <w:jc w:val="both"/>
        <w:rPr>
          <w:rFonts w:ascii="Calibri" w:hAnsi="Calibri" w:cs="Calibri"/>
          <w:sz w:val="24"/>
          <w:szCs w:val="24"/>
        </w:rPr>
      </w:pPr>
    </w:p>
    <w:p w14:paraId="16170B87" w14:textId="77777777" w:rsidR="00D33776" w:rsidRPr="000250B8" w:rsidRDefault="00D33776" w:rsidP="00D33776">
      <w:pPr>
        <w:pStyle w:val="BodyText"/>
        <w:ind w:right="180"/>
        <w:jc w:val="both"/>
        <w:rPr>
          <w:rFonts w:ascii="Calibri" w:hAnsi="Calibri" w:cs="Calibri"/>
          <w:b/>
          <w:bCs/>
          <w:sz w:val="24"/>
          <w:szCs w:val="24"/>
          <w:u w:val="single"/>
        </w:rPr>
      </w:pPr>
      <w:r w:rsidRPr="000250B8">
        <w:rPr>
          <w:rFonts w:ascii="Calibri" w:hAnsi="Calibri" w:cs="Calibri"/>
          <w:b/>
          <w:bCs/>
          <w:sz w:val="24"/>
          <w:szCs w:val="24"/>
          <w:u w:val="single"/>
        </w:rPr>
        <w:t>Miscellaneous</w:t>
      </w:r>
    </w:p>
    <w:p w14:paraId="0D220234" w14:textId="65099C9C" w:rsidR="00D33776" w:rsidRPr="000250B8" w:rsidRDefault="00D33776" w:rsidP="00D33776">
      <w:pPr>
        <w:pStyle w:val="BodyText"/>
        <w:numPr>
          <w:ilvl w:val="0"/>
          <w:numId w:val="4"/>
        </w:numPr>
        <w:ind w:left="0" w:right="180" w:firstLine="0"/>
        <w:jc w:val="both"/>
        <w:rPr>
          <w:rFonts w:ascii="Calibri" w:hAnsi="Calibri" w:cs="Calibri"/>
          <w:b/>
          <w:bCs/>
          <w:sz w:val="24"/>
          <w:szCs w:val="24"/>
          <w:u w:val="single"/>
        </w:rPr>
      </w:pPr>
      <w:r w:rsidRPr="000250B8">
        <w:rPr>
          <w:rFonts w:ascii="Calibri" w:hAnsi="Calibri" w:cs="Calibri"/>
          <w:sz w:val="24"/>
          <w:szCs w:val="24"/>
        </w:rPr>
        <w:t>All</w:t>
      </w:r>
      <w:r w:rsidRPr="000250B8">
        <w:rPr>
          <w:rFonts w:ascii="Calibri" w:hAnsi="Calibri" w:cs="Calibri"/>
          <w:spacing w:val="-3"/>
          <w:sz w:val="24"/>
          <w:szCs w:val="24"/>
        </w:rPr>
        <w:t xml:space="preserve"> </w:t>
      </w:r>
      <w:r w:rsidRPr="000250B8">
        <w:rPr>
          <w:rFonts w:ascii="Calibri" w:hAnsi="Calibri" w:cs="Calibri"/>
          <w:sz w:val="24"/>
          <w:szCs w:val="24"/>
        </w:rPr>
        <w:t>the terms</w:t>
      </w:r>
      <w:r w:rsidRPr="000250B8">
        <w:rPr>
          <w:rFonts w:ascii="Calibri" w:hAnsi="Calibri" w:cs="Calibri"/>
          <w:spacing w:val="-1"/>
          <w:sz w:val="24"/>
          <w:szCs w:val="24"/>
        </w:rPr>
        <w:t xml:space="preserve"> </w:t>
      </w:r>
      <w:r w:rsidRPr="000250B8">
        <w:rPr>
          <w:rFonts w:ascii="Calibri" w:hAnsi="Calibri" w:cs="Calibri"/>
          <w:sz w:val="24"/>
          <w:szCs w:val="24"/>
        </w:rPr>
        <w:t>and</w:t>
      </w:r>
      <w:r w:rsidRPr="000250B8">
        <w:rPr>
          <w:rFonts w:ascii="Calibri" w:hAnsi="Calibri" w:cs="Calibri"/>
          <w:spacing w:val="-2"/>
          <w:sz w:val="24"/>
          <w:szCs w:val="24"/>
        </w:rPr>
        <w:t xml:space="preserve"> </w:t>
      </w:r>
      <w:r w:rsidRPr="000250B8">
        <w:rPr>
          <w:rFonts w:ascii="Calibri" w:hAnsi="Calibri" w:cs="Calibri"/>
          <w:sz w:val="24"/>
          <w:szCs w:val="24"/>
        </w:rPr>
        <w:t>conditions</w:t>
      </w:r>
      <w:r w:rsidRPr="000250B8">
        <w:rPr>
          <w:rFonts w:ascii="Calibri" w:hAnsi="Calibri" w:cs="Calibri"/>
          <w:spacing w:val="-1"/>
          <w:sz w:val="24"/>
          <w:szCs w:val="24"/>
        </w:rPr>
        <w:t xml:space="preserve"> </w:t>
      </w:r>
      <w:r w:rsidRPr="000250B8">
        <w:rPr>
          <w:rFonts w:ascii="Calibri" w:hAnsi="Calibri" w:cs="Calibri"/>
          <w:sz w:val="24"/>
          <w:szCs w:val="24"/>
        </w:rPr>
        <w:t>of your</w:t>
      </w:r>
      <w:r w:rsidRPr="000250B8">
        <w:rPr>
          <w:rFonts w:ascii="Calibri" w:hAnsi="Calibri" w:cs="Calibri"/>
          <w:spacing w:val="-1"/>
          <w:sz w:val="24"/>
          <w:szCs w:val="24"/>
        </w:rPr>
        <w:t xml:space="preserve"> </w:t>
      </w:r>
      <w:r w:rsidRPr="000250B8">
        <w:rPr>
          <w:rFonts w:ascii="Calibri" w:hAnsi="Calibri" w:cs="Calibri"/>
          <w:sz w:val="24"/>
          <w:szCs w:val="24"/>
        </w:rPr>
        <w:t xml:space="preserve">employment with </w:t>
      </w:r>
      <w:r w:rsidR="000250B8" w:rsidRPr="000250B8">
        <w:rPr>
          <w:rFonts w:ascii="Calibri" w:hAnsi="Calibri" w:cs="Calibri"/>
          <w:b/>
          <w:bCs/>
          <w:sz w:val="24"/>
          <w:szCs w:val="24"/>
          <w:u w:val="single"/>
        </w:rPr>
        <w:t>Entity</w:t>
      </w:r>
      <w:r w:rsidR="000250B8" w:rsidRPr="000250B8">
        <w:rPr>
          <w:rFonts w:ascii="Calibri" w:hAnsi="Calibri" w:cs="Calibri"/>
          <w:sz w:val="24"/>
          <w:szCs w:val="24"/>
        </w:rPr>
        <w:t xml:space="preserve"> </w:t>
      </w:r>
      <w:r w:rsidRPr="000250B8">
        <w:rPr>
          <w:rFonts w:ascii="Calibri" w:hAnsi="Calibri" w:cs="Calibri"/>
          <w:sz w:val="24"/>
          <w:szCs w:val="24"/>
        </w:rPr>
        <w:t>will</w:t>
      </w:r>
      <w:r w:rsidRPr="000250B8">
        <w:rPr>
          <w:rFonts w:ascii="Calibri" w:hAnsi="Calibri" w:cs="Calibri"/>
          <w:spacing w:val="-3"/>
          <w:sz w:val="24"/>
          <w:szCs w:val="24"/>
        </w:rPr>
        <w:t xml:space="preserve"> </w:t>
      </w:r>
      <w:r w:rsidRPr="000250B8">
        <w:rPr>
          <w:rFonts w:ascii="Calibri" w:hAnsi="Calibri" w:cs="Calibri"/>
          <w:sz w:val="24"/>
          <w:szCs w:val="24"/>
        </w:rPr>
        <w:t>be governed by</w:t>
      </w:r>
      <w:r w:rsidRPr="000250B8">
        <w:rPr>
          <w:rFonts w:ascii="Calibri" w:hAnsi="Calibri" w:cs="Calibri"/>
          <w:spacing w:val="-5"/>
          <w:sz w:val="24"/>
          <w:szCs w:val="24"/>
        </w:rPr>
        <w:t xml:space="preserve"> </w:t>
      </w:r>
      <w:r w:rsidRPr="000250B8">
        <w:rPr>
          <w:rFonts w:ascii="Calibri" w:hAnsi="Calibri" w:cs="Calibri"/>
          <w:sz w:val="24"/>
          <w:szCs w:val="24"/>
        </w:rPr>
        <w:t>the rules and regulations, policies, procedures and guidelines, which are subject to change from time to time, at the sole discretion of the Company, without giving any notice or assigning any reason thereof.</w:t>
      </w:r>
    </w:p>
    <w:p w14:paraId="6CBB354B" w14:textId="77777777" w:rsidR="00D33776" w:rsidRPr="000250B8" w:rsidRDefault="00D33776" w:rsidP="00D33776">
      <w:pPr>
        <w:pStyle w:val="BodyText"/>
        <w:ind w:right="180"/>
        <w:jc w:val="both"/>
        <w:rPr>
          <w:rFonts w:ascii="Calibri" w:hAnsi="Calibri" w:cs="Calibri"/>
          <w:b/>
          <w:bCs/>
          <w:sz w:val="24"/>
          <w:szCs w:val="24"/>
          <w:u w:val="single"/>
        </w:rPr>
      </w:pPr>
    </w:p>
    <w:p w14:paraId="64F8651F" w14:textId="15683127" w:rsidR="00D33776" w:rsidRPr="000250B8" w:rsidRDefault="00D33776" w:rsidP="00D33776">
      <w:pPr>
        <w:pStyle w:val="BodyText"/>
        <w:numPr>
          <w:ilvl w:val="0"/>
          <w:numId w:val="4"/>
        </w:numPr>
        <w:ind w:left="0" w:right="180" w:firstLine="0"/>
        <w:jc w:val="both"/>
        <w:rPr>
          <w:rFonts w:ascii="Calibri" w:hAnsi="Calibri" w:cs="Calibri"/>
          <w:b/>
          <w:bCs/>
          <w:sz w:val="24"/>
          <w:szCs w:val="24"/>
          <w:u w:val="single"/>
        </w:rPr>
      </w:pPr>
      <w:r w:rsidRPr="000250B8">
        <w:rPr>
          <w:rFonts w:ascii="Calibri" w:hAnsi="Calibri" w:cs="Calibri"/>
          <w:sz w:val="24"/>
          <w:szCs w:val="24"/>
        </w:rPr>
        <w:t>The</w:t>
      </w:r>
      <w:r w:rsidRPr="000250B8">
        <w:rPr>
          <w:rFonts w:ascii="Calibri" w:hAnsi="Calibri" w:cs="Calibri"/>
          <w:spacing w:val="40"/>
          <w:sz w:val="24"/>
          <w:szCs w:val="24"/>
        </w:rPr>
        <w:t xml:space="preserve"> </w:t>
      </w:r>
      <w:r w:rsidRPr="000250B8">
        <w:rPr>
          <w:rFonts w:ascii="Calibri" w:hAnsi="Calibri" w:cs="Calibri"/>
          <w:sz w:val="24"/>
          <w:szCs w:val="24"/>
        </w:rPr>
        <w:t>terms of</w:t>
      </w:r>
      <w:r w:rsidRPr="000250B8">
        <w:rPr>
          <w:rFonts w:ascii="Calibri" w:hAnsi="Calibri" w:cs="Calibri"/>
          <w:spacing w:val="40"/>
          <w:sz w:val="24"/>
          <w:szCs w:val="24"/>
        </w:rPr>
        <w:t xml:space="preserve"> </w:t>
      </w:r>
      <w:r w:rsidRPr="000250B8">
        <w:rPr>
          <w:rFonts w:ascii="Calibri" w:hAnsi="Calibri" w:cs="Calibri"/>
          <w:sz w:val="24"/>
          <w:szCs w:val="24"/>
        </w:rPr>
        <w:t>this</w:t>
      </w:r>
      <w:r w:rsidRPr="000250B8">
        <w:rPr>
          <w:rFonts w:ascii="Calibri" w:hAnsi="Calibri" w:cs="Calibri"/>
          <w:spacing w:val="26"/>
          <w:sz w:val="24"/>
          <w:szCs w:val="24"/>
        </w:rPr>
        <w:t xml:space="preserve"> </w:t>
      </w:r>
      <w:r w:rsidRPr="000250B8">
        <w:rPr>
          <w:rFonts w:ascii="Calibri" w:hAnsi="Calibri" w:cs="Calibri"/>
          <w:sz w:val="24"/>
          <w:szCs w:val="24"/>
        </w:rPr>
        <w:t>offer</w:t>
      </w:r>
      <w:r w:rsidRPr="000250B8">
        <w:rPr>
          <w:rFonts w:ascii="Calibri" w:hAnsi="Calibri" w:cs="Calibri"/>
          <w:spacing w:val="28"/>
          <w:sz w:val="24"/>
          <w:szCs w:val="24"/>
        </w:rPr>
        <w:t xml:space="preserve"> </w:t>
      </w:r>
      <w:r w:rsidRPr="000250B8">
        <w:rPr>
          <w:rFonts w:ascii="Calibri" w:hAnsi="Calibri" w:cs="Calibri"/>
          <w:sz w:val="24"/>
          <w:szCs w:val="24"/>
        </w:rPr>
        <w:t>are strictly</w:t>
      </w:r>
      <w:r w:rsidRPr="000250B8">
        <w:rPr>
          <w:rFonts w:ascii="Calibri" w:hAnsi="Calibri" w:cs="Calibri"/>
          <w:spacing w:val="39"/>
          <w:sz w:val="24"/>
          <w:szCs w:val="24"/>
        </w:rPr>
        <w:t xml:space="preserve"> </w:t>
      </w:r>
      <w:r w:rsidRPr="000250B8">
        <w:rPr>
          <w:rFonts w:ascii="Calibri" w:hAnsi="Calibri" w:cs="Calibri"/>
          <w:sz w:val="24"/>
          <w:szCs w:val="24"/>
        </w:rPr>
        <w:t>confidential</w:t>
      </w:r>
      <w:r w:rsidRPr="000250B8">
        <w:rPr>
          <w:rFonts w:ascii="Calibri" w:hAnsi="Calibri" w:cs="Calibri"/>
          <w:spacing w:val="30"/>
          <w:sz w:val="24"/>
          <w:szCs w:val="24"/>
        </w:rPr>
        <w:t xml:space="preserve"> </w:t>
      </w:r>
      <w:r w:rsidRPr="000250B8">
        <w:rPr>
          <w:rFonts w:ascii="Calibri" w:hAnsi="Calibri" w:cs="Calibri"/>
          <w:sz w:val="24"/>
          <w:szCs w:val="24"/>
        </w:rPr>
        <w:t>between</w:t>
      </w:r>
      <w:r w:rsidRPr="000250B8">
        <w:rPr>
          <w:rFonts w:ascii="Calibri" w:hAnsi="Calibri" w:cs="Calibri"/>
          <w:spacing w:val="40"/>
          <w:sz w:val="24"/>
          <w:szCs w:val="24"/>
        </w:rPr>
        <w:t xml:space="preserve"> </w:t>
      </w:r>
      <w:r w:rsidRPr="000250B8">
        <w:rPr>
          <w:rFonts w:ascii="Calibri" w:hAnsi="Calibri" w:cs="Calibri"/>
          <w:sz w:val="24"/>
          <w:szCs w:val="24"/>
        </w:rPr>
        <w:t>you and</w:t>
      </w:r>
      <w:r w:rsidRPr="000250B8">
        <w:rPr>
          <w:rFonts w:ascii="Calibri" w:hAnsi="Calibri" w:cs="Calibri"/>
          <w:spacing w:val="37"/>
          <w:sz w:val="24"/>
          <w:szCs w:val="24"/>
        </w:rPr>
        <w:t xml:space="preserve"> </w:t>
      </w:r>
      <w:proofErr w:type="gramStart"/>
      <w:r w:rsidRPr="000250B8">
        <w:rPr>
          <w:rFonts w:ascii="Calibri" w:hAnsi="Calibri" w:cs="Calibri"/>
          <w:b/>
          <w:bCs/>
          <w:sz w:val="24"/>
          <w:szCs w:val="24"/>
          <w:u w:val="single"/>
        </w:rPr>
        <w:t>Entity</w:t>
      </w:r>
      <w:proofErr w:type="gramEnd"/>
      <w:r w:rsidRPr="000250B8">
        <w:rPr>
          <w:rFonts w:ascii="Calibri" w:hAnsi="Calibri" w:cs="Calibri"/>
          <w:spacing w:val="40"/>
          <w:sz w:val="24"/>
          <w:szCs w:val="24"/>
        </w:rPr>
        <w:t xml:space="preserve"> </w:t>
      </w:r>
      <w:r w:rsidRPr="000250B8">
        <w:rPr>
          <w:rFonts w:ascii="Calibri" w:hAnsi="Calibri" w:cs="Calibri"/>
          <w:sz w:val="24"/>
          <w:szCs w:val="24"/>
        </w:rPr>
        <w:t>and any breach of</w:t>
      </w:r>
      <w:r w:rsidRPr="000250B8">
        <w:rPr>
          <w:rFonts w:ascii="Calibri" w:hAnsi="Calibri" w:cs="Calibri"/>
          <w:spacing w:val="40"/>
          <w:sz w:val="24"/>
          <w:szCs w:val="24"/>
        </w:rPr>
        <w:t xml:space="preserve"> </w:t>
      </w:r>
      <w:r w:rsidRPr="000250B8">
        <w:rPr>
          <w:rFonts w:ascii="Calibri" w:hAnsi="Calibri" w:cs="Calibri"/>
          <w:sz w:val="24"/>
          <w:szCs w:val="24"/>
        </w:rPr>
        <w:t>this</w:t>
      </w:r>
      <w:r w:rsidRPr="000250B8">
        <w:rPr>
          <w:rFonts w:ascii="Calibri" w:hAnsi="Calibri" w:cs="Calibri"/>
          <w:spacing w:val="-9"/>
          <w:sz w:val="24"/>
          <w:szCs w:val="24"/>
        </w:rPr>
        <w:t xml:space="preserve"> </w:t>
      </w:r>
      <w:r w:rsidRPr="000250B8">
        <w:rPr>
          <w:rFonts w:ascii="Calibri" w:hAnsi="Calibri" w:cs="Calibri"/>
          <w:sz w:val="24"/>
          <w:szCs w:val="24"/>
        </w:rPr>
        <w:t xml:space="preserve">confidence </w:t>
      </w:r>
      <w:r w:rsidRPr="000250B8">
        <w:rPr>
          <w:rFonts w:ascii="Calibri" w:hAnsi="Calibri" w:cs="Calibri"/>
          <w:bCs/>
          <w:sz w:val="24"/>
          <w:szCs w:val="24"/>
        </w:rPr>
        <w:t>will be</w:t>
      </w:r>
      <w:r w:rsidRPr="000250B8">
        <w:rPr>
          <w:rFonts w:ascii="Calibri" w:hAnsi="Calibri" w:cs="Calibri"/>
          <w:bCs/>
          <w:spacing w:val="-3"/>
          <w:sz w:val="24"/>
          <w:szCs w:val="24"/>
        </w:rPr>
        <w:t xml:space="preserve"> </w:t>
      </w:r>
      <w:r w:rsidRPr="000250B8">
        <w:rPr>
          <w:rFonts w:ascii="Calibri" w:hAnsi="Calibri" w:cs="Calibri"/>
          <w:bCs/>
          <w:sz w:val="24"/>
          <w:szCs w:val="24"/>
        </w:rPr>
        <w:t>viewed</w:t>
      </w:r>
      <w:r w:rsidRPr="000250B8">
        <w:rPr>
          <w:rFonts w:ascii="Calibri" w:hAnsi="Calibri" w:cs="Calibri"/>
          <w:bCs/>
          <w:spacing w:val="-2"/>
          <w:sz w:val="24"/>
          <w:szCs w:val="24"/>
        </w:rPr>
        <w:t xml:space="preserve"> </w:t>
      </w:r>
      <w:r w:rsidRPr="000250B8">
        <w:rPr>
          <w:rFonts w:ascii="Calibri" w:hAnsi="Calibri" w:cs="Calibri"/>
          <w:bCs/>
          <w:sz w:val="24"/>
          <w:szCs w:val="24"/>
        </w:rPr>
        <w:t>with</w:t>
      </w:r>
      <w:r w:rsidRPr="000250B8">
        <w:rPr>
          <w:rFonts w:ascii="Calibri" w:hAnsi="Calibri" w:cs="Calibri"/>
          <w:b/>
          <w:sz w:val="24"/>
          <w:szCs w:val="24"/>
        </w:rPr>
        <w:t xml:space="preserve"> </w:t>
      </w:r>
      <w:r w:rsidRPr="000250B8">
        <w:rPr>
          <w:rFonts w:ascii="Calibri" w:hAnsi="Calibri" w:cs="Calibri"/>
          <w:sz w:val="24"/>
          <w:szCs w:val="24"/>
        </w:rPr>
        <w:t xml:space="preserve">utmost seriousness and may lead to disciplinary action. </w:t>
      </w:r>
    </w:p>
    <w:p w14:paraId="284C3F3D" w14:textId="77777777" w:rsidR="00D33776" w:rsidRPr="000250B8" w:rsidRDefault="00D33776" w:rsidP="00D33776">
      <w:pPr>
        <w:pStyle w:val="BodyText"/>
        <w:ind w:right="180"/>
        <w:jc w:val="both"/>
        <w:rPr>
          <w:rFonts w:ascii="Calibri" w:hAnsi="Calibri" w:cs="Calibri"/>
          <w:spacing w:val="80"/>
          <w:w w:val="105"/>
          <w:sz w:val="24"/>
          <w:szCs w:val="24"/>
        </w:rPr>
      </w:pPr>
    </w:p>
    <w:p w14:paraId="1022CCFF" w14:textId="7C48BA8F" w:rsidR="00D33776" w:rsidRPr="000250B8" w:rsidRDefault="00D33776" w:rsidP="00D33776">
      <w:pPr>
        <w:pStyle w:val="BodyText"/>
        <w:numPr>
          <w:ilvl w:val="0"/>
          <w:numId w:val="4"/>
        </w:numPr>
        <w:ind w:left="14" w:right="180" w:firstLine="14"/>
        <w:jc w:val="both"/>
        <w:rPr>
          <w:rFonts w:ascii="Calibri" w:hAnsi="Calibri" w:cs="Calibri"/>
          <w:sz w:val="24"/>
          <w:szCs w:val="24"/>
        </w:rPr>
      </w:pPr>
      <w:r w:rsidRPr="000250B8">
        <w:rPr>
          <w:rFonts w:ascii="Calibri" w:hAnsi="Calibri" w:cs="Calibri"/>
          <w:noProof/>
          <w:sz w:val="24"/>
          <w:szCs w:val="24"/>
        </w:rPr>
        <mc:AlternateContent>
          <mc:Choice Requires="wps">
            <w:drawing>
              <wp:anchor distT="0" distB="0" distL="114300" distR="114300" simplePos="0" relativeHeight="251660288" behindDoc="1" locked="0" layoutInCell="1" allowOverlap="1" wp14:anchorId="65A1A90A" wp14:editId="05DEDD7F">
                <wp:simplePos x="0" y="0"/>
                <wp:positionH relativeFrom="page">
                  <wp:posOffset>5661025</wp:posOffset>
                </wp:positionH>
                <wp:positionV relativeFrom="paragraph">
                  <wp:posOffset>170815</wp:posOffset>
                </wp:positionV>
                <wp:extent cx="18415" cy="165100"/>
                <wp:effectExtent l="0" t="0" r="0" b="0"/>
                <wp:wrapNone/>
                <wp:docPr id="54" name="Rectangle 5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415" cy="165100"/>
                        </a:xfrm>
                        <a:prstGeom prst="rect">
                          <a:avLst/>
                        </a:prstGeom>
                        <a:solidFill>
                          <a:srgbClr val="E2DFEB"/>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B1084B4" id="Rectangle 54" o:spid="_x0000_s1026" style="position:absolute;margin-left:445.75pt;margin-top:13.45pt;width:1.45pt;height:13pt;z-index:-25165619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" fillcolor="#e2dfeb" stroked="f">
                <w10:wrap anchorx="page"/>
              </v:rect>
            </w:pict>
          </mc:Fallback>
        </mc:AlternateContent>
      </w:r>
      <w:r w:rsidRPr="000250B8">
        <w:rPr>
          <w:rFonts w:ascii="Calibri" w:hAnsi="Calibri" w:cs="Calibri"/>
          <w:w w:val="105"/>
          <w:sz w:val="24"/>
          <w:szCs w:val="24"/>
        </w:rPr>
        <w:t>We</w:t>
      </w:r>
      <w:r w:rsidRPr="000250B8">
        <w:rPr>
          <w:rFonts w:ascii="Calibri" w:hAnsi="Calibri" w:cs="Calibri"/>
          <w:spacing w:val="-14"/>
          <w:w w:val="105"/>
          <w:sz w:val="24"/>
          <w:szCs w:val="24"/>
        </w:rPr>
        <w:t xml:space="preserve"> </w:t>
      </w:r>
      <w:r w:rsidRPr="000250B8">
        <w:rPr>
          <w:rFonts w:ascii="Calibri" w:hAnsi="Calibri" w:cs="Calibri"/>
          <w:w w:val="105"/>
          <w:sz w:val="24"/>
          <w:szCs w:val="24"/>
        </w:rPr>
        <w:t>take</w:t>
      </w:r>
      <w:r w:rsidRPr="000250B8">
        <w:rPr>
          <w:rFonts w:ascii="Calibri" w:hAnsi="Calibri" w:cs="Calibri"/>
          <w:spacing w:val="-14"/>
          <w:w w:val="105"/>
          <w:sz w:val="24"/>
          <w:szCs w:val="24"/>
        </w:rPr>
        <w:t xml:space="preserve"> </w:t>
      </w:r>
      <w:r w:rsidRPr="000250B8">
        <w:rPr>
          <w:rFonts w:ascii="Calibri" w:hAnsi="Calibri" w:cs="Calibri"/>
          <w:w w:val="105"/>
          <w:sz w:val="24"/>
          <w:szCs w:val="24"/>
        </w:rPr>
        <w:t>this</w:t>
      </w:r>
      <w:r w:rsidRPr="000250B8">
        <w:rPr>
          <w:rFonts w:ascii="Calibri" w:hAnsi="Calibri" w:cs="Calibri"/>
          <w:spacing w:val="-14"/>
          <w:w w:val="105"/>
          <w:sz w:val="24"/>
          <w:szCs w:val="24"/>
        </w:rPr>
        <w:t xml:space="preserve"> </w:t>
      </w:r>
      <w:r w:rsidRPr="000250B8">
        <w:rPr>
          <w:rFonts w:ascii="Calibri" w:hAnsi="Calibri" w:cs="Calibri"/>
          <w:w w:val="105"/>
          <w:sz w:val="24"/>
          <w:szCs w:val="24"/>
        </w:rPr>
        <w:t>opportunity</w:t>
      </w:r>
      <w:r w:rsidRPr="000250B8">
        <w:rPr>
          <w:rFonts w:ascii="Calibri" w:hAnsi="Calibri" w:cs="Calibri"/>
          <w:spacing w:val="-14"/>
          <w:w w:val="105"/>
          <w:sz w:val="24"/>
          <w:szCs w:val="24"/>
        </w:rPr>
        <w:t xml:space="preserve"> </w:t>
      </w:r>
      <w:r w:rsidRPr="000250B8">
        <w:rPr>
          <w:rFonts w:ascii="Calibri" w:hAnsi="Calibri" w:cs="Calibri"/>
          <w:w w:val="105"/>
          <w:sz w:val="24"/>
          <w:szCs w:val="24"/>
        </w:rPr>
        <w:t>to</w:t>
      </w:r>
      <w:r w:rsidRPr="000250B8">
        <w:rPr>
          <w:rFonts w:ascii="Calibri" w:hAnsi="Calibri" w:cs="Calibri"/>
          <w:spacing w:val="-14"/>
          <w:w w:val="105"/>
          <w:sz w:val="24"/>
          <w:szCs w:val="24"/>
        </w:rPr>
        <w:t xml:space="preserve"> </w:t>
      </w:r>
      <w:r w:rsidRPr="000250B8">
        <w:rPr>
          <w:rFonts w:ascii="Calibri" w:hAnsi="Calibri" w:cs="Calibri"/>
          <w:w w:val="105"/>
          <w:sz w:val="24"/>
          <w:szCs w:val="24"/>
        </w:rPr>
        <w:t>congratulate</w:t>
      </w:r>
      <w:r w:rsidRPr="000250B8">
        <w:rPr>
          <w:rFonts w:ascii="Calibri" w:hAnsi="Calibri" w:cs="Calibri"/>
          <w:spacing w:val="4"/>
          <w:w w:val="105"/>
          <w:sz w:val="24"/>
          <w:szCs w:val="24"/>
        </w:rPr>
        <w:t xml:space="preserve"> </w:t>
      </w:r>
      <w:r w:rsidRPr="000250B8">
        <w:rPr>
          <w:rFonts w:ascii="Calibri" w:hAnsi="Calibri" w:cs="Calibri"/>
          <w:w w:val="105"/>
          <w:sz w:val="24"/>
          <w:szCs w:val="24"/>
        </w:rPr>
        <w:t>you</w:t>
      </w:r>
      <w:r w:rsidRPr="000250B8">
        <w:rPr>
          <w:rFonts w:ascii="Calibri" w:hAnsi="Calibri" w:cs="Calibri"/>
          <w:spacing w:val="-14"/>
          <w:w w:val="105"/>
          <w:sz w:val="24"/>
          <w:szCs w:val="24"/>
        </w:rPr>
        <w:t xml:space="preserve"> </w:t>
      </w:r>
      <w:r w:rsidRPr="000250B8">
        <w:rPr>
          <w:rFonts w:ascii="Calibri" w:hAnsi="Calibri" w:cs="Calibri"/>
          <w:w w:val="105"/>
          <w:sz w:val="24"/>
          <w:szCs w:val="24"/>
        </w:rPr>
        <w:t>on</w:t>
      </w:r>
      <w:r w:rsidRPr="000250B8">
        <w:rPr>
          <w:rFonts w:ascii="Calibri" w:hAnsi="Calibri" w:cs="Calibri"/>
          <w:spacing w:val="-9"/>
          <w:w w:val="105"/>
          <w:sz w:val="24"/>
          <w:szCs w:val="24"/>
        </w:rPr>
        <w:t xml:space="preserve"> </w:t>
      </w:r>
      <w:r w:rsidRPr="000250B8">
        <w:rPr>
          <w:rFonts w:ascii="Calibri" w:hAnsi="Calibri" w:cs="Calibri"/>
          <w:w w:val="105"/>
          <w:sz w:val="24"/>
          <w:szCs w:val="24"/>
        </w:rPr>
        <w:t>your</w:t>
      </w:r>
      <w:r w:rsidRPr="000250B8">
        <w:rPr>
          <w:rFonts w:ascii="Calibri" w:hAnsi="Calibri" w:cs="Calibri"/>
          <w:spacing w:val="-13"/>
          <w:w w:val="105"/>
          <w:sz w:val="24"/>
          <w:szCs w:val="24"/>
        </w:rPr>
        <w:t xml:space="preserve"> </w:t>
      </w:r>
      <w:r w:rsidRPr="000250B8">
        <w:rPr>
          <w:rFonts w:ascii="Calibri" w:hAnsi="Calibri" w:cs="Calibri"/>
          <w:w w:val="105"/>
          <w:sz w:val="24"/>
          <w:szCs w:val="24"/>
        </w:rPr>
        <w:t>selection</w:t>
      </w:r>
      <w:r w:rsidRPr="000250B8">
        <w:rPr>
          <w:rFonts w:ascii="Calibri" w:hAnsi="Calibri" w:cs="Calibri"/>
          <w:spacing w:val="-12"/>
          <w:w w:val="105"/>
          <w:sz w:val="24"/>
          <w:szCs w:val="24"/>
        </w:rPr>
        <w:t xml:space="preserve"> </w:t>
      </w:r>
      <w:r w:rsidRPr="000250B8">
        <w:rPr>
          <w:rFonts w:ascii="Calibri" w:hAnsi="Calibri" w:cs="Calibri"/>
          <w:w w:val="105"/>
          <w:sz w:val="24"/>
          <w:szCs w:val="24"/>
        </w:rPr>
        <w:t>and</w:t>
      </w:r>
      <w:r w:rsidRPr="000250B8">
        <w:rPr>
          <w:rFonts w:ascii="Calibri" w:hAnsi="Calibri" w:cs="Calibri"/>
          <w:spacing w:val="-4"/>
          <w:w w:val="105"/>
          <w:sz w:val="24"/>
          <w:szCs w:val="24"/>
        </w:rPr>
        <w:t xml:space="preserve"> </w:t>
      </w:r>
      <w:r w:rsidRPr="000250B8">
        <w:rPr>
          <w:rFonts w:ascii="Calibri" w:hAnsi="Calibri" w:cs="Calibri"/>
          <w:w w:val="105"/>
          <w:sz w:val="24"/>
          <w:szCs w:val="24"/>
        </w:rPr>
        <w:t>look</w:t>
      </w:r>
      <w:r w:rsidRPr="000250B8">
        <w:rPr>
          <w:rFonts w:ascii="Calibri" w:hAnsi="Calibri" w:cs="Calibri"/>
          <w:spacing w:val="-14"/>
          <w:w w:val="105"/>
          <w:sz w:val="24"/>
          <w:szCs w:val="24"/>
        </w:rPr>
        <w:t xml:space="preserve"> </w:t>
      </w:r>
      <w:r w:rsidRPr="000250B8">
        <w:rPr>
          <w:rFonts w:ascii="Calibri" w:hAnsi="Calibri" w:cs="Calibri"/>
          <w:w w:val="105"/>
          <w:sz w:val="24"/>
          <w:szCs w:val="24"/>
        </w:rPr>
        <w:t>forward</w:t>
      </w:r>
      <w:r w:rsidRPr="000250B8">
        <w:rPr>
          <w:rFonts w:ascii="Calibri" w:hAnsi="Calibri" w:cs="Calibri"/>
          <w:spacing w:val="-10"/>
          <w:w w:val="105"/>
          <w:sz w:val="24"/>
          <w:szCs w:val="24"/>
        </w:rPr>
        <w:t xml:space="preserve"> </w:t>
      </w:r>
      <w:r w:rsidRPr="000250B8">
        <w:rPr>
          <w:rFonts w:ascii="Calibri" w:hAnsi="Calibri" w:cs="Calibri"/>
          <w:w w:val="105"/>
          <w:sz w:val="24"/>
          <w:szCs w:val="24"/>
        </w:rPr>
        <w:t>to</w:t>
      </w:r>
      <w:r w:rsidRPr="000250B8">
        <w:rPr>
          <w:rFonts w:ascii="Calibri" w:hAnsi="Calibri" w:cs="Calibri"/>
          <w:spacing w:val="-13"/>
          <w:w w:val="105"/>
          <w:sz w:val="24"/>
          <w:szCs w:val="24"/>
        </w:rPr>
        <w:t xml:space="preserve"> </w:t>
      </w:r>
      <w:r w:rsidRPr="000250B8">
        <w:rPr>
          <w:rFonts w:ascii="Calibri" w:hAnsi="Calibri" w:cs="Calibri"/>
          <w:sz w:val="24"/>
          <w:szCs w:val="24"/>
        </w:rPr>
        <w:t xml:space="preserve">a </w:t>
      </w:r>
      <w:r w:rsidRPr="000250B8">
        <w:rPr>
          <w:rFonts w:ascii="Calibri" w:hAnsi="Calibri" w:cs="Calibri"/>
          <w:w w:val="105"/>
          <w:sz w:val="24"/>
          <w:szCs w:val="24"/>
        </w:rPr>
        <w:t xml:space="preserve">long and mutually beneficial association between you and </w:t>
      </w:r>
      <w:r w:rsidRPr="000250B8">
        <w:rPr>
          <w:rFonts w:ascii="Calibri" w:hAnsi="Calibri" w:cs="Calibri"/>
          <w:b/>
          <w:bCs/>
          <w:w w:val="105"/>
          <w:sz w:val="24"/>
          <w:szCs w:val="24"/>
          <w:u w:val="single"/>
        </w:rPr>
        <w:t>Entity</w:t>
      </w:r>
      <w:r w:rsidRPr="000250B8">
        <w:rPr>
          <w:rFonts w:ascii="Calibri" w:hAnsi="Calibri" w:cs="Calibri"/>
          <w:w w:val="105"/>
          <w:sz w:val="24"/>
          <w:szCs w:val="24"/>
        </w:rPr>
        <w:t>. We trust our relationship will</w:t>
      </w:r>
      <w:r w:rsidRPr="000250B8">
        <w:rPr>
          <w:rFonts w:ascii="Calibri" w:hAnsi="Calibri" w:cs="Calibri"/>
          <w:spacing w:val="-11"/>
          <w:w w:val="105"/>
          <w:sz w:val="24"/>
          <w:szCs w:val="24"/>
        </w:rPr>
        <w:t xml:space="preserve"> </w:t>
      </w:r>
      <w:r w:rsidRPr="000250B8">
        <w:rPr>
          <w:rFonts w:ascii="Calibri" w:hAnsi="Calibri" w:cs="Calibri"/>
          <w:w w:val="105"/>
          <w:sz w:val="24"/>
          <w:szCs w:val="24"/>
        </w:rPr>
        <w:t>be guided by a quest for excellence in all facets of our interactions as well</w:t>
      </w:r>
      <w:r w:rsidRPr="000250B8">
        <w:rPr>
          <w:rFonts w:ascii="Calibri" w:hAnsi="Calibri" w:cs="Calibri"/>
          <w:spacing w:val="-5"/>
          <w:w w:val="105"/>
          <w:sz w:val="24"/>
          <w:szCs w:val="24"/>
        </w:rPr>
        <w:t xml:space="preserve"> </w:t>
      </w:r>
      <w:r w:rsidRPr="000250B8">
        <w:rPr>
          <w:rFonts w:ascii="Calibri" w:hAnsi="Calibri" w:cs="Calibri"/>
          <w:w w:val="105"/>
          <w:sz w:val="24"/>
          <w:szCs w:val="24"/>
        </w:rPr>
        <w:t>as based on a foundation of mutual</w:t>
      </w:r>
      <w:r w:rsidRPr="000250B8">
        <w:rPr>
          <w:rFonts w:ascii="Calibri" w:hAnsi="Calibri" w:cs="Calibri"/>
          <w:spacing w:val="-10"/>
          <w:w w:val="105"/>
          <w:sz w:val="24"/>
          <w:szCs w:val="24"/>
        </w:rPr>
        <w:t xml:space="preserve"> </w:t>
      </w:r>
      <w:r w:rsidRPr="000250B8">
        <w:rPr>
          <w:rFonts w:ascii="Calibri" w:hAnsi="Calibri" w:cs="Calibri"/>
          <w:w w:val="105"/>
          <w:sz w:val="24"/>
          <w:szCs w:val="24"/>
        </w:rPr>
        <w:t>respect and sincerity in all dealings.</w:t>
      </w:r>
      <w:r w:rsidRPr="000250B8">
        <w:rPr>
          <w:rFonts w:ascii="Calibri" w:hAnsi="Calibri" w:cs="Calibri"/>
          <w:spacing w:val="80"/>
          <w:w w:val="105"/>
          <w:sz w:val="24"/>
          <w:szCs w:val="24"/>
        </w:rPr>
        <w:t xml:space="preserve"> </w:t>
      </w:r>
    </w:p>
    <w:p w14:paraId="221F1134" w14:textId="77777777" w:rsidR="00D33776" w:rsidRPr="000250B8" w:rsidRDefault="00D33776" w:rsidP="00D33776">
      <w:pPr>
        <w:pStyle w:val="BodyText"/>
        <w:ind w:left="14" w:right="180"/>
        <w:jc w:val="both"/>
        <w:rPr>
          <w:rFonts w:ascii="Calibri" w:hAnsi="Calibri" w:cs="Calibri"/>
          <w:sz w:val="24"/>
          <w:szCs w:val="24"/>
        </w:rPr>
      </w:pPr>
    </w:p>
    <w:p w14:paraId="1CE3C512" w14:textId="21556B91" w:rsidR="00D33776" w:rsidRPr="000250B8" w:rsidRDefault="00D33776" w:rsidP="00D33776">
      <w:pPr>
        <w:pStyle w:val="BodyText"/>
        <w:numPr>
          <w:ilvl w:val="0"/>
          <w:numId w:val="4"/>
        </w:numPr>
        <w:ind w:left="0" w:right="180" w:firstLine="14"/>
        <w:jc w:val="both"/>
        <w:rPr>
          <w:rFonts w:ascii="Calibri" w:hAnsi="Calibri" w:cs="Calibri"/>
          <w:sz w:val="24"/>
          <w:szCs w:val="24"/>
        </w:rPr>
      </w:pPr>
      <w:r w:rsidRPr="000250B8">
        <w:rPr>
          <w:rFonts w:ascii="Calibri" w:hAnsi="Calibri" w:cs="Calibri"/>
          <w:sz w:val="24"/>
          <w:szCs w:val="24"/>
        </w:rPr>
        <w:t>Please</w:t>
      </w:r>
      <w:r w:rsidRPr="000250B8">
        <w:rPr>
          <w:rFonts w:ascii="Calibri" w:hAnsi="Calibri" w:cs="Calibri"/>
          <w:spacing w:val="-2"/>
          <w:sz w:val="24"/>
          <w:szCs w:val="24"/>
        </w:rPr>
        <w:t xml:space="preserve"> </w:t>
      </w:r>
      <w:r w:rsidRPr="000250B8">
        <w:rPr>
          <w:rFonts w:ascii="Calibri" w:hAnsi="Calibri" w:cs="Calibri"/>
          <w:sz w:val="24"/>
          <w:szCs w:val="24"/>
        </w:rPr>
        <w:t>indicate that you have understood and agree with our</w:t>
      </w:r>
      <w:r w:rsidRPr="000250B8">
        <w:rPr>
          <w:rFonts w:ascii="Calibri" w:hAnsi="Calibri" w:cs="Calibri"/>
          <w:spacing w:val="-1"/>
          <w:sz w:val="24"/>
          <w:szCs w:val="24"/>
        </w:rPr>
        <w:t xml:space="preserve"> </w:t>
      </w:r>
      <w:r w:rsidRPr="000250B8">
        <w:rPr>
          <w:rFonts w:ascii="Calibri" w:hAnsi="Calibri" w:cs="Calibri"/>
          <w:sz w:val="24"/>
          <w:szCs w:val="24"/>
        </w:rPr>
        <w:t>conditions</w:t>
      </w:r>
      <w:r w:rsidRPr="000250B8">
        <w:rPr>
          <w:rFonts w:ascii="Calibri" w:hAnsi="Calibri" w:cs="Calibri"/>
          <w:spacing w:val="-1"/>
          <w:sz w:val="24"/>
          <w:szCs w:val="24"/>
        </w:rPr>
        <w:t xml:space="preserve"> </w:t>
      </w:r>
      <w:r w:rsidRPr="000250B8">
        <w:rPr>
          <w:rFonts w:ascii="Calibri" w:hAnsi="Calibri" w:cs="Calibri"/>
          <w:sz w:val="24"/>
          <w:szCs w:val="24"/>
        </w:rPr>
        <w:t>by</w:t>
      </w:r>
      <w:r w:rsidRPr="000250B8">
        <w:rPr>
          <w:rFonts w:ascii="Calibri" w:hAnsi="Calibri" w:cs="Calibri"/>
          <w:spacing w:val="-4"/>
          <w:sz w:val="24"/>
          <w:szCs w:val="24"/>
        </w:rPr>
        <w:t xml:space="preserve"> </w:t>
      </w:r>
      <w:r w:rsidRPr="000250B8">
        <w:rPr>
          <w:rFonts w:ascii="Calibri" w:hAnsi="Calibri" w:cs="Calibri"/>
          <w:sz w:val="24"/>
          <w:szCs w:val="24"/>
        </w:rPr>
        <w:t>signing</w:t>
      </w:r>
      <w:r w:rsidRPr="000250B8">
        <w:rPr>
          <w:rFonts w:ascii="Calibri" w:hAnsi="Calibri" w:cs="Calibri"/>
          <w:spacing w:val="-1"/>
          <w:sz w:val="24"/>
          <w:szCs w:val="24"/>
        </w:rPr>
        <w:t xml:space="preserve"> </w:t>
      </w:r>
      <w:r w:rsidRPr="000250B8">
        <w:rPr>
          <w:rFonts w:ascii="Calibri" w:hAnsi="Calibri" w:cs="Calibri"/>
          <w:sz w:val="24"/>
          <w:szCs w:val="24"/>
        </w:rPr>
        <w:t>a</w:t>
      </w:r>
      <w:r w:rsidRPr="000250B8">
        <w:rPr>
          <w:rFonts w:ascii="Calibri" w:hAnsi="Calibri" w:cs="Calibri"/>
          <w:spacing w:val="-2"/>
          <w:sz w:val="24"/>
          <w:szCs w:val="24"/>
        </w:rPr>
        <w:t xml:space="preserve"> </w:t>
      </w:r>
      <w:r w:rsidRPr="000250B8">
        <w:rPr>
          <w:rFonts w:ascii="Calibri" w:hAnsi="Calibri" w:cs="Calibri"/>
          <w:sz w:val="24"/>
          <w:szCs w:val="24"/>
        </w:rPr>
        <w:t>copy</w:t>
      </w:r>
      <w:r w:rsidRPr="000250B8">
        <w:rPr>
          <w:rFonts w:ascii="Calibri" w:hAnsi="Calibri" w:cs="Calibri"/>
          <w:spacing w:val="-2"/>
          <w:sz w:val="24"/>
          <w:szCs w:val="24"/>
        </w:rPr>
        <w:t xml:space="preserve"> </w:t>
      </w:r>
      <w:r w:rsidRPr="000250B8">
        <w:rPr>
          <w:rFonts w:ascii="Calibri" w:hAnsi="Calibri" w:cs="Calibri"/>
          <w:sz w:val="24"/>
          <w:szCs w:val="24"/>
        </w:rPr>
        <w:t>of the</w:t>
      </w:r>
      <w:r w:rsidRPr="000250B8">
        <w:rPr>
          <w:rFonts w:ascii="Calibri" w:hAnsi="Calibri" w:cs="Calibri"/>
          <w:spacing w:val="-1"/>
          <w:sz w:val="24"/>
          <w:szCs w:val="24"/>
        </w:rPr>
        <w:t xml:space="preserve"> </w:t>
      </w:r>
      <w:r w:rsidRPr="000250B8">
        <w:rPr>
          <w:rFonts w:ascii="Calibri" w:hAnsi="Calibri" w:cs="Calibri"/>
          <w:sz w:val="24"/>
          <w:szCs w:val="24"/>
        </w:rPr>
        <w:t>attachment to</w:t>
      </w:r>
      <w:r w:rsidRPr="000250B8">
        <w:rPr>
          <w:rFonts w:ascii="Calibri" w:hAnsi="Calibri" w:cs="Calibri"/>
          <w:spacing w:val="-1"/>
          <w:sz w:val="24"/>
          <w:szCs w:val="24"/>
        </w:rPr>
        <w:t xml:space="preserve"> </w:t>
      </w:r>
      <w:r w:rsidRPr="000250B8">
        <w:rPr>
          <w:rFonts w:ascii="Calibri" w:hAnsi="Calibri" w:cs="Calibri"/>
          <w:sz w:val="24"/>
          <w:szCs w:val="24"/>
        </w:rPr>
        <w:t xml:space="preserve">this </w:t>
      </w:r>
      <w:proofErr w:type="gramStart"/>
      <w:r w:rsidRPr="000250B8">
        <w:rPr>
          <w:rFonts w:ascii="Calibri" w:hAnsi="Calibri" w:cs="Calibri"/>
          <w:sz w:val="24"/>
          <w:szCs w:val="24"/>
        </w:rPr>
        <w:t>letter, and</w:t>
      </w:r>
      <w:proofErr w:type="gramEnd"/>
      <w:r w:rsidRPr="000250B8">
        <w:rPr>
          <w:rFonts w:ascii="Calibri" w:hAnsi="Calibri" w:cs="Calibri"/>
          <w:sz w:val="24"/>
          <w:szCs w:val="24"/>
        </w:rPr>
        <w:t xml:space="preserve"> returning it as soon as possi</w:t>
      </w:r>
      <w:r w:rsidRPr="000250B8">
        <w:rPr>
          <w:rFonts w:ascii="Calibri" w:hAnsi="Calibri" w:cs="Calibri"/>
          <w:sz w:val="24"/>
          <w:szCs w:val="24"/>
        </w:rPr>
        <w:t>ble</w:t>
      </w:r>
      <w:r w:rsidRPr="000250B8">
        <w:rPr>
          <w:rFonts w:ascii="Calibri" w:hAnsi="Calibri" w:cs="Calibri"/>
          <w:sz w:val="24"/>
          <w:szCs w:val="24"/>
        </w:rPr>
        <w:t>.</w:t>
      </w:r>
    </w:p>
    <w:p w14:paraId="690BFA76" w14:textId="77777777" w:rsidR="00D33776" w:rsidRPr="000250B8" w:rsidRDefault="00D33776" w:rsidP="00D33776">
      <w:pPr>
        <w:pStyle w:val="ListParagraph"/>
        <w:rPr>
          <w:rFonts w:ascii="Calibri" w:hAnsi="Calibri" w:cs="Calibri"/>
          <w:sz w:val="24"/>
          <w:szCs w:val="24"/>
        </w:rPr>
      </w:pPr>
    </w:p>
    <w:p w14:paraId="0B94602E" w14:textId="77777777" w:rsidR="00D33776" w:rsidRPr="000250B8" w:rsidRDefault="00D33776" w:rsidP="00D33776">
      <w:pPr>
        <w:pStyle w:val="BodyText"/>
        <w:ind w:right="180"/>
        <w:jc w:val="both"/>
        <w:rPr>
          <w:rFonts w:ascii="Calibri" w:hAnsi="Calibri" w:cs="Calibri"/>
          <w:sz w:val="24"/>
          <w:szCs w:val="24"/>
        </w:rPr>
      </w:pPr>
    </w:p>
    <w:p w14:paraId="563A79FC" w14:textId="77777777" w:rsidR="00D33776" w:rsidRPr="000250B8" w:rsidRDefault="00D33776" w:rsidP="00D33776">
      <w:pPr>
        <w:pStyle w:val="BodyText"/>
        <w:ind w:right="180"/>
        <w:jc w:val="both"/>
        <w:rPr>
          <w:rFonts w:ascii="Calibri" w:hAnsi="Calibri" w:cs="Calibri"/>
          <w:sz w:val="24"/>
          <w:szCs w:val="24"/>
        </w:rPr>
      </w:pPr>
      <w:r w:rsidRPr="000250B8">
        <w:rPr>
          <w:rFonts w:ascii="Calibri" w:hAnsi="Calibri" w:cs="Calibri"/>
          <w:sz w:val="24"/>
          <w:szCs w:val="24"/>
        </w:rPr>
        <w:t>Yours</w:t>
      </w:r>
      <w:r w:rsidRPr="000250B8">
        <w:rPr>
          <w:rFonts w:ascii="Calibri" w:hAnsi="Calibri" w:cs="Calibri"/>
          <w:spacing w:val="-9"/>
          <w:sz w:val="24"/>
          <w:szCs w:val="24"/>
        </w:rPr>
        <w:t xml:space="preserve"> </w:t>
      </w:r>
      <w:r w:rsidRPr="000250B8">
        <w:rPr>
          <w:rFonts w:ascii="Calibri" w:hAnsi="Calibri" w:cs="Calibri"/>
          <w:spacing w:val="-2"/>
          <w:sz w:val="24"/>
          <w:szCs w:val="24"/>
        </w:rPr>
        <w:t>sincerely,</w:t>
      </w:r>
    </w:p>
    <w:p w14:paraId="1C669802" w14:textId="77777777" w:rsidR="00D33776" w:rsidRPr="000250B8" w:rsidRDefault="00D33776" w:rsidP="00D33776">
      <w:pPr>
        <w:ind w:right="180"/>
        <w:jc w:val="both"/>
        <w:rPr>
          <w:rFonts w:ascii="Calibri" w:hAnsi="Calibri" w:cs="Calibri"/>
          <w:b/>
          <w:sz w:val="24"/>
          <w:szCs w:val="24"/>
        </w:rPr>
      </w:pPr>
    </w:p>
    <w:p w14:paraId="26E247F0" w14:textId="77777777" w:rsidR="00D33776" w:rsidRPr="000250B8" w:rsidRDefault="00D33776" w:rsidP="00D33776">
      <w:pPr>
        <w:ind w:right="180"/>
        <w:jc w:val="both"/>
        <w:rPr>
          <w:rFonts w:ascii="Calibri" w:hAnsi="Calibri" w:cs="Calibri"/>
          <w:b/>
          <w:sz w:val="24"/>
          <w:szCs w:val="24"/>
        </w:rPr>
      </w:pPr>
    </w:p>
    <w:p w14:paraId="51EE9967" w14:textId="77777777" w:rsidR="00D33776" w:rsidRPr="000250B8" w:rsidRDefault="00D33776" w:rsidP="00D33776">
      <w:pPr>
        <w:ind w:right="180"/>
        <w:jc w:val="both"/>
        <w:rPr>
          <w:rFonts w:ascii="Calibri" w:hAnsi="Calibri" w:cs="Calibri"/>
          <w:b/>
          <w:sz w:val="24"/>
          <w:szCs w:val="24"/>
        </w:rPr>
      </w:pPr>
    </w:p>
    <w:p w14:paraId="497FEEBE" w14:textId="77777777" w:rsidR="00D33776" w:rsidRPr="000250B8" w:rsidRDefault="00D33776" w:rsidP="00D33776">
      <w:pPr>
        <w:ind w:right="180"/>
        <w:jc w:val="both"/>
        <w:rPr>
          <w:rFonts w:ascii="Calibri" w:hAnsi="Calibri" w:cs="Calibri"/>
          <w:b/>
          <w:sz w:val="24"/>
          <w:szCs w:val="24"/>
        </w:rPr>
      </w:pPr>
    </w:p>
    <w:p w14:paraId="5411C8A4" w14:textId="5C3E701A" w:rsidR="00D33776" w:rsidRPr="000250B8" w:rsidRDefault="00D33776" w:rsidP="00D33776">
      <w:pPr>
        <w:ind w:right="180"/>
        <w:jc w:val="both"/>
        <w:rPr>
          <w:rFonts w:ascii="Calibri" w:hAnsi="Calibri" w:cs="Calibri"/>
          <w:b/>
          <w:sz w:val="24"/>
          <w:szCs w:val="24"/>
        </w:rPr>
      </w:pPr>
      <w:r w:rsidRPr="000250B8">
        <w:rPr>
          <w:rFonts w:ascii="Calibri" w:hAnsi="Calibri" w:cs="Calibri"/>
          <w:b/>
          <w:sz w:val="24"/>
          <w:szCs w:val="24"/>
        </w:rPr>
        <w:t>AUTHORISED SIGNATORY</w:t>
      </w:r>
    </w:p>
    <w:p w14:paraId="494B0F7F" w14:textId="77777777" w:rsidR="00D33776" w:rsidRPr="000250B8" w:rsidRDefault="00D33776" w:rsidP="00D33776">
      <w:pPr>
        <w:ind w:right="180"/>
        <w:jc w:val="both"/>
        <w:rPr>
          <w:rFonts w:ascii="Calibri" w:hAnsi="Calibri" w:cs="Calibri"/>
          <w:b/>
          <w:sz w:val="24"/>
          <w:szCs w:val="24"/>
        </w:rPr>
      </w:pPr>
    </w:p>
    <w:p w14:paraId="5F9E65C2" w14:textId="77777777" w:rsidR="00D33776" w:rsidRPr="000250B8" w:rsidRDefault="00D33776" w:rsidP="00D33776">
      <w:pPr>
        <w:pStyle w:val="BodyText"/>
        <w:ind w:right="180"/>
        <w:jc w:val="both"/>
        <w:rPr>
          <w:rFonts w:ascii="Calibri" w:hAnsi="Calibri" w:cs="Calibri"/>
          <w:sz w:val="24"/>
          <w:szCs w:val="24"/>
        </w:rPr>
      </w:pPr>
      <w:r w:rsidRPr="000250B8">
        <w:rPr>
          <w:rFonts w:ascii="Calibri" w:hAnsi="Calibri" w:cs="Calibri"/>
          <w:sz w:val="24"/>
          <w:szCs w:val="24"/>
        </w:rPr>
        <w:t>Statement</w:t>
      </w:r>
      <w:r w:rsidRPr="000250B8">
        <w:rPr>
          <w:rFonts w:ascii="Calibri" w:hAnsi="Calibri" w:cs="Calibri"/>
          <w:spacing w:val="-7"/>
          <w:sz w:val="24"/>
          <w:szCs w:val="24"/>
        </w:rPr>
        <w:t xml:space="preserve"> </w:t>
      </w:r>
      <w:r w:rsidRPr="000250B8">
        <w:rPr>
          <w:rFonts w:ascii="Calibri" w:hAnsi="Calibri" w:cs="Calibri"/>
          <w:sz w:val="24"/>
          <w:szCs w:val="24"/>
        </w:rPr>
        <w:t>of</w:t>
      </w:r>
      <w:r w:rsidRPr="000250B8">
        <w:rPr>
          <w:rFonts w:ascii="Calibri" w:hAnsi="Calibri" w:cs="Calibri"/>
          <w:spacing w:val="-5"/>
          <w:sz w:val="24"/>
          <w:szCs w:val="24"/>
        </w:rPr>
        <w:t xml:space="preserve"> </w:t>
      </w:r>
      <w:r w:rsidRPr="000250B8">
        <w:rPr>
          <w:rFonts w:ascii="Calibri" w:hAnsi="Calibri" w:cs="Calibri"/>
          <w:spacing w:val="-2"/>
          <w:sz w:val="24"/>
          <w:szCs w:val="24"/>
        </w:rPr>
        <w:t>Acceptance</w:t>
      </w:r>
    </w:p>
    <w:p w14:paraId="5AB2AF86" w14:textId="77777777" w:rsidR="00D33776" w:rsidRPr="000250B8" w:rsidRDefault="00D33776" w:rsidP="00D33776">
      <w:pPr>
        <w:pStyle w:val="BodyText"/>
        <w:ind w:right="180"/>
        <w:jc w:val="both"/>
        <w:rPr>
          <w:rFonts w:ascii="Calibri" w:hAnsi="Calibri" w:cs="Calibri"/>
          <w:sz w:val="24"/>
          <w:szCs w:val="24"/>
        </w:rPr>
      </w:pPr>
    </w:p>
    <w:p w14:paraId="14047EAD" w14:textId="0C42E1DA" w:rsidR="00D33776" w:rsidRPr="000250B8" w:rsidRDefault="00D33776" w:rsidP="00D33776">
      <w:pPr>
        <w:pStyle w:val="BodyText"/>
        <w:rPr>
          <w:rFonts w:ascii="Calibri" w:hAnsi="Calibri" w:cs="Calibri"/>
          <w:b/>
          <w:bCs/>
          <w:sz w:val="24"/>
          <w:szCs w:val="24"/>
        </w:rPr>
      </w:pPr>
      <w:r w:rsidRPr="000250B8">
        <w:rPr>
          <w:rFonts w:ascii="Calibri" w:hAnsi="Calibri" w:cs="Calibri"/>
          <w:sz w:val="24"/>
          <w:szCs w:val="24"/>
        </w:rPr>
        <w:t>I</w:t>
      </w:r>
      <w:r w:rsidRPr="000250B8">
        <w:rPr>
          <w:rFonts w:ascii="Calibri" w:hAnsi="Calibri" w:cs="Calibri"/>
          <w:b/>
          <w:bCs/>
          <w:sz w:val="24"/>
          <w:szCs w:val="24"/>
        </w:rPr>
        <w:t xml:space="preserve">, </w:t>
      </w:r>
      <w:r w:rsidRPr="000250B8">
        <w:rPr>
          <w:rFonts w:ascii="Calibri" w:hAnsi="Calibri" w:cs="Calibri"/>
          <w:b/>
          <w:bCs/>
          <w:sz w:val="24"/>
          <w:szCs w:val="24"/>
        </w:rPr>
        <w:t>Name</w:t>
      </w:r>
      <w:r w:rsidRPr="000250B8">
        <w:rPr>
          <w:rFonts w:ascii="Calibri" w:hAnsi="Calibri" w:cs="Calibri"/>
          <w:b/>
          <w:bCs/>
          <w:spacing w:val="-7"/>
          <w:sz w:val="24"/>
          <w:szCs w:val="24"/>
        </w:rPr>
        <w:t xml:space="preserve">, </w:t>
      </w:r>
      <w:r w:rsidRPr="000250B8">
        <w:rPr>
          <w:rFonts w:ascii="Calibri" w:hAnsi="Calibri" w:cs="Calibri"/>
          <w:sz w:val="24"/>
          <w:szCs w:val="24"/>
        </w:rPr>
        <w:t>fully</w:t>
      </w:r>
      <w:r w:rsidRPr="000250B8">
        <w:rPr>
          <w:rFonts w:ascii="Calibri" w:hAnsi="Calibri" w:cs="Calibri"/>
          <w:spacing w:val="-7"/>
          <w:sz w:val="24"/>
          <w:szCs w:val="24"/>
        </w:rPr>
        <w:t xml:space="preserve"> </w:t>
      </w:r>
      <w:r w:rsidRPr="000250B8">
        <w:rPr>
          <w:rFonts w:ascii="Calibri" w:hAnsi="Calibri" w:cs="Calibri"/>
          <w:sz w:val="24"/>
          <w:szCs w:val="24"/>
        </w:rPr>
        <w:t>understand</w:t>
      </w:r>
      <w:r w:rsidRPr="000250B8">
        <w:rPr>
          <w:rFonts w:ascii="Calibri" w:hAnsi="Calibri" w:cs="Calibri"/>
          <w:spacing w:val="-6"/>
          <w:sz w:val="24"/>
          <w:szCs w:val="24"/>
        </w:rPr>
        <w:t xml:space="preserve"> </w:t>
      </w:r>
      <w:r w:rsidRPr="000250B8">
        <w:rPr>
          <w:rFonts w:ascii="Calibri" w:hAnsi="Calibri" w:cs="Calibri"/>
          <w:sz w:val="24"/>
          <w:szCs w:val="24"/>
        </w:rPr>
        <w:t>and</w:t>
      </w:r>
      <w:r w:rsidRPr="000250B8">
        <w:rPr>
          <w:rFonts w:ascii="Calibri" w:hAnsi="Calibri" w:cs="Calibri"/>
          <w:spacing w:val="-5"/>
          <w:sz w:val="24"/>
          <w:szCs w:val="24"/>
        </w:rPr>
        <w:t xml:space="preserve"> </w:t>
      </w:r>
      <w:r w:rsidRPr="000250B8">
        <w:rPr>
          <w:rFonts w:ascii="Calibri" w:hAnsi="Calibri" w:cs="Calibri"/>
          <w:sz w:val="24"/>
          <w:szCs w:val="24"/>
        </w:rPr>
        <w:t>accept</w:t>
      </w:r>
      <w:r w:rsidRPr="000250B8">
        <w:rPr>
          <w:rFonts w:ascii="Calibri" w:hAnsi="Calibri" w:cs="Calibri"/>
          <w:spacing w:val="-6"/>
          <w:sz w:val="24"/>
          <w:szCs w:val="24"/>
        </w:rPr>
        <w:t xml:space="preserve"> </w:t>
      </w:r>
      <w:r w:rsidRPr="000250B8">
        <w:rPr>
          <w:rFonts w:ascii="Calibri" w:hAnsi="Calibri" w:cs="Calibri"/>
          <w:sz w:val="24"/>
          <w:szCs w:val="24"/>
        </w:rPr>
        <w:t>the</w:t>
      </w:r>
      <w:r w:rsidRPr="000250B8">
        <w:rPr>
          <w:rFonts w:ascii="Calibri" w:hAnsi="Calibri" w:cs="Calibri"/>
          <w:spacing w:val="-6"/>
          <w:sz w:val="24"/>
          <w:szCs w:val="24"/>
        </w:rPr>
        <w:t xml:space="preserve"> </w:t>
      </w:r>
      <w:r w:rsidRPr="000250B8">
        <w:rPr>
          <w:rFonts w:ascii="Calibri" w:hAnsi="Calibri" w:cs="Calibri"/>
          <w:sz w:val="24"/>
          <w:szCs w:val="24"/>
        </w:rPr>
        <w:t>terms</w:t>
      </w:r>
      <w:r w:rsidRPr="000250B8">
        <w:rPr>
          <w:rFonts w:ascii="Calibri" w:hAnsi="Calibri" w:cs="Calibri"/>
          <w:spacing w:val="-5"/>
          <w:sz w:val="24"/>
          <w:szCs w:val="24"/>
        </w:rPr>
        <w:t xml:space="preserve"> </w:t>
      </w:r>
      <w:r w:rsidRPr="000250B8">
        <w:rPr>
          <w:rFonts w:ascii="Calibri" w:hAnsi="Calibri" w:cs="Calibri"/>
          <w:sz w:val="24"/>
          <w:szCs w:val="24"/>
        </w:rPr>
        <w:t>and</w:t>
      </w:r>
      <w:r w:rsidRPr="000250B8">
        <w:rPr>
          <w:rFonts w:ascii="Calibri" w:hAnsi="Calibri" w:cs="Calibri"/>
          <w:spacing w:val="-7"/>
          <w:sz w:val="24"/>
          <w:szCs w:val="24"/>
        </w:rPr>
        <w:t xml:space="preserve"> </w:t>
      </w:r>
      <w:proofErr w:type="gramStart"/>
      <w:r w:rsidRPr="000250B8">
        <w:rPr>
          <w:rFonts w:ascii="Calibri" w:hAnsi="Calibri" w:cs="Calibri"/>
          <w:sz w:val="24"/>
          <w:szCs w:val="24"/>
        </w:rPr>
        <w:t>conditions</w:t>
      </w:r>
      <w:r w:rsidRPr="000250B8">
        <w:rPr>
          <w:rFonts w:ascii="Calibri" w:hAnsi="Calibri" w:cs="Calibri"/>
          <w:spacing w:val="-5"/>
          <w:sz w:val="24"/>
          <w:szCs w:val="24"/>
        </w:rPr>
        <w:t xml:space="preserve"> </w:t>
      </w:r>
      <w:r w:rsidRPr="000250B8">
        <w:rPr>
          <w:rFonts w:ascii="Calibri" w:hAnsi="Calibri" w:cs="Calibri"/>
          <w:sz w:val="24"/>
          <w:szCs w:val="24"/>
        </w:rPr>
        <w:t>as</w:t>
      </w:r>
      <w:proofErr w:type="gramEnd"/>
      <w:r w:rsidRPr="000250B8">
        <w:rPr>
          <w:rFonts w:ascii="Calibri" w:hAnsi="Calibri" w:cs="Calibri"/>
          <w:spacing w:val="-6"/>
          <w:sz w:val="24"/>
          <w:szCs w:val="24"/>
        </w:rPr>
        <w:t xml:space="preserve"> </w:t>
      </w:r>
      <w:r w:rsidRPr="000250B8">
        <w:rPr>
          <w:rFonts w:ascii="Calibri" w:hAnsi="Calibri" w:cs="Calibri"/>
          <w:sz w:val="24"/>
          <w:szCs w:val="24"/>
        </w:rPr>
        <w:t>stated</w:t>
      </w:r>
      <w:r w:rsidRPr="000250B8">
        <w:rPr>
          <w:rFonts w:ascii="Calibri" w:hAnsi="Calibri" w:cs="Calibri"/>
          <w:spacing w:val="-5"/>
          <w:sz w:val="24"/>
          <w:szCs w:val="24"/>
        </w:rPr>
        <w:t xml:space="preserve"> </w:t>
      </w:r>
      <w:r w:rsidRPr="000250B8">
        <w:rPr>
          <w:rFonts w:ascii="Calibri" w:hAnsi="Calibri" w:cs="Calibri"/>
          <w:sz w:val="24"/>
          <w:szCs w:val="24"/>
        </w:rPr>
        <w:t>in</w:t>
      </w:r>
      <w:r w:rsidRPr="000250B8">
        <w:rPr>
          <w:rFonts w:ascii="Calibri" w:hAnsi="Calibri" w:cs="Calibri"/>
          <w:spacing w:val="-6"/>
          <w:sz w:val="24"/>
          <w:szCs w:val="24"/>
        </w:rPr>
        <w:t xml:space="preserve"> </w:t>
      </w:r>
      <w:r w:rsidRPr="000250B8">
        <w:rPr>
          <w:rFonts w:ascii="Calibri" w:hAnsi="Calibri" w:cs="Calibri"/>
          <w:sz w:val="24"/>
          <w:szCs w:val="24"/>
        </w:rPr>
        <w:t>this</w:t>
      </w:r>
      <w:r w:rsidRPr="000250B8">
        <w:rPr>
          <w:rFonts w:ascii="Calibri" w:hAnsi="Calibri" w:cs="Calibri"/>
          <w:spacing w:val="-6"/>
          <w:sz w:val="24"/>
          <w:szCs w:val="24"/>
        </w:rPr>
        <w:t xml:space="preserve"> </w:t>
      </w:r>
      <w:r w:rsidRPr="000250B8">
        <w:rPr>
          <w:rFonts w:ascii="Calibri" w:hAnsi="Calibri" w:cs="Calibri"/>
          <w:spacing w:val="-2"/>
          <w:sz w:val="24"/>
          <w:szCs w:val="24"/>
        </w:rPr>
        <w:t>letter.</w:t>
      </w:r>
    </w:p>
    <w:p w14:paraId="0B7C61E8" w14:textId="77777777" w:rsidR="00D33776" w:rsidRPr="000250B8" w:rsidRDefault="00D33776" w:rsidP="00D33776">
      <w:pPr>
        <w:pStyle w:val="BodyText"/>
        <w:ind w:right="180"/>
        <w:jc w:val="both"/>
        <w:rPr>
          <w:rFonts w:ascii="Calibri" w:hAnsi="Calibri" w:cs="Calibri"/>
          <w:sz w:val="24"/>
          <w:szCs w:val="24"/>
        </w:rPr>
      </w:pPr>
    </w:p>
    <w:p w14:paraId="3DC4B774" w14:textId="77777777" w:rsidR="00D33776" w:rsidRPr="000250B8" w:rsidRDefault="00D33776" w:rsidP="00D33776">
      <w:pPr>
        <w:tabs>
          <w:tab w:val="left" w:pos="7595"/>
          <w:tab w:val="left" w:pos="8308"/>
        </w:tabs>
        <w:ind w:left="104" w:right="180"/>
        <w:jc w:val="both"/>
        <w:rPr>
          <w:rFonts w:ascii="Calibri" w:hAnsi="Calibri" w:cs="Calibri"/>
          <w:spacing w:val="-2"/>
          <w:sz w:val="24"/>
          <w:szCs w:val="24"/>
        </w:rPr>
      </w:pPr>
      <w:r w:rsidRPr="000250B8">
        <w:rPr>
          <w:rFonts w:ascii="Calibri" w:hAnsi="Calibri" w:cs="Calibri"/>
          <w:spacing w:val="-2"/>
          <w:sz w:val="24"/>
          <w:szCs w:val="24"/>
        </w:rPr>
        <w:t xml:space="preserve"> </w:t>
      </w:r>
    </w:p>
    <w:p w14:paraId="3EBEC37E" w14:textId="77777777" w:rsidR="00D33776" w:rsidRPr="000250B8" w:rsidRDefault="00D33776" w:rsidP="00D33776">
      <w:pPr>
        <w:tabs>
          <w:tab w:val="left" w:pos="7595"/>
          <w:tab w:val="left" w:pos="8308"/>
        </w:tabs>
        <w:ind w:left="104" w:right="180"/>
        <w:jc w:val="both"/>
        <w:rPr>
          <w:rFonts w:ascii="Calibri" w:hAnsi="Calibri" w:cs="Calibri"/>
          <w:sz w:val="24"/>
          <w:szCs w:val="24"/>
        </w:rPr>
      </w:pPr>
      <w:r w:rsidRPr="000250B8">
        <w:rPr>
          <w:rFonts w:ascii="Calibri" w:hAnsi="Calibri" w:cs="Calibri"/>
          <w:spacing w:val="-2"/>
          <w:sz w:val="24"/>
          <w:szCs w:val="24"/>
        </w:rPr>
        <w:t>Signature:</w:t>
      </w:r>
      <w:r w:rsidRPr="000250B8">
        <w:rPr>
          <w:rFonts w:ascii="Calibri" w:hAnsi="Calibri" w:cs="Calibri"/>
          <w:sz w:val="24"/>
          <w:szCs w:val="24"/>
        </w:rPr>
        <w:tab/>
      </w:r>
      <w:r w:rsidRPr="000250B8">
        <w:rPr>
          <w:rFonts w:ascii="Calibri" w:hAnsi="Calibri" w:cs="Calibri"/>
          <w:spacing w:val="-2"/>
          <w:sz w:val="24"/>
          <w:szCs w:val="24"/>
        </w:rPr>
        <w:t>Date:</w:t>
      </w:r>
      <w:r w:rsidRPr="000250B8">
        <w:rPr>
          <w:rFonts w:ascii="Calibri" w:hAnsi="Calibri" w:cs="Calibri"/>
          <w:sz w:val="24"/>
          <w:szCs w:val="24"/>
        </w:rPr>
        <w:tab/>
      </w:r>
    </w:p>
    <w:p w14:paraId="375E9742" w14:textId="77777777" w:rsidR="00D33776" w:rsidRPr="000250B8" w:rsidRDefault="00D33776" w:rsidP="00D33776">
      <w:pPr>
        <w:tabs>
          <w:tab w:val="left" w:pos="7595"/>
          <w:tab w:val="left" w:pos="8308"/>
        </w:tabs>
        <w:ind w:left="104" w:right="180"/>
        <w:jc w:val="both"/>
        <w:rPr>
          <w:rFonts w:ascii="Calibri" w:hAnsi="Calibri" w:cs="Calibri"/>
          <w:sz w:val="24"/>
          <w:szCs w:val="24"/>
        </w:rPr>
      </w:pPr>
      <w:r w:rsidRPr="000250B8">
        <w:rPr>
          <w:rFonts w:ascii="Calibri" w:hAnsi="Calibri" w:cs="Calibri"/>
          <w:sz w:val="24"/>
          <w:szCs w:val="24"/>
        </w:rPr>
        <w:t xml:space="preserve">                                                                                                        </w:t>
      </w:r>
    </w:p>
    <w:p w14:paraId="42DD9AB0" w14:textId="77777777" w:rsidR="00D33776" w:rsidRPr="000250B8" w:rsidRDefault="00D33776" w:rsidP="00D33776">
      <w:pPr>
        <w:tabs>
          <w:tab w:val="left" w:pos="7595"/>
          <w:tab w:val="left" w:pos="8308"/>
        </w:tabs>
        <w:ind w:left="104" w:right="180"/>
        <w:jc w:val="both"/>
        <w:rPr>
          <w:rFonts w:ascii="Calibri" w:hAnsi="Calibri" w:cs="Calibri"/>
          <w:sz w:val="24"/>
          <w:szCs w:val="24"/>
        </w:rPr>
      </w:pPr>
    </w:p>
    <w:p w14:paraId="4A84385D" w14:textId="77777777" w:rsidR="00D33776" w:rsidRPr="000250B8" w:rsidRDefault="00D33776" w:rsidP="00D33776">
      <w:pPr>
        <w:tabs>
          <w:tab w:val="left" w:pos="7595"/>
          <w:tab w:val="left" w:pos="8308"/>
        </w:tabs>
        <w:ind w:left="104" w:right="180"/>
        <w:jc w:val="both"/>
        <w:rPr>
          <w:rFonts w:ascii="Calibri" w:hAnsi="Calibri" w:cs="Calibri"/>
          <w:sz w:val="24"/>
          <w:szCs w:val="24"/>
        </w:rPr>
      </w:pPr>
    </w:p>
    <w:p w14:paraId="4D732D3D" w14:textId="77777777" w:rsidR="00D33776" w:rsidRPr="000250B8" w:rsidRDefault="00D33776" w:rsidP="00D33776">
      <w:pPr>
        <w:tabs>
          <w:tab w:val="left" w:pos="7595"/>
          <w:tab w:val="left" w:pos="8308"/>
        </w:tabs>
        <w:ind w:left="104" w:right="180"/>
        <w:jc w:val="both"/>
        <w:rPr>
          <w:rFonts w:ascii="Calibri" w:hAnsi="Calibri" w:cs="Calibri"/>
          <w:sz w:val="24"/>
          <w:szCs w:val="24"/>
        </w:rPr>
      </w:pPr>
    </w:p>
    <w:p w14:paraId="569B54C0" w14:textId="77777777" w:rsidR="00D33776" w:rsidRPr="000250B8" w:rsidRDefault="00D33776" w:rsidP="00D33776">
      <w:pPr>
        <w:tabs>
          <w:tab w:val="left" w:pos="7595"/>
          <w:tab w:val="left" w:pos="8308"/>
        </w:tabs>
        <w:ind w:left="104" w:right="180"/>
        <w:jc w:val="both"/>
        <w:rPr>
          <w:rFonts w:ascii="Calibri" w:hAnsi="Calibri" w:cs="Calibri"/>
          <w:sz w:val="24"/>
          <w:szCs w:val="24"/>
        </w:rPr>
      </w:pPr>
    </w:p>
    <w:p w14:paraId="200F308E" w14:textId="77777777" w:rsidR="00D33776" w:rsidRPr="000250B8" w:rsidRDefault="00D33776" w:rsidP="00D33776">
      <w:pPr>
        <w:tabs>
          <w:tab w:val="left" w:pos="7595"/>
          <w:tab w:val="left" w:pos="8308"/>
        </w:tabs>
        <w:ind w:left="104" w:right="180"/>
        <w:jc w:val="both"/>
        <w:rPr>
          <w:rFonts w:ascii="Calibri" w:hAnsi="Calibri" w:cs="Calibri"/>
          <w:sz w:val="24"/>
          <w:szCs w:val="24"/>
        </w:rPr>
      </w:pPr>
    </w:p>
    <w:p w14:paraId="01C67328" w14:textId="77777777" w:rsidR="00D33776" w:rsidRPr="000250B8" w:rsidRDefault="00D33776" w:rsidP="00D33776">
      <w:pPr>
        <w:tabs>
          <w:tab w:val="left" w:pos="7595"/>
          <w:tab w:val="left" w:pos="8308"/>
        </w:tabs>
        <w:ind w:left="104" w:right="180"/>
        <w:jc w:val="both"/>
        <w:rPr>
          <w:rFonts w:ascii="Calibri" w:hAnsi="Calibri" w:cs="Calibri"/>
          <w:sz w:val="24"/>
          <w:szCs w:val="24"/>
        </w:rPr>
      </w:pPr>
    </w:p>
    <w:p w14:paraId="353C8885" w14:textId="77777777" w:rsidR="00D33776" w:rsidRPr="000250B8" w:rsidRDefault="00D33776" w:rsidP="00D33776">
      <w:pPr>
        <w:tabs>
          <w:tab w:val="left" w:pos="7595"/>
          <w:tab w:val="left" w:pos="8308"/>
        </w:tabs>
        <w:ind w:left="104" w:right="180"/>
        <w:jc w:val="both"/>
        <w:rPr>
          <w:rFonts w:ascii="Calibri" w:hAnsi="Calibri" w:cs="Calibri"/>
          <w:sz w:val="24"/>
          <w:szCs w:val="24"/>
        </w:rPr>
      </w:pPr>
    </w:p>
    <w:p w14:paraId="6E4E18A1" w14:textId="77777777" w:rsidR="00D33776" w:rsidRPr="000250B8" w:rsidRDefault="00D33776" w:rsidP="00D33776">
      <w:pPr>
        <w:tabs>
          <w:tab w:val="left" w:pos="7595"/>
          <w:tab w:val="left" w:pos="8308"/>
        </w:tabs>
        <w:ind w:left="104" w:right="180"/>
        <w:jc w:val="both"/>
        <w:rPr>
          <w:rFonts w:ascii="Calibri" w:hAnsi="Calibri" w:cs="Calibri"/>
          <w:sz w:val="24"/>
          <w:szCs w:val="24"/>
        </w:rPr>
      </w:pPr>
    </w:p>
    <w:p w14:paraId="4513BFD0" w14:textId="77777777" w:rsidR="00D33776" w:rsidRPr="000250B8" w:rsidRDefault="00D33776" w:rsidP="00D33776">
      <w:pPr>
        <w:tabs>
          <w:tab w:val="left" w:pos="7595"/>
          <w:tab w:val="left" w:pos="8308"/>
        </w:tabs>
        <w:ind w:left="104" w:right="180"/>
        <w:jc w:val="both"/>
        <w:rPr>
          <w:rFonts w:ascii="Calibri" w:hAnsi="Calibri" w:cs="Calibri"/>
          <w:sz w:val="24"/>
          <w:szCs w:val="24"/>
        </w:rPr>
      </w:pPr>
    </w:p>
    <w:p w14:paraId="21B27AFC" w14:textId="77777777" w:rsidR="00D33776" w:rsidRPr="000250B8" w:rsidRDefault="00D33776" w:rsidP="00D33776">
      <w:pPr>
        <w:tabs>
          <w:tab w:val="left" w:pos="7595"/>
          <w:tab w:val="left" w:pos="8308"/>
        </w:tabs>
        <w:ind w:left="6480" w:right="180"/>
        <w:jc w:val="both"/>
        <w:rPr>
          <w:rFonts w:ascii="Calibri" w:hAnsi="Calibri" w:cs="Calibri"/>
          <w:sz w:val="24"/>
          <w:szCs w:val="24"/>
        </w:rPr>
      </w:pPr>
      <w:r w:rsidRPr="000250B8">
        <w:rPr>
          <w:rFonts w:ascii="Calibri" w:hAnsi="Calibri" w:cs="Calibri"/>
          <w:sz w:val="24"/>
          <w:szCs w:val="24"/>
        </w:rPr>
        <w:tab/>
      </w:r>
      <w:r w:rsidRPr="000250B8">
        <w:rPr>
          <w:rFonts w:ascii="Calibri" w:hAnsi="Calibri" w:cs="Calibri"/>
          <w:sz w:val="24"/>
          <w:szCs w:val="24"/>
        </w:rPr>
        <w:tab/>
      </w:r>
      <w:r w:rsidRPr="000250B8">
        <w:rPr>
          <w:rFonts w:ascii="Calibri" w:hAnsi="Calibri" w:cs="Calibri"/>
          <w:sz w:val="24"/>
          <w:szCs w:val="24"/>
        </w:rPr>
        <w:tab/>
        <w:t xml:space="preserve">          </w:t>
      </w:r>
    </w:p>
    <w:p w14:paraId="5724E904" w14:textId="77777777" w:rsidR="00D33776" w:rsidRPr="000250B8" w:rsidRDefault="00D33776" w:rsidP="00D33776">
      <w:pPr>
        <w:tabs>
          <w:tab w:val="left" w:pos="7595"/>
          <w:tab w:val="left" w:pos="8308"/>
        </w:tabs>
        <w:ind w:left="6480" w:right="180"/>
        <w:jc w:val="both"/>
        <w:rPr>
          <w:rFonts w:ascii="Calibri" w:hAnsi="Calibri" w:cs="Calibri"/>
          <w:b/>
          <w:sz w:val="24"/>
          <w:szCs w:val="24"/>
        </w:rPr>
      </w:pPr>
    </w:p>
    <w:p w14:paraId="3E0C25A1" w14:textId="77777777" w:rsidR="00D33776" w:rsidRPr="000250B8" w:rsidRDefault="00D33776" w:rsidP="00D33776">
      <w:pPr>
        <w:tabs>
          <w:tab w:val="left" w:pos="7595"/>
          <w:tab w:val="left" w:pos="8308"/>
        </w:tabs>
        <w:ind w:left="6480" w:right="180"/>
        <w:jc w:val="both"/>
        <w:rPr>
          <w:rFonts w:ascii="Calibri" w:hAnsi="Calibri" w:cs="Calibri"/>
          <w:b/>
          <w:sz w:val="24"/>
          <w:szCs w:val="24"/>
        </w:rPr>
      </w:pPr>
    </w:p>
    <w:p w14:paraId="730C6FE5" w14:textId="77777777" w:rsidR="00D33776" w:rsidRPr="000250B8" w:rsidRDefault="00D33776" w:rsidP="00D33776">
      <w:pPr>
        <w:tabs>
          <w:tab w:val="left" w:pos="7595"/>
          <w:tab w:val="left" w:pos="8308"/>
        </w:tabs>
        <w:ind w:left="6480" w:right="180"/>
        <w:jc w:val="both"/>
        <w:rPr>
          <w:rFonts w:ascii="Calibri" w:hAnsi="Calibri" w:cs="Calibri"/>
          <w:b/>
          <w:sz w:val="24"/>
          <w:szCs w:val="24"/>
        </w:rPr>
      </w:pPr>
    </w:p>
    <w:p w14:paraId="3F2D9F4D" w14:textId="77777777" w:rsidR="00D33776" w:rsidRPr="000250B8" w:rsidRDefault="00D33776" w:rsidP="00D33776">
      <w:pPr>
        <w:tabs>
          <w:tab w:val="left" w:pos="7595"/>
          <w:tab w:val="left" w:pos="8308"/>
        </w:tabs>
        <w:ind w:right="180"/>
        <w:jc w:val="both"/>
        <w:rPr>
          <w:rFonts w:ascii="Calibri" w:hAnsi="Calibri" w:cs="Calibri"/>
          <w:b/>
          <w:sz w:val="24"/>
          <w:szCs w:val="24"/>
        </w:rPr>
      </w:pPr>
    </w:p>
    <w:p w14:paraId="5445113B" w14:textId="77777777" w:rsidR="00D33776" w:rsidRPr="000250B8" w:rsidRDefault="00D33776" w:rsidP="00D33776">
      <w:pPr>
        <w:tabs>
          <w:tab w:val="left" w:pos="7595"/>
          <w:tab w:val="left" w:pos="8308"/>
        </w:tabs>
        <w:ind w:right="180"/>
        <w:jc w:val="both"/>
        <w:rPr>
          <w:rFonts w:ascii="Calibri" w:hAnsi="Calibri" w:cs="Calibri"/>
          <w:b/>
          <w:sz w:val="24"/>
          <w:szCs w:val="24"/>
        </w:rPr>
      </w:pPr>
    </w:p>
    <w:p w14:paraId="78B2F07A" w14:textId="77777777" w:rsidR="00D33776" w:rsidRPr="000250B8" w:rsidRDefault="00D33776" w:rsidP="00D33776">
      <w:pPr>
        <w:tabs>
          <w:tab w:val="left" w:pos="7595"/>
          <w:tab w:val="left" w:pos="8308"/>
        </w:tabs>
        <w:ind w:right="180"/>
        <w:jc w:val="both"/>
        <w:rPr>
          <w:rFonts w:ascii="Calibri" w:hAnsi="Calibri" w:cs="Calibri"/>
          <w:b/>
          <w:sz w:val="24"/>
          <w:szCs w:val="24"/>
        </w:rPr>
      </w:pPr>
    </w:p>
    <w:p w14:paraId="03C075AE" w14:textId="77777777" w:rsidR="00D33776" w:rsidRPr="000250B8" w:rsidRDefault="00D33776" w:rsidP="00D33776">
      <w:pPr>
        <w:tabs>
          <w:tab w:val="left" w:pos="7595"/>
          <w:tab w:val="left" w:pos="8308"/>
        </w:tabs>
        <w:ind w:right="180"/>
        <w:jc w:val="both"/>
        <w:rPr>
          <w:rFonts w:ascii="Calibri" w:hAnsi="Calibri" w:cs="Calibri"/>
          <w:b/>
          <w:sz w:val="24"/>
          <w:szCs w:val="24"/>
        </w:rPr>
      </w:pPr>
    </w:p>
    <w:p w14:paraId="096F4358" w14:textId="77777777" w:rsidR="00D33776" w:rsidRPr="000250B8" w:rsidRDefault="00D33776" w:rsidP="00D33776">
      <w:pPr>
        <w:tabs>
          <w:tab w:val="left" w:pos="7595"/>
          <w:tab w:val="left" w:pos="8308"/>
        </w:tabs>
        <w:ind w:right="180"/>
        <w:jc w:val="both"/>
        <w:rPr>
          <w:rFonts w:ascii="Calibri" w:hAnsi="Calibri" w:cs="Calibri"/>
          <w:b/>
          <w:sz w:val="24"/>
          <w:szCs w:val="24"/>
        </w:rPr>
      </w:pPr>
    </w:p>
    <w:p w14:paraId="0C77441D" w14:textId="77777777" w:rsidR="00D33776" w:rsidRPr="000250B8" w:rsidRDefault="00D33776" w:rsidP="00D33776">
      <w:pPr>
        <w:tabs>
          <w:tab w:val="left" w:pos="7595"/>
          <w:tab w:val="left" w:pos="8308"/>
        </w:tabs>
        <w:ind w:right="180"/>
        <w:jc w:val="both"/>
        <w:rPr>
          <w:rFonts w:ascii="Calibri" w:hAnsi="Calibri" w:cs="Calibri"/>
          <w:b/>
          <w:sz w:val="24"/>
          <w:szCs w:val="24"/>
        </w:rPr>
      </w:pPr>
    </w:p>
    <w:p w14:paraId="567CC867" w14:textId="77777777" w:rsidR="00D33776" w:rsidRPr="000250B8" w:rsidRDefault="00D33776" w:rsidP="00D33776">
      <w:pPr>
        <w:tabs>
          <w:tab w:val="left" w:pos="7595"/>
          <w:tab w:val="left" w:pos="8308"/>
        </w:tabs>
        <w:ind w:right="180"/>
        <w:jc w:val="both"/>
        <w:rPr>
          <w:rFonts w:ascii="Calibri" w:hAnsi="Calibri" w:cs="Calibri"/>
          <w:b/>
          <w:sz w:val="24"/>
          <w:szCs w:val="24"/>
        </w:rPr>
      </w:pPr>
    </w:p>
    <w:p w14:paraId="0C20F648" w14:textId="77777777" w:rsidR="00D33776" w:rsidRPr="000250B8" w:rsidRDefault="00D33776" w:rsidP="00D33776">
      <w:pPr>
        <w:tabs>
          <w:tab w:val="left" w:pos="7595"/>
          <w:tab w:val="left" w:pos="8308"/>
        </w:tabs>
        <w:ind w:right="180"/>
        <w:jc w:val="both"/>
        <w:rPr>
          <w:rFonts w:ascii="Calibri" w:hAnsi="Calibri" w:cs="Calibri"/>
          <w:b/>
          <w:sz w:val="24"/>
          <w:szCs w:val="24"/>
        </w:rPr>
      </w:pPr>
    </w:p>
    <w:p w14:paraId="6794D9FB" w14:textId="77777777" w:rsidR="00D33776" w:rsidRPr="000250B8" w:rsidRDefault="00D33776" w:rsidP="00D33776">
      <w:pPr>
        <w:tabs>
          <w:tab w:val="left" w:pos="7595"/>
          <w:tab w:val="left" w:pos="8308"/>
        </w:tabs>
        <w:ind w:right="180"/>
        <w:jc w:val="both"/>
        <w:rPr>
          <w:rFonts w:ascii="Calibri" w:hAnsi="Calibri" w:cs="Calibri"/>
          <w:b/>
          <w:sz w:val="24"/>
          <w:szCs w:val="24"/>
        </w:rPr>
      </w:pPr>
    </w:p>
    <w:p w14:paraId="547B6A5E" w14:textId="77777777" w:rsidR="00D33776" w:rsidRPr="000250B8" w:rsidRDefault="00D33776" w:rsidP="00D33776">
      <w:pPr>
        <w:tabs>
          <w:tab w:val="left" w:pos="7595"/>
          <w:tab w:val="left" w:pos="8308"/>
        </w:tabs>
        <w:ind w:right="180"/>
        <w:jc w:val="both"/>
        <w:rPr>
          <w:rFonts w:ascii="Calibri" w:hAnsi="Calibri" w:cs="Calibri"/>
          <w:b/>
          <w:sz w:val="24"/>
          <w:szCs w:val="24"/>
        </w:rPr>
      </w:pPr>
    </w:p>
    <w:p w14:paraId="1DAC7F7A" w14:textId="77777777" w:rsidR="00D33776" w:rsidRPr="000250B8" w:rsidRDefault="00D33776" w:rsidP="00D33776">
      <w:pPr>
        <w:tabs>
          <w:tab w:val="left" w:pos="7595"/>
          <w:tab w:val="left" w:pos="8308"/>
        </w:tabs>
        <w:ind w:right="180"/>
        <w:jc w:val="both"/>
        <w:rPr>
          <w:rFonts w:ascii="Calibri" w:hAnsi="Calibri" w:cs="Calibri"/>
          <w:b/>
          <w:sz w:val="24"/>
          <w:szCs w:val="24"/>
        </w:rPr>
      </w:pPr>
    </w:p>
    <w:p w14:paraId="7DA3314D" w14:textId="77777777" w:rsidR="00D33776" w:rsidRPr="000250B8" w:rsidRDefault="00D33776" w:rsidP="00D33776">
      <w:pPr>
        <w:tabs>
          <w:tab w:val="left" w:pos="7595"/>
          <w:tab w:val="left" w:pos="8308"/>
        </w:tabs>
        <w:ind w:right="180"/>
        <w:jc w:val="both"/>
        <w:rPr>
          <w:rFonts w:ascii="Calibri" w:hAnsi="Calibri" w:cs="Calibri"/>
          <w:b/>
          <w:sz w:val="24"/>
          <w:szCs w:val="24"/>
        </w:rPr>
      </w:pPr>
    </w:p>
    <w:p w14:paraId="16498641" w14:textId="77777777" w:rsidR="00D33776" w:rsidRPr="000250B8" w:rsidRDefault="00D33776" w:rsidP="00D33776">
      <w:pPr>
        <w:tabs>
          <w:tab w:val="left" w:pos="7595"/>
          <w:tab w:val="left" w:pos="8308"/>
        </w:tabs>
        <w:ind w:right="180"/>
        <w:jc w:val="both"/>
        <w:rPr>
          <w:rFonts w:ascii="Calibri" w:hAnsi="Calibri" w:cs="Calibri"/>
          <w:b/>
          <w:sz w:val="24"/>
          <w:szCs w:val="24"/>
        </w:rPr>
      </w:pPr>
    </w:p>
    <w:p w14:paraId="0A043741" w14:textId="77777777" w:rsidR="00D33776" w:rsidRPr="000250B8" w:rsidRDefault="00D33776" w:rsidP="00D33776">
      <w:pPr>
        <w:tabs>
          <w:tab w:val="left" w:pos="7595"/>
          <w:tab w:val="left" w:pos="8308"/>
        </w:tabs>
        <w:ind w:right="180"/>
        <w:jc w:val="both"/>
        <w:rPr>
          <w:rFonts w:ascii="Calibri" w:hAnsi="Calibri" w:cs="Calibri"/>
          <w:b/>
          <w:sz w:val="24"/>
          <w:szCs w:val="24"/>
        </w:rPr>
      </w:pPr>
    </w:p>
    <w:p w14:paraId="493B07C9" w14:textId="77777777" w:rsidR="00D33776" w:rsidRPr="000250B8" w:rsidRDefault="00D33776" w:rsidP="00D33776">
      <w:pPr>
        <w:tabs>
          <w:tab w:val="left" w:pos="7595"/>
          <w:tab w:val="left" w:pos="8308"/>
        </w:tabs>
        <w:ind w:right="180"/>
        <w:jc w:val="both"/>
        <w:rPr>
          <w:rFonts w:ascii="Calibri" w:hAnsi="Calibri" w:cs="Calibri"/>
          <w:b/>
          <w:sz w:val="24"/>
          <w:szCs w:val="24"/>
        </w:rPr>
      </w:pPr>
    </w:p>
    <w:p w14:paraId="78A749D6" w14:textId="77777777" w:rsidR="00D33776" w:rsidRPr="000250B8" w:rsidRDefault="00D33776" w:rsidP="00D33776">
      <w:pPr>
        <w:tabs>
          <w:tab w:val="left" w:pos="7595"/>
          <w:tab w:val="left" w:pos="8308"/>
        </w:tabs>
        <w:ind w:left="6480" w:right="180"/>
        <w:jc w:val="both"/>
        <w:rPr>
          <w:rFonts w:ascii="Calibri" w:hAnsi="Calibri" w:cs="Calibri"/>
          <w:sz w:val="24"/>
          <w:szCs w:val="24"/>
        </w:rPr>
      </w:pPr>
      <w:r w:rsidRPr="000250B8">
        <w:rPr>
          <w:rFonts w:ascii="Calibri" w:hAnsi="Calibri" w:cs="Calibri"/>
          <w:b/>
          <w:sz w:val="24"/>
          <w:szCs w:val="24"/>
        </w:rPr>
        <w:lastRenderedPageBreak/>
        <w:t>APPENDIX ‘A’</w:t>
      </w:r>
    </w:p>
    <w:p w14:paraId="44C8821D" w14:textId="7E5D96CF" w:rsidR="00D33776" w:rsidRPr="000250B8" w:rsidRDefault="00D33776" w:rsidP="00D33776">
      <w:pPr>
        <w:ind w:left="6480" w:right="180"/>
        <w:jc w:val="both"/>
        <w:rPr>
          <w:rFonts w:ascii="Calibri" w:hAnsi="Calibri" w:cs="Calibri"/>
          <w:b/>
          <w:i/>
          <w:sz w:val="24"/>
          <w:szCs w:val="24"/>
        </w:rPr>
      </w:pPr>
      <w:r w:rsidRPr="000250B8">
        <w:rPr>
          <w:rFonts w:ascii="Calibri" w:hAnsi="Calibri" w:cs="Calibri"/>
          <w:b/>
          <w:sz w:val="24"/>
          <w:szCs w:val="24"/>
        </w:rPr>
        <w:t xml:space="preserve">(Refers to </w:t>
      </w:r>
      <w:r w:rsidRPr="000250B8">
        <w:rPr>
          <w:rFonts w:ascii="Calibri" w:hAnsi="Calibri" w:cs="Calibri"/>
          <w:b/>
          <w:sz w:val="24"/>
          <w:szCs w:val="24"/>
          <w:u w:val="single"/>
        </w:rPr>
        <w:t>ENTITY</w:t>
      </w:r>
      <w:r w:rsidRPr="000250B8">
        <w:rPr>
          <w:rFonts w:ascii="Calibri" w:hAnsi="Calibri" w:cs="Calibri"/>
          <w:b/>
          <w:sz w:val="24"/>
          <w:szCs w:val="24"/>
          <w:u w:val="single"/>
        </w:rPr>
        <w:t xml:space="preserve"> </w:t>
      </w:r>
      <w:r w:rsidRPr="000250B8">
        <w:rPr>
          <w:rFonts w:ascii="Calibri" w:hAnsi="Calibri" w:cs="Calibri"/>
          <w:b/>
          <w:sz w:val="24"/>
          <w:szCs w:val="24"/>
        </w:rPr>
        <w:t xml:space="preserve">appointment letter No </w:t>
      </w:r>
      <w:r w:rsidRPr="000250B8">
        <w:rPr>
          <w:rFonts w:ascii="Calibri" w:hAnsi="Calibri" w:cs="Calibri"/>
          <w:b/>
          <w:w w:val="105"/>
          <w:sz w:val="24"/>
          <w:szCs w:val="24"/>
          <w:u w:val="single"/>
        </w:rPr>
        <w:t>ENTITY</w:t>
      </w:r>
      <w:r w:rsidRPr="000250B8">
        <w:rPr>
          <w:rFonts w:ascii="Calibri" w:hAnsi="Calibri" w:cs="Calibri"/>
          <w:b/>
          <w:w w:val="105"/>
          <w:sz w:val="24"/>
          <w:szCs w:val="24"/>
        </w:rPr>
        <w:t>/EMP/</w:t>
      </w:r>
      <w:r w:rsidRPr="000250B8">
        <w:rPr>
          <w:rFonts w:ascii="Calibri" w:hAnsi="Calibri" w:cs="Calibri"/>
          <w:b/>
          <w:w w:val="105"/>
          <w:sz w:val="24"/>
          <w:szCs w:val="24"/>
        </w:rPr>
        <w:t>Emp Code</w:t>
      </w:r>
      <w:r w:rsidRPr="000250B8">
        <w:rPr>
          <w:rFonts w:ascii="Calibri" w:hAnsi="Calibri" w:cs="Calibri"/>
          <w:b/>
          <w:w w:val="105"/>
          <w:sz w:val="24"/>
          <w:szCs w:val="24"/>
        </w:rPr>
        <w:t>/</w:t>
      </w:r>
      <w:r w:rsidR="007C5D60" w:rsidRPr="000250B8">
        <w:rPr>
          <w:rFonts w:ascii="Calibri" w:hAnsi="Calibri" w:cs="Calibri"/>
          <w:b/>
          <w:w w:val="105"/>
          <w:sz w:val="24"/>
          <w:szCs w:val="24"/>
        </w:rPr>
        <w:t>Year</w:t>
      </w:r>
      <w:r w:rsidRPr="000250B8">
        <w:rPr>
          <w:rFonts w:ascii="Calibri" w:hAnsi="Calibri" w:cs="Calibri"/>
          <w:b/>
          <w:sz w:val="24"/>
          <w:szCs w:val="24"/>
        </w:rPr>
        <w:t xml:space="preserve"> Dated </w:t>
      </w:r>
      <w:bookmarkStart w:id="1" w:name="_Hlk41398528"/>
      <w:r w:rsidRPr="000250B8">
        <w:rPr>
          <w:rFonts w:ascii="Calibri" w:hAnsi="Calibri" w:cs="Calibri"/>
          <w:b/>
          <w:sz w:val="24"/>
          <w:szCs w:val="24"/>
        </w:rPr>
        <w:t>Date of Joining)</w:t>
      </w:r>
    </w:p>
    <w:tbl>
      <w:tblPr>
        <w:tblW w:w="10200" w:type="dxa"/>
        <w:tblInd w:w="-593" w:type="dxa"/>
        <w:tblLook w:val="04A0" w:firstRow="1" w:lastRow="0" w:firstColumn="1" w:lastColumn="0" w:noHBand="0" w:noVBand="1"/>
      </w:tblPr>
      <w:tblGrid>
        <w:gridCol w:w="4220"/>
        <w:gridCol w:w="2003"/>
        <w:gridCol w:w="2039"/>
        <w:gridCol w:w="1938"/>
      </w:tblGrid>
      <w:tr w:rsidR="00D33776" w:rsidRPr="000250B8" w14:paraId="06DD9D27" w14:textId="77777777" w:rsidTr="00D248D7">
        <w:trPr>
          <w:trHeight w:val="291"/>
        </w:trPr>
        <w:tc>
          <w:tcPr>
            <w:tcW w:w="10200" w:type="dxa"/>
            <w:gridSpan w:val="4"/>
            <w:tcBorders>
              <w:top w:val="single" w:sz="8" w:space="0" w:color="auto"/>
              <w:left w:val="single" w:sz="8" w:space="0" w:color="auto"/>
              <w:bottom w:val="single" w:sz="8" w:space="0" w:color="auto"/>
              <w:right w:val="single" w:sz="8" w:space="0" w:color="000000"/>
            </w:tcBorders>
            <w:shd w:val="clear" w:color="000000" w:fill="C0C0C0"/>
            <w:vAlign w:val="center"/>
            <w:hideMark/>
          </w:tcPr>
          <w:p w14:paraId="5B34779D" w14:textId="77777777" w:rsidR="00D33776" w:rsidRPr="000250B8" w:rsidRDefault="00D33776" w:rsidP="00D248D7">
            <w:pPr>
              <w:widowControl/>
              <w:autoSpaceDE/>
              <w:autoSpaceDN/>
              <w:ind w:right="180"/>
              <w:jc w:val="both"/>
              <w:rPr>
                <w:rFonts w:ascii="Calibri" w:eastAsia="Times New Roman" w:hAnsi="Calibri" w:cs="Calibri"/>
                <w:b/>
                <w:bCs/>
                <w:sz w:val="24"/>
                <w:szCs w:val="24"/>
                <w:lang w:val="en-IN" w:eastAsia="en-IN"/>
              </w:rPr>
            </w:pPr>
            <w:bookmarkStart w:id="2" w:name="_Hlk138422413"/>
            <w:r w:rsidRPr="000250B8">
              <w:rPr>
                <w:rFonts w:ascii="Calibri" w:eastAsia="Times New Roman" w:hAnsi="Calibri" w:cs="Calibri"/>
                <w:b/>
                <w:bCs/>
                <w:sz w:val="24"/>
                <w:szCs w:val="24"/>
                <w:lang w:val="en-IN" w:eastAsia="en-IN"/>
              </w:rPr>
              <w:t>Particular</w:t>
            </w:r>
          </w:p>
        </w:tc>
      </w:tr>
      <w:tr w:rsidR="00D33776" w:rsidRPr="000250B8" w14:paraId="4BF99A92" w14:textId="77777777" w:rsidTr="00D248D7">
        <w:trPr>
          <w:trHeight w:val="291"/>
        </w:trPr>
        <w:tc>
          <w:tcPr>
            <w:tcW w:w="4220" w:type="dxa"/>
            <w:tcBorders>
              <w:top w:val="nil"/>
              <w:left w:val="single" w:sz="8" w:space="0" w:color="auto"/>
              <w:bottom w:val="single" w:sz="8" w:space="0" w:color="auto"/>
              <w:right w:val="single" w:sz="8" w:space="0" w:color="auto"/>
            </w:tcBorders>
            <w:vAlign w:val="center"/>
            <w:hideMark/>
          </w:tcPr>
          <w:p w14:paraId="7EE28FD8" w14:textId="77777777" w:rsidR="00D33776" w:rsidRPr="000250B8" w:rsidRDefault="00D33776" w:rsidP="00D33776">
            <w:pPr>
              <w:widowControl/>
              <w:autoSpaceDE/>
              <w:autoSpaceDN/>
              <w:ind w:right="180"/>
              <w:jc w:val="both"/>
              <w:rPr>
                <w:rFonts w:ascii="Calibri" w:eastAsia="Times New Roman" w:hAnsi="Calibri" w:cs="Calibri"/>
                <w:b/>
                <w:bCs/>
                <w:sz w:val="24"/>
                <w:szCs w:val="24"/>
                <w:lang w:val="en-IN" w:eastAsia="en-IN"/>
              </w:rPr>
            </w:pPr>
            <w:r w:rsidRPr="000250B8">
              <w:rPr>
                <w:rFonts w:ascii="Calibri" w:eastAsia="Times New Roman" w:hAnsi="Calibri" w:cs="Calibri"/>
                <w:b/>
                <w:bCs/>
                <w:sz w:val="24"/>
                <w:szCs w:val="24"/>
                <w:lang w:val="en-IN" w:eastAsia="en-IN"/>
              </w:rPr>
              <w:t>Name</w:t>
            </w:r>
          </w:p>
        </w:tc>
        <w:tc>
          <w:tcPr>
            <w:tcW w:w="5980" w:type="dxa"/>
            <w:gridSpan w:val="3"/>
            <w:tcBorders>
              <w:top w:val="single" w:sz="8" w:space="0" w:color="auto"/>
              <w:left w:val="nil"/>
              <w:bottom w:val="single" w:sz="8" w:space="0" w:color="auto"/>
              <w:right w:val="single" w:sz="8" w:space="0" w:color="000000"/>
            </w:tcBorders>
            <w:vAlign w:val="center"/>
          </w:tcPr>
          <w:p w14:paraId="54B557E4" w14:textId="6C9CBAE6" w:rsidR="00D33776" w:rsidRPr="000250B8" w:rsidRDefault="00D33776" w:rsidP="00D33776">
            <w:pPr>
              <w:pStyle w:val="BodyText"/>
              <w:rPr>
                <w:rFonts w:ascii="Calibri" w:hAnsi="Calibri" w:cs="Calibri"/>
                <w:b/>
                <w:bCs/>
                <w:sz w:val="24"/>
                <w:szCs w:val="24"/>
              </w:rPr>
            </w:pPr>
            <w:r w:rsidRPr="000250B8">
              <w:rPr>
                <w:rFonts w:ascii="Calibri" w:eastAsia="Times New Roman" w:hAnsi="Calibri" w:cs="Calibri"/>
                <w:b/>
                <w:bCs/>
                <w:sz w:val="24"/>
                <w:szCs w:val="24"/>
                <w:lang w:val="en-IN" w:eastAsia="en-IN"/>
              </w:rPr>
              <w:t>Name</w:t>
            </w:r>
          </w:p>
        </w:tc>
      </w:tr>
      <w:tr w:rsidR="00D33776" w:rsidRPr="000250B8" w14:paraId="1476A428" w14:textId="77777777" w:rsidTr="00D248D7">
        <w:trPr>
          <w:trHeight w:val="291"/>
        </w:trPr>
        <w:tc>
          <w:tcPr>
            <w:tcW w:w="4220" w:type="dxa"/>
            <w:tcBorders>
              <w:top w:val="nil"/>
              <w:left w:val="single" w:sz="8" w:space="0" w:color="auto"/>
              <w:bottom w:val="single" w:sz="8" w:space="0" w:color="auto"/>
              <w:right w:val="single" w:sz="8" w:space="0" w:color="auto"/>
            </w:tcBorders>
            <w:vAlign w:val="center"/>
          </w:tcPr>
          <w:p w14:paraId="41ABBD96" w14:textId="77777777" w:rsidR="00D33776" w:rsidRPr="000250B8" w:rsidRDefault="00D33776" w:rsidP="00D33776">
            <w:pPr>
              <w:widowControl/>
              <w:autoSpaceDE/>
              <w:autoSpaceDN/>
              <w:ind w:right="180"/>
              <w:jc w:val="both"/>
              <w:rPr>
                <w:rFonts w:ascii="Calibri" w:eastAsia="Times New Roman" w:hAnsi="Calibri" w:cs="Calibri"/>
                <w:b/>
                <w:bCs/>
                <w:sz w:val="24"/>
                <w:szCs w:val="24"/>
                <w:lang w:val="en-IN" w:eastAsia="en-IN"/>
              </w:rPr>
            </w:pPr>
            <w:r w:rsidRPr="000250B8">
              <w:rPr>
                <w:rFonts w:ascii="Calibri" w:eastAsia="Times New Roman" w:hAnsi="Calibri" w:cs="Calibri"/>
                <w:b/>
                <w:bCs/>
                <w:sz w:val="24"/>
                <w:szCs w:val="24"/>
                <w:lang w:val="en-IN" w:eastAsia="en-IN"/>
              </w:rPr>
              <w:t>Date of Joining</w:t>
            </w:r>
          </w:p>
        </w:tc>
        <w:tc>
          <w:tcPr>
            <w:tcW w:w="5980" w:type="dxa"/>
            <w:gridSpan w:val="3"/>
            <w:tcBorders>
              <w:top w:val="single" w:sz="8" w:space="0" w:color="auto"/>
              <w:left w:val="nil"/>
              <w:bottom w:val="single" w:sz="8" w:space="0" w:color="auto"/>
              <w:right w:val="single" w:sz="8" w:space="0" w:color="000000"/>
            </w:tcBorders>
            <w:vAlign w:val="center"/>
          </w:tcPr>
          <w:p w14:paraId="74950891" w14:textId="47C2FC9F" w:rsidR="00D33776" w:rsidRPr="000250B8" w:rsidRDefault="00D33776" w:rsidP="00D33776">
            <w:pPr>
              <w:widowControl/>
              <w:autoSpaceDE/>
              <w:autoSpaceDN/>
              <w:ind w:right="180"/>
              <w:jc w:val="both"/>
              <w:rPr>
                <w:rFonts w:ascii="Calibri" w:eastAsia="Times New Roman" w:hAnsi="Calibri" w:cs="Calibri"/>
                <w:b/>
                <w:bCs/>
                <w:sz w:val="24"/>
                <w:szCs w:val="24"/>
                <w:lang w:val="en-IN" w:eastAsia="en-IN"/>
              </w:rPr>
            </w:pPr>
            <w:r w:rsidRPr="000250B8">
              <w:rPr>
                <w:rFonts w:ascii="Calibri" w:eastAsia="Times New Roman" w:hAnsi="Calibri" w:cs="Calibri"/>
                <w:b/>
                <w:bCs/>
                <w:sz w:val="24"/>
                <w:szCs w:val="24"/>
                <w:lang w:val="en-IN" w:eastAsia="en-IN"/>
              </w:rPr>
              <w:t>Date of Joining</w:t>
            </w:r>
          </w:p>
        </w:tc>
      </w:tr>
      <w:tr w:rsidR="00D33776" w:rsidRPr="000250B8" w14:paraId="6F428570" w14:textId="77777777" w:rsidTr="00D248D7">
        <w:trPr>
          <w:trHeight w:val="291"/>
        </w:trPr>
        <w:tc>
          <w:tcPr>
            <w:tcW w:w="4220" w:type="dxa"/>
            <w:tcBorders>
              <w:top w:val="nil"/>
              <w:left w:val="single" w:sz="8" w:space="0" w:color="auto"/>
              <w:bottom w:val="single" w:sz="8" w:space="0" w:color="auto"/>
              <w:right w:val="single" w:sz="8" w:space="0" w:color="auto"/>
            </w:tcBorders>
            <w:vAlign w:val="center"/>
          </w:tcPr>
          <w:p w14:paraId="26844137" w14:textId="77777777" w:rsidR="00D33776" w:rsidRPr="000250B8" w:rsidRDefault="00D33776" w:rsidP="00D33776">
            <w:pPr>
              <w:widowControl/>
              <w:autoSpaceDE/>
              <w:autoSpaceDN/>
              <w:ind w:right="180"/>
              <w:jc w:val="both"/>
              <w:rPr>
                <w:rFonts w:ascii="Calibri" w:eastAsia="Times New Roman" w:hAnsi="Calibri" w:cs="Calibri"/>
                <w:b/>
                <w:bCs/>
                <w:sz w:val="24"/>
                <w:szCs w:val="24"/>
                <w:lang w:val="en-IN" w:eastAsia="en-IN"/>
              </w:rPr>
            </w:pPr>
            <w:r w:rsidRPr="000250B8">
              <w:rPr>
                <w:rFonts w:ascii="Calibri" w:eastAsia="Times New Roman" w:hAnsi="Calibri" w:cs="Calibri"/>
                <w:b/>
                <w:bCs/>
                <w:sz w:val="24"/>
                <w:szCs w:val="24"/>
                <w:lang w:val="en-IN" w:eastAsia="en-IN"/>
              </w:rPr>
              <w:t>Location</w:t>
            </w:r>
          </w:p>
        </w:tc>
        <w:tc>
          <w:tcPr>
            <w:tcW w:w="5980" w:type="dxa"/>
            <w:gridSpan w:val="3"/>
            <w:tcBorders>
              <w:top w:val="single" w:sz="8" w:space="0" w:color="auto"/>
              <w:left w:val="nil"/>
              <w:bottom w:val="single" w:sz="8" w:space="0" w:color="auto"/>
              <w:right w:val="single" w:sz="8" w:space="0" w:color="000000"/>
            </w:tcBorders>
            <w:vAlign w:val="center"/>
          </w:tcPr>
          <w:p w14:paraId="3AC694AD" w14:textId="3AE967DE" w:rsidR="00D33776" w:rsidRPr="000250B8" w:rsidRDefault="00D33776" w:rsidP="00D33776">
            <w:pPr>
              <w:widowControl/>
              <w:autoSpaceDE/>
              <w:autoSpaceDN/>
              <w:ind w:right="180"/>
              <w:jc w:val="both"/>
              <w:rPr>
                <w:rFonts w:ascii="Calibri" w:eastAsia="Times New Roman" w:hAnsi="Calibri" w:cs="Calibri"/>
                <w:b/>
                <w:bCs/>
                <w:sz w:val="24"/>
                <w:szCs w:val="24"/>
                <w:lang w:val="en-IN" w:eastAsia="en-IN"/>
              </w:rPr>
            </w:pPr>
            <w:r w:rsidRPr="000250B8">
              <w:rPr>
                <w:rFonts w:ascii="Calibri" w:eastAsia="Times New Roman" w:hAnsi="Calibri" w:cs="Calibri"/>
                <w:b/>
                <w:bCs/>
                <w:sz w:val="24"/>
                <w:szCs w:val="24"/>
                <w:lang w:val="en-IN" w:eastAsia="en-IN"/>
              </w:rPr>
              <w:t>Location</w:t>
            </w:r>
          </w:p>
        </w:tc>
      </w:tr>
      <w:tr w:rsidR="00D33776" w:rsidRPr="000250B8" w14:paraId="270582D9" w14:textId="77777777" w:rsidTr="00D248D7">
        <w:trPr>
          <w:trHeight w:val="291"/>
        </w:trPr>
        <w:tc>
          <w:tcPr>
            <w:tcW w:w="4220" w:type="dxa"/>
            <w:tcBorders>
              <w:top w:val="nil"/>
              <w:left w:val="single" w:sz="8" w:space="0" w:color="auto"/>
              <w:bottom w:val="single" w:sz="8" w:space="0" w:color="auto"/>
              <w:right w:val="single" w:sz="8" w:space="0" w:color="auto"/>
            </w:tcBorders>
            <w:vAlign w:val="center"/>
            <w:hideMark/>
          </w:tcPr>
          <w:p w14:paraId="66061CA9" w14:textId="77777777" w:rsidR="00D33776" w:rsidRPr="000250B8" w:rsidRDefault="00D33776" w:rsidP="00D33776">
            <w:pPr>
              <w:widowControl/>
              <w:autoSpaceDE/>
              <w:autoSpaceDN/>
              <w:ind w:right="180"/>
              <w:jc w:val="both"/>
              <w:rPr>
                <w:rFonts w:ascii="Calibri" w:eastAsia="Times New Roman" w:hAnsi="Calibri" w:cs="Calibri"/>
                <w:b/>
                <w:bCs/>
                <w:sz w:val="24"/>
                <w:szCs w:val="24"/>
                <w:lang w:val="en-IN" w:eastAsia="en-IN"/>
              </w:rPr>
            </w:pPr>
            <w:r w:rsidRPr="000250B8">
              <w:rPr>
                <w:rFonts w:ascii="Calibri" w:eastAsia="Times New Roman" w:hAnsi="Calibri" w:cs="Calibri"/>
                <w:b/>
                <w:bCs/>
                <w:sz w:val="24"/>
                <w:szCs w:val="24"/>
                <w:lang w:val="en-IN" w:eastAsia="en-IN"/>
              </w:rPr>
              <w:t>Role</w:t>
            </w:r>
          </w:p>
        </w:tc>
        <w:tc>
          <w:tcPr>
            <w:tcW w:w="5980" w:type="dxa"/>
            <w:gridSpan w:val="3"/>
            <w:tcBorders>
              <w:top w:val="single" w:sz="8" w:space="0" w:color="auto"/>
              <w:left w:val="nil"/>
              <w:bottom w:val="single" w:sz="8" w:space="0" w:color="auto"/>
              <w:right w:val="single" w:sz="8" w:space="0" w:color="000000"/>
            </w:tcBorders>
            <w:vAlign w:val="center"/>
          </w:tcPr>
          <w:p w14:paraId="13866CB8" w14:textId="469B1A29" w:rsidR="00D33776" w:rsidRPr="000250B8" w:rsidRDefault="00D33776" w:rsidP="00D33776">
            <w:pPr>
              <w:widowControl/>
              <w:autoSpaceDE/>
              <w:autoSpaceDN/>
              <w:ind w:right="180"/>
              <w:jc w:val="both"/>
              <w:rPr>
                <w:rFonts w:ascii="Calibri" w:eastAsia="Times New Roman" w:hAnsi="Calibri" w:cs="Calibri"/>
                <w:b/>
                <w:bCs/>
                <w:sz w:val="24"/>
                <w:szCs w:val="24"/>
                <w:lang w:val="en-IN" w:eastAsia="en-IN"/>
              </w:rPr>
            </w:pPr>
            <w:r w:rsidRPr="000250B8">
              <w:rPr>
                <w:rFonts w:ascii="Calibri" w:eastAsia="Times New Roman" w:hAnsi="Calibri" w:cs="Calibri"/>
                <w:b/>
                <w:bCs/>
                <w:sz w:val="24"/>
                <w:szCs w:val="24"/>
                <w:lang w:val="en-IN" w:eastAsia="en-IN"/>
              </w:rPr>
              <w:t>Designation</w:t>
            </w:r>
          </w:p>
        </w:tc>
      </w:tr>
      <w:tr w:rsidR="00D33776" w:rsidRPr="000250B8" w14:paraId="3FC5089F" w14:textId="77777777" w:rsidTr="00D248D7">
        <w:trPr>
          <w:trHeight w:val="263"/>
        </w:trPr>
        <w:tc>
          <w:tcPr>
            <w:tcW w:w="4220" w:type="dxa"/>
            <w:tcBorders>
              <w:top w:val="nil"/>
              <w:left w:val="single" w:sz="8" w:space="0" w:color="auto"/>
              <w:bottom w:val="single" w:sz="8" w:space="0" w:color="auto"/>
              <w:right w:val="single" w:sz="8" w:space="0" w:color="auto"/>
            </w:tcBorders>
            <w:vAlign w:val="center"/>
            <w:hideMark/>
          </w:tcPr>
          <w:p w14:paraId="1979748F" w14:textId="77777777" w:rsidR="00D33776" w:rsidRPr="000250B8" w:rsidRDefault="00D33776" w:rsidP="00D33776">
            <w:pPr>
              <w:widowControl/>
              <w:autoSpaceDE/>
              <w:autoSpaceDN/>
              <w:ind w:right="180"/>
              <w:jc w:val="both"/>
              <w:rPr>
                <w:rFonts w:ascii="Calibri" w:eastAsia="Times New Roman" w:hAnsi="Calibri" w:cs="Calibri"/>
                <w:b/>
                <w:bCs/>
                <w:sz w:val="24"/>
                <w:szCs w:val="24"/>
                <w:lang w:val="en-IN" w:eastAsia="en-IN"/>
              </w:rPr>
            </w:pPr>
            <w:r w:rsidRPr="000250B8">
              <w:rPr>
                <w:rFonts w:ascii="Calibri" w:eastAsia="Times New Roman" w:hAnsi="Calibri" w:cs="Calibri"/>
                <w:b/>
                <w:bCs/>
                <w:sz w:val="24"/>
                <w:szCs w:val="24"/>
                <w:lang w:val="en-IN" w:eastAsia="en-IN"/>
              </w:rPr>
              <w:t>Reporting</w:t>
            </w:r>
          </w:p>
        </w:tc>
        <w:tc>
          <w:tcPr>
            <w:tcW w:w="5980" w:type="dxa"/>
            <w:gridSpan w:val="3"/>
            <w:tcBorders>
              <w:top w:val="single" w:sz="8" w:space="0" w:color="auto"/>
              <w:left w:val="nil"/>
              <w:bottom w:val="single" w:sz="8" w:space="0" w:color="auto"/>
              <w:right w:val="single" w:sz="8" w:space="0" w:color="000000"/>
            </w:tcBorders>
            <w:vAlign w:val="center"/>
          </w:tcPr>
          <w:p w14:paraId="63794E7D" w14:textId="61237954" w:rsidR="00D33776" w:rsidRPr="000250B8" w:rsidRDefault="00D33776" w:rsidP="00D33776">
            <w:pPr>
              <w:widowControl/>
              <w:autoSpaceDE/>
              <w:autoSpaceDN/>
              <w:ind w:right="180"/>
              <w:jc w:val="both"/>
              <w:rPr>
                <w:rFonts w:ascii="Calibri" w:eastAsia="Times New Roman" w:hAnsi="Calibri" w:cs="Calibri"/>
                <w:b/>
                <w:sz w:val="24"/>
                <w:szCs w:val="24"/>
                <w:lang w:val="en-IN" w:eastAsia="en-IN"/>
              </w:rPr>
            </w:pPr>
            <w:r w:rsidRPr="000250B8">
              <w:rPr>
                <w:rFonts w:ascii="Calibri" w:eastAsia="Times New Roman" w:hAnsi="Calibri" w:cs="Calibri"/>
                <w:b/>
                <w:bCs/>
                <w:sz w:val="24"/>
                <w:szCs w:val="24"/>
                <w:lang w:val="en-IN" w:eastAsia="en-IN"/>
              </w:rPr>
              <w:t>Reporting</w:t>
            </w:r>
            <w:r w:rsidRPr="000250B8">
              <w:rPr>
                <w:rFonts w:ascii="Calibri" w:eastAsia="Times New Roman" w:hAnsi="Calibri" w:cs="Calibri"/>
                <w:b/>
                <w:bCs/>
                <w:sz w:val="24"/>
                <w:szCs w:val="24"/>
                <w:lang w:val="en-IN" w:eastAsia="en-IN"/>
              </w:rPr>
              <w:t xml:space="preserve"> Manager</w:t>
            </w:r>
            <w:r w:rsidR="000250B8">
              <w:rPr>
                <w:rFonts w:ascii="Calibri" w:eastAsia="Times New Roman" w:hAnsi="Calibri" w:cs="Calibri"/>
                <w:b/>
                <w:bCs/>
                <w:sz w:val="24"/>
                <w:szCs w:val="24"/>
                <w:lang w:val="en-IN" w:eastAsia="en-IN"/>
              </w:rPr>
              <w:t xml:space="preserve"> Designation</w:t>
            </w:r>
          </w:p>
        </w:tc>
      </w:tr>
      <w:tr w:rsidR="00D33776" w:rsidRPr="000250B8" w14:paraId="69B1A743" w14:textId="77777777" w:rsidTr="00D248D7">
        <w:trPr>
          <w:trHeight w:val="291"/>
        </w:trPr>
        <w:tc>
          <w:tcPr>
            <w:tcW w:w="10200" w:type="dxa"/>
            <w:gridSpan w:val="4"/>
            <w:tcBorders>
              <w:top w:val="single" w:sz="8" w:space="0" w:color="auto"/>
              <w:left w:val="single" w:sz="8" w:space="0" w:color="auto"/>
              <w:bottom w:val="single" w:sz="8" w:space="0" w:color="auto"/>
              <w:right w:val="single" w:sz="8" w:space="0" w:color="000000"/>
            </w:tcBorders>
            <w:shd w:val="clear" w:color="000000" w:fill="C0C0C0"/>
            <w:vAlign w:val="center"/>
            <w:hideMark/>
          </w:tcPr>
          <w:p w14:paraId="04E8953B" w14:textId="77777777" w:rsidR="00D33776" w:rsidRPr="000250B8" w:rsidRDefault="00D33776" w:rsidP="00D248D7">
            <w:pPr>
              <w:widowControl/>
              <w:autoSpaceDE/>
              <w:autoSpaceDN/>
              <w:ind w:right="180"/>
              <w:jc w:val="both"/>
              <w:rPr>
                <w:rFonts w:ascii="Calibri" w:eastAsia="Times New Roman" w:hAnsi="Calibri" w:cs="Calibri"/>
                <w:b/>
                <w:bCs/>
                <w:sz w:val="24"/>
                <w:szCs w:val="24"/>
                <w:lang w:val="en-IN" w:eastAsia="en-IN"/>
              </w:rPr>
            </w:pPr>
            <w:r w:rsidRPr="000250B8">
              <w:rPr>
                <w:rFonts w:ascii="Calibri" w:eastAsia="Times New Roman" w:hAnsi="Calibri" w:cs="Calibri"/>
                <w:b/>
                <w:bCs/>
                <w:sz w:val="24"/>
                <w:szCs w:val="24"/>
                <w:lang w:val="en-IN" w:eastAsia="en-IN"/>
              </w:rPr>
              <w:t xml:space="preserve">Fixed Components </w:t>
            </w:r>
          </w:p>
        </w:tc>
      </w:tr>
      <w:tr w:rsidR="00D33776" w:rsidRPr="000250B8" w14:paraId="15383E0C" w14:textId="77777777" w:rsidTr="00D248D7">
        <w:trPr>
          <w:trHeight w:val="488"/>
        </w:trPr>
        <w:tc>
          <w:tcPr>
            <w:tcW w:w="6223" w:type="dxa"/>
            <w:gridSpan w:val="2"/>
            <w:tcBorders>
              <w:top w:val="single" w:sz="8" w:space="0" w:color="auto"/>
              <w:left w:val="single" w:sz="8" w:space="0" w:color="auto"/>
              <w:bottom w:val="single" w:sz="8" w:space="0" w:color="auto"/>
              <w:right w:val="single" w:sz="8" w:space="0" w:color="000000"/>
            </w:tcBorders>
            <w:vAlign w:val="center"/>
            <w:hideMark/>
          </w:tcPr>
          <w:p w14:paraId="5F6AA355" w14:textId="77777777" w:rsidR="00D33776" w:rsidRPr="000250B8" w:rsidRDefault="00D33776" w:rsidP="00D248D7">
            <w:pPr>
              <w:widowControl/>
              <w:autoSpaceDE/>
              <w:autoSpaceDN/>
              <w:ind w:right="180"/>
              <w:jc w:val="both"/>
              <w:rPr>
                <w:rFonts w:ascii="Calibri" w:eastAsia="Times New Roman" w:hAnsi="Calibri" w:cs="Calibri"/>
                <w:b/>
                <w:bCs/>
                <w:sz w:val="24"/>
                <w:szCs w:val="24"/>
                <w:lang w:val="en-IN" w:eastAsia="en-IN"/>
              </w:rPr>
            </w:pPr>
            <w:r w:rsidRPr="000250B8">
              <w:rPr>
                <w:rFonts w:ascii="Calibri" w:eastAsia="Times New Roman" w:hAnsi="Calibri" w:cs="Calibri"/>
                <w:b/>
                <w:bCs/>
                <w:sz w:val="24"/>
                <w:szCs w:val="24"/>
                <w:lang w:val="en-IN" w:eastAsia="en-IN"/>
              </w:rPr>
              <w:t>Particular</w:t>
            </w:r>
          </w:p>
        </w:tc>
        <w:tc>
          <w:tcPr>
            <w:tcW w:w="2039" w:type="dxa"/>
            <w:tcBorders>
              <w:top w:val="nil"/>
              <w:left w:val="nil"/>
              <w:bottom w:val="single" w:sz="8" w:space="0" w:color="auto"/>
              <w:right w:val="single" w:sz="8" w:space="0" w:color="auto"/>
            </w:tcBorders>
            <w:vAlign w:val="center"/>
            <w:hideMark/>
          </w:tcPr>
          <w:p w14:paraId="1908E699" w14:textId="77777777" w:rsidR="00D33776" w:rsidRPr="000250B8" w:rsidRDefault="00D33776" w:rsidP="00D248D7">
            <w:pPr>
              <w:widowControl/>
              <w:autoSpaceDE/>
              <w:autoSpaceDN/>
              <w:ind w:right="180"/>
              <w:jc w:val="both"/>
              <w:rPr>
                <w:rFonts w:ascii="Calibri" w:eastAsia="Times New Roman" w:hAnsi="Calibri" w:cs="Calibri"/>
                <w:b/>
                <w:bCs/>
                <w:sz w:val="24"/>
                <w:szCs w:val="24"/>
                <w:lang w:val="en-IN" w:eastAsia="en-IN"/>
              </w:rPr>
            </w:pPr>
            <w:r w:rsidRPr="000250B8">
              <w:rPr>
                <w:rFonts w:ascii="Calibri" w:eastAsia="Times New Roman" w:hAnsi="Calibri" w:cs="Calibri"/>
                <w:b/>
                <w:bCs/>
                <w:sz w:val="24"/>
                <w:szCs w:val="24"/>
                <w:lang w:val="en-IN" w:eastAsia="en-IN"/>
              </w:rPr>
              <w:t>Monthly</w:t>
            </w:r>
          </w:p>
        </w:tc>
        <w:tc>
          <w:tcPr>
            <w:tcW w:w="1938" w:type="dxa"/>
            <w:tcBorders>
              <w:top w:val="nil"/>
              <w:left w:val="nil"/>
              <w:bottom w:val="single" w:sz="8" w:space="0" w:color="auto"/>
              <w:right w:val="single" w:sz="8" w:space="0" w:color="auto"/>
            </w:tcBorders>
            <w:vAlign w:val="center"/>
            <w:hideMark/>
          </w:tcPr>
          <w:p w14:paraId="05833295" w14:textId="77777777" w:rsidR="00D33776" w:rsidRPr="000250B8" w:rsidRDefault="00D33776" w:rsidP="00D248D7">
            <w:pPr>
              <w:widowControl/>
              <w:autoSpaceDE/>
              <w:autoSpaceDN/>
              <w:ind w:right="180"/>
              <w:jc w:val="both"/>
              <w:rPr>
                <w:rFonts w:ascii="Calibri" w:eastAsia="Times New Roman" w:hAnsi="Calibri" w:cs="Calibri"/>
                <w:b/>
                <w:bCs/>
                <w:sz w:val="24"/>
                <w:szCs w:val="24"/>
                <w:lang w:val="en-IN" w:eastAsia="en-IN"/>
              </w:rPr>
            </w:pPr>
            <w:r w:rsidRPr="000250B8">
              <w:rPr>
                <w:rFonts w:ascii="Calibri" w:eastAsia="Times New Roman" w:hAnsi="Calibri" w:cs="Calibri"/>
                <w:b/>
                <w:bCs/>
                <w:sz w:val="24"/>
                <w:szCs w:val="24"/>
                <w:lang w:val="en-IN" w:eastAsia="en-IN"/>
              </w:rPr>
              <w:t>Per Annum</w:t>
            </w:r>
          </w:p>
        </w:tc>
      </w:tr>
      <w:tr w:rsidR="00D33776" w:rsidRPr="000250B8" w14:paraId="6455D27E" w14:textId="77777777" w:rsidTr="00D248D7">
        <w:trPr>
          <w:trHeight w:val="571"/>
        </w:trPr>
        <w:tc>
          <w:tcPr>
            <w:tcW w:w="6223" w:type="dxa"/>
            <w:gridSpan w:val="2"/>
            <w:tcBorders>
              <w:top w:val="single" w:sz="8" w:space="0" w:color="auto"/>
              <w:left w:val="single" w:sz="8" w:space="0" w:color="auto"/>
              <w:bottom w:val="single" w:sz="8" w:space="0" w:color="auto"/>
              <w:right w:val="single" w:sz="8" w:space="0" w:color="000000"/>
            </w:tcBorders>
            <w:vAlign w:val="center"/>
            <w:hideMark/>
          </w:tcPr>
          <w:p w14:paraId="29B10384" w14:textId="77777777" w:rsidR="00D33776" w:rsidRPr="000250B8" w:rsidRDefault="00D33776" w:rsidP="00D248D7">
            <w:pPr>
              <w:widowControl/>
              <w:autoSpaceDE/>
              <w:autoSpaceDN/>
              <w:ind w:right="180"/>
              <w:jc w:val="both"/>
              <w:rPr>
                <w:rFonts w:ascii="Calibri" w:eastAsia="Times New Roman" w:hAnsi="Calibri" w:cs="Calibri"/>
                <w:b/>
                <w:bCs/>
                <w:sz w:val="24"/>
                <w:szCs w:val="24"/>
                <w:lang w:val="en-IN" w:eastAsia="en-IN"/>
              </w:rPr>
            </w:pPr>
            <w:r w:rsidRPr="000250B8">
              <w:rPr>
                <w:rFonts w:ascii="Calibri" w:eastAsia="Times New Roman" w:hAnsi="Calibri" w:cs="Calibri"/>
                <w:b/>
                <w:bCs/>
                <w:sz w:val="24"/>
                <w:szCs w:val="24"/>
                <w:lang w:val="en-IN" w:eastAsia="en-IN"/>
              </w:rPr>
              <w:t xml:space="preserve">Basic </w:t>
            </w:r>
          </w:p>
        </w:tc>
        <w:tc>
          <w:tcPr>
            <w:tcW w:w="2039" w:type="dxa"/>
            <w:tcBorders>
              <w:top w:val="nil"/>
              <w:left w:val="nil"/>
              <w:bottom w:val="single" w:sz="8" w:space="0" w:color="auto"/>
              <w:right w:val="single" w:sz="8" w:space="0" w:color="auto"/>
            </w:tcBorders>
            <w:vAlign w:val="bottom"/>
          </w:tcPr>
          <w:p w14:paraId="06E0986D" w14:textId="1F56893F" w:rsidR="00D33776" w:rsidRPr="000250B8" w:rsidRDefault="00D33776" w:rsidP="00D248D7">
            <w:pPr>
              <w:widowControl/>
              <w:autoSpaceDE/>
              <w:autoSpaceDN/>
              <w:ind w:right="180"/>
              <w:jc w:val="right"/>
              <w:rPr>
                <w:rFonts w:ascii="Calibri" w:eastAsia="Times New Roman" w:hAnsi="Calibri" w:cs="Calibri"/>
                <w:b/>
                <w:bCs/>
                <w:sz w:val="24"/>
                <w:szCs w:val="24"/>
                <w:lang w:val="en-IN" w:eastAsia="en-IN"/>
              </w:rPr>
            </w:pPr>
          </w:p>
        </w:tc>
        <w:tc>
          <w:tcPr>
            <w:tcW w:w="1938" w:type="dxa"/>
            <w:tcBorders>
              <w:top w:val="nil"/>
              <w:left w:val="nil"/>
              <w:bottom w:val="single" w:sz="8" w:space="0" w:color="auto"/>
              <w:right w:val="single" w:sz="8" w:space="0" w:color="auto"/>
            </w:tcBorders>
            <w:vAlign w:val="bottom"/>
          </w:tcPr>
          <w:p w14:paraId="71444D49" w14:textId="3AF9274F" w:rsidR="00D33776" w:rsidRPr="000250B8" w:rsidRDefault="00D33776" w:rsidP="00D248D7">
            <w:pPr>
              <w:widowControl/>
              <w:autoSpaceDE/>
              <w:autoSpaceDN/>
              <w:ind w:right="180"/>
              <w:jc w:val="right"/>
              <w:rPr>
                <w:rFonts w:ascii="Calibri" w:eastAsia="Times New Roman" w:hAnsi="Calibri" w:cs="Calibri"/>
                <w:b/>
                <w:bCs/>
                <w:sz w:val="24"/>
                <w:szCs w:val="24"/>
                <w:lang w:val="en-IN" w:eastAsia="en-IN"/>
              </w:rPr>
            </w:pPr>
          </w:p>
        </w:tc>
      </w:tr>
      <w:tr w:rsidR="00D33776" w:rsidRPr="000250B8" w14:paraId="03A911A0" w14:textId="77777777" w:rsidTr="00D248D7">
        <w:trPr>
          <w:trHeight w:val="494"/>
        </w:trPr>
        <w:tc>
          <w:tcPr>
            <w:tcW w:w="6223" w:type="dxa"/>
            <w:gridSpan w:val="2"/>
            <w:tcBorders>
              <w:top w:val="single" w:sz="8" w:space="0" w:color="auto"/>
              <w:left w:val="single" w:sz="8" w:space="0" w:color="auto"/>
              <w:bottom w:val="single" w:sz="8" w:space="0" w:color="auto"/>
              <w:right w:val="single" w:sz="8" w:space="0" w:color="000000"/>
            </w:tcBorders>
            <w:vAlign w:val="center"/>
            <w:hideMark/>
          </w:tcPr>
          <w:p w14:paraId="4B79180B" w14:textId="77777777" w:rsidR="00D33776" w:rsidRPr="000250B8" w:rsidRDefault="00D33776" w:rsidP="00D248D7">
            <w:pPr>
              <w:widowControl/>
              <w:autoSpaceDE/>
              <w:autoSpaceDN/>
              <w:ind w:right="180"/>
              <w:jc w:val="both"/>
              <w:rPr>
                <w:rFonts w:ascii="Calibri" w:eastAsia="Times New Roman" w:hAnsi="Calibri" w:cs="Calibri"/>
                <w:b/>
                <w:bCs/>
                <w:sz w:val="24"/>
                <w:szCs w:val="24"/>
                <w:lang w:val="en-IN" w:eastAsia="en-IN"/>
              </w:rPr>
            </w:pPr>
            <w:r w:rsidRPr="000250B8">
              <w:rPr>
                <w:rFonts w:ascii="Calibri" w:eastAsia="Times New Roman" w:hAnsi="Calibri" w:cs="Calibri"/>
                <w:b/>
                <w:bCs/>
                <w:sz w:val="24"/>
                <w:szCs w:val="24"/>
                <w:lang w:val="en-IN" w:eastAsia="en-IN"/>
              </w:rPr>
              <w:t>HRA</w:t>
            </w:r>
          </w:p>
        </w:tc>
        <w:tc>
          <w:tcPr>
            <w:tcW w:w="2039" w:type="dxa"/>
            <w:tcBorders>
              <w:top w:val="nil"/>
              <w:left w:val="nil"/>
              <w:bottom w:val="single" w:sz="8" w:space="0" w:color="auto"/>
              <w:right w:val="single" w:sz="8" w:space="0" w:color="auto"/>
            </w:tcBorders>
            <w:vAlign w:val="bottom"/>
          </w:tcPr>
          <w:p w14:paraId="7F9C49E4" w14:textId="75C33B92" w:rsidR="00D33776" w:rsidRPr="000250B8" w:rsidRDefault="00D33776" w:rsidP="00D248D7">
            <w:pPr>
              <w:widowControl/>
              <w:autoSpaceDE/>
              <w:autoSpaceDN/>
              <w:ind w:right="180"/>
              <w:jc w:val="right"/>
              <w:rPr>
                <w:rFonts w:ascii="Calibri" w:eastAsia="Times New Roman" w:hAnsi="Calibri" w:cs="Calibri"/>
                <w:b/>
                <w:bCs/>
                <w:sz w:val="24"/>
                <w:szCs w:val="24"/>
                <w:lang w:val="en-IN" w:eastAsia="en-IN"/>
              </w:rPr>
            </w:pPr>
          </w:p>
        </w:tc>
        <w:tc>
          <w:tcPr>
            <w:tcW w:w="1938" w:type="dxa"/>
            <w:tcBorders>
              <w:top w:val="nil"/>
              <w:left w:val="nil"/>
              <w:bottom w:val="single" w:sz="8" w:space="0" w:color="auto"/>
              <w:right w:val="single" w:sz="8" w:space="0" w:color="auto"/>
            </w:tcBorders>
            <w:vAlign w:val="bottom"/>
          </w:tcPr>
          <w:p w14:paraId="29CB9F40" w14:textId="7FBC002E" w:rsidR="00D33776" w:rsidRPr="000250B8" w:rsidRDefault="00D33776" w:rsidP="00D248D7">
            <w:pPr>
              <w:widowControl/>
              <w:autoSpaceDE/>
              <w:autoSpaceDN/>
              <w:ind w:right="180"/>
              <w:jc w:val="right"/>
              <w:rPr>
                <w:rFonts w:ascii="Calibri" w:eastAsia="Times New Roman" w:hAnsi="Calibri" w:cs="Calibri"/>
                <w:b/>
                <w:bCs/>
                <w:sz w:val="24"/>
                <w:szCs w:val="24"/>
                <w:lang w:val="en-IN" w:eastAsia="en-IN"/>
              </w:rPr>
            </w:pPr>
          </w:p>
        </w:tc>
      </w:tr>
      <w:tr w:rsidR="00D33776" w:rsidRPr="000250B8" w14:paraId="7ECA18BC" w14:textId="77777777" w:rsidTr="00D248D7">
        <w:trPr>
          <w:trHeight w:val="580"/>
        </w:trPr>
        <w:tc>
          <w:tcPr>
            <w:tcW w:w="6223" w:type="dxa"/>
            <w:gridSpan w:val="2"/>
            <w:tcBorders>
              <w:top w:val="single" w:sz="8" w:space="0" w:color="auto"/>
              <w:left w:val="single" w:sz="8" w:space="0" w:color="auto"/>
              <w:bottom w:val="single" w:sz="8" w:space="0" w:color="auto"/>
              <w:right w:val="single" w:sz="8" w:space="0" w:color="000000"/>
            </w:tcBorders>
            <w:vAlign w:val="center"/>
          </w:tcPr>
          <w:p w14:paraId="0815E385" w14:textId="77777777" w:rsidR="00D33776" w:rsidRPr="000250B8" w:rsidRDefault="00D33776" w:rsidP="00D248D7">
            <w:pPr>
              <w:widowControl/>
              <w:autoSpaceDE/>
              <w:autoSpaceDN/>
              <w:ind w:right="180"/>
              <w:jc w:val="both"/>
              <w:rPr>
                <w:rFonts w:ascii="Calibri" w:eastAsia="Times New Roman" w:hAnsi="Calibri" w:cs="Calibri"/>
                <w:b/>
                <w:bCs/>
                <w:sz w:val="24"/>
                <w:szCs w:val="24"/>
                <w:lang w:val="en-IN" w:eastAsia="en-IN"/>
              </w:rPr>
            </w:pPr>
            <w:r w:rsidRPr="000250B8">
              <w:rPr>
                <w:rFonts w:ascii="Calibri" w:eastAsia="Times New Roman" w:hAnsi="Calibri" w:cs="Calibri"/>
                <w:b/>
                <w:bCs/>
                <w:sz w:val="24"/>
                <w:szCs w:val="24"/>
                <w:lang w:val="en-IN" w:eastAsia="en-IN"/>
              </w:rPr>
              <w:t>Conveyance</w:t>
            </w:r>
          </w:p>
        </w:tc>
        <w:tc>
          <w:tcPr>
            <w:tcW w:w="2039" w:type="dxa"/>
            <w:tcBorders>
              <w:top w:val="nil"/>
              <w:left w:val="nil"/>
              <w:bottom w:val="single" w:sz="8" w:space="0" w:color="auto"/>
              <w:right w:val="single" w:sz="8" w:space="0" w:color="auto"/>
            </w:tcBorders>
            <w:vAlign w:val="bottom"/>
          </w:tcPr>
          <w:p w14:paraId="4AC6283A" w14:textId="0AEBA126" w:rsidR="00D33776" w:rsidRPr="000250B8" w:rsidRDefault="00D33776" w:rsidP="00D248D7">
            <w:pPr>
              <w:widowControl/>
              <w:autoSpaceDE/>
              <w:autoSpaceDN/>
              <w:ind w:right="180"/>
              <w:jc w:val="right"/>
              <w:rPr>
                <w:rFonts w:ascii="Calibri" w:eastAsia="Times New Roman" w:hAnsi="Calibri" w:cs="Calibri"/>
                <w:b/>
                <w:bCs/>
                <w:sz w:val="24"/>
                <w:szCs w:val="24"/>
                <w:lang w:val="en-IN" w:eastAsia="en-IN"/>
              </w:rPr>
            </w:pPr>
          </w:p>
        </w:tc>
        <w:tc>
          <w:tcPr>
            <w:tcW w:w="1938" w:type="dxa"/>
            <w:tcBorders>
              <w:top w:val="nil"/>
              <w:left w:val="nil"/>
              <w:bottom w:val="single" w:sz="8" w:space="0" w:color="auto"/>
              <w:right w:val="single" w:sz="8" w:space="0" w:color="auto"/>
            </w:tcBorders>
            <w:vAlign w:val="bottom"/>
          </w:tcPr>
          <w:p w14:paraId="2F021AC7" w14:textId="690478E6" w:rsidR="00D33776" w:rsidRPr="000250B8" w:rsidRDefault="00D33776" w:rsidP="00D248D7">
            <w:pPr>
              <w:widowControl/>
              <w:autoSpaceDE/>
              <w:autoSpaceDN/>
              <w:ind w:right="180"/>
              <w:jc w:val="right"/>
              <w:rPr>
                <w:rFonts w:ascii="Calibri" w:eastAsia="Times New Roman" w:hAnsi="Calibri" w:cs="Calibri"/>
                <w:b/>
                <w:bCs/>
                <w:sz w:val="24"/>
                <w:szCs w:val="24"/>
                <w:lang w:val="en-IN" w:eastAsia="en-IN"/>
              </w:rPr>
            </w:pPr>
          </w:p>
        </w:tc>
      </w:tr>
      <w:tr w:rsidR="00D33776" w:rsidRPr="000250B8" w14:paraId="7A06D7AB" w14:textId="77777777" w:rsidTr="00D248D7">
        <w:trPr>
          <w:trHeight w:val="629"/>
        </w:trPr>
        <w:tc>
          <w:tcPr>
            <w:tcW w:w="6223" w:type="dxa"/>
            <w:gridSpan w:val="2"/>
            <w:tcBorders>
              <w:top w:val="single" w:sz="8" w:space="0" w:color="auto"/>
              <w:left w:val="single" w:sz="8" w:space="0" w:color="auto"/>
              <w:bottom w:val="single" w:sz="8" w:space="0" w:color="auto"/>
              <w:right w:val="single" w:sz="8" w:space="0" w:color="000000"/>
            </w:tcBorders>
            <w:vAlign w:val="center"/>
          </w:tcPr>
          <w:p w14:paraId="2A23D956" w14:textId="77777777" w:rsidR="00D33776" w:rsidRPr="000250B8" w:rsidRDefault="00D33776" w:rsidP="00D248D7">
            <w:pPr>
              <w:widowControl/>
              <w:autoSpaceDE/>
              <w:autoSpaceDN/>
              <w:ind w:right="180"/>
              <w:jc w:val="both"/>
              <w:rPr>
                <w:rFonts w:ascii="Calibri" w:eastAsia="Times New Roman" w:hAnsi="Calibri" w:cs="Calibri"/>
                <w:b/>
                <w:bCs/>
                <w:sz w:val="24"/>
                <w:szCs w:val="24"/>
                <w:lang w:val="en-IN" w:eastAsia="en-IN"/>
              </w:rPr>
            </w:pPr>
            <w:r w:rsidRPr="000250B8">
              <w:rPr>
                <w:rFonts w:ascii="Calibri" w:eastAsia="Times New Roman" w:hAnsi="Calibri" w:cs="Calibri"/>
                <w:b/>
                <w:bCs/>
                <w:sz w:val="24"/>
                <w:szCs w:val="24"/>
                <w:lang w:val="en-IN" w:eastAsia="en-IN"/>
              </w:rPr>
              <w:t>DA</w:t>
            </w:r>
          </w:p>
        </w:tc>
        <w:tc>
          <w:tcPr>
            <w:tcW w:w="2039" w:type="dxa"/>
            <w:tcBorders>
              <w:top w:val="nil"/>
              <w:left w:val="nil"/>
              <w:bottom w:val="single" w:sz="8" w:space="0" w:color="auto"/>
              <w:right w:val="single" w:sz="8" w:space="0" w:color="auto"/>
            </w:tcBorders>
            <w:vAlign w:val="bottom"/>
          </w:tcPr>
          <w:p w14:paraId="3C558798" w14:textId="3F8FA346" w:rsidR="00D33776" w:rsidRPr="000250B8" w:rsidRDefault="00D33776" w:rsidP="00D248D7">
            <w:pPr>
              <w:widowControl/>
              <w:autoSpaceDE/>
              <w:autoSpaceDN/>
              <w:ind w:right="180"/>
              <w:jc w:val="right"/>
              <w:rPr>
                <w:rFonts w:ascii="Calibri" w:eastAsia="Times New Roman" w:hAnsi="Calibri" w:cs="Calibri"/>
                <w:b/>
                <w:bCs/>
                <w:sz w:val="24"/>
                <w:szCs w:val="24"/>
                <w:lang w:val="en-IN" w:eastAsia="en-IN"/>
              </w:rPr>
            </w:pPr>
          </w:p>
        </w:tc>
        <w:tc>
          <w:tcPr>
            <w:tcW w:w="1938" w:type="dxa"/>
            <w:tcBorders>
              <w:top w:val="nil"/>
              <w:left w:val="nil"/>
              <w:bottom w:val="single" w:sz="8" w:space="0" w:color="auto"/>
              <w:right w:val="single" w:sz="8" w:space="0" w:color="auto"/>
            </w:tcBorders>
            <w:vAlign w:val="bottom"/>
          </w:tcPr>
          <w:p w14:paraId="383F9368" w14:textId="50096173" w:rsidR="00D33776" w:rsidRPr="000250B8" w:rsidRDefault="00D33776" w:rsidP="00D248D7">
            <w:pPr>
              <w:widowControl/>
              <w:autoSpaceDE/>
              <w:autoSpaceDN/>
              <w:ind w:right="180"/>
              <w:jc w:val="right"/>
              <w:rPr>
                <w:rFonts w:ascii="Calibri" w:eastAsia="Times New Roman" w:hAnsi="Calibri" w:cs="Calibri"/>
                <w:b/>
                <w:bCs/>
                <w:sz w:val="24"/>
                <w:szCs w:val="24"/>
                <w:lang w:val="en-IN" w:eastAsia="en-IN"/>
              </w:rPr>
            </w:pPr>
          </w:p>
        </w:tc>
      </w:tr>
      <w:tr w:rsidR="00D33776" w:rsidRPr="000250B8" w14:paraId="6872269E" w14:textId="77777777" w:rsidTr="00D248D7">
        <w:trPr>
          <w:trHeight w:val="563"/>
        </w:trPr>
        <w:tc>
          <w:tcPr>
            <w:tcW w:w="6223" w:type="dxa"/>
            <w:gridSpan w:val="2"/>
            <w:tcBorders>
              <w:top w:val="single" w:sz="8" w:space="0" w:color="auto"/>
              <w:left w:val="single" w:sz="8" w:space="0" w:color="auto"/>
              <w:bottom w:val="single" w:sz="8" w:space="0" w:color="auto"/>
              <w:right w:val="single" w:sz="8" w:space="0" w:color="000000"/>
            </w:tcBorders>
            <w:vAlign w:val="center"/>
          </w:tcPr>
          <w:p w14:paraId="738CA19F" w14:textId="77777777" w:rsidR="00D33776" w:rsidRPr="000250B8" w:rsidRDefault="00D33776" w:rsidP="00D248D7">
            <w:pPr>
              <w:widowControl/>
              <w:autoSpaceDE/>
              <w:autoSpaceDN/>
              <w:ind w:right="180"/>
              <w:jc w:val="both"/>
              <w:rPr>
                <w:rFonts w:ascii="Calibri" w:eastAsia="Times New Roman" w:hAnsi="Calibri" w:cs="Calibri"/>
                <w:b/>
                <w:bCs/>
                <w:sz w:val="24"/>
                <w:szCs w:val="24"/>
                <w:lang w:val="en-IN" w:eastAsia="en-IN"/>
              </w:rPr>
            </w:pPr>
            <w:r w:rsidRPr="000250B8">
              <w:rPr>
                <w:rFonts w:ascii="Calibri" w:eastAsia="Times New Roman" w:hAnsi="Calibri" w:cs="Calibri"/>
                <w:b/>
                <w:bCs/>
                <w:sz w:val="24"/>
                <w:szCs w:val="24"/>
                <w:lang w:val="en-IN" w:eastAsia="en-IN"/>
              </w:rPr>
              <w:t>Communication</w:t>
            </w:r>
          </w:p>
        </w:tc>
        <w:tc>
          <w:tcPr>
            <w:tcW w:w="2039" w:type="dxa"/>
            <w:tcBorders>
              <w:top w:val="nil"/>
              <w:left w:val="nil"/>
              <w:bottom w:val="single" w:sz="8" w:space="0" w:color="auto"/>
              <w:right w:val="single" w:sz="8" w:space="0" w:color="auto"/>
            </w:tcBorders>
            <w:vAlign w:val="bottom"/>
          </w:tcPr>
          <w:p w14:paraId="75213D2E" w14:textId="20FD75DF" w:rsidR="00D33776" w:rsidRPr="000250B8" w:rsidRDefault="00D33776" w:rsidP="00D248D7">
            <w:pPr>
              <w:widowControl/>
              <w:autoSpaceDE/>
              <w:autoSpaceDN/>
              <w:ind w:right="180"/>
              <w:jc w:val="right"/>
              <w:rPr>
                <w:rFonts w:ascii="Calibri" w:eastAsia="Times New Roman" w:hAnsi="Calibri" w:cs="Calibri"/>
                <w:b/>
                <w:bCs/>
                <w:sz w:val="24"/>
                <w:szCs w:val="24"/>
                <w:lang w:val="en-IN" w:eastAsia="en-IN"/>
              </w:rPr>
            </w:pPr>
          </w:p>
        </w:tc>
        <w:tc>
          <w:tcPr>
            <w:tcW w:w="1938" w:type="dxa"/>
            <w:tcBorders>
              <w:top w:val="nil"/>
              <w:left w:val="nil"/>
              <w:bottom w:val="single" w:sz="8" w:space="0" w:color="auto"/>
              <w:right w:val="single" w:sz="8" w:space="0" w:color="auto"/>
            </w:tcBorders>
            <w:vAlign w:val="bottom"/>
          </w:tcPr>
          <w:p w14:paraId="1735079F" w14:textId="60F1BECC" w:rsidR="00D33776" w:rsidRPr="000250B8" w:rsidRDefault="00D33776" w:rsidP="00D248D7">
            <w:pPr>
              <w:widowControl/>
              <w:autoSpaceDE/>
              <w:autoSpaceDN/>
              <w:ind w:right="180"/>
              <w:jc w:val="right"/>
              <w:rPr>
                <w:rFonts w:ascii="Calibri" w:eastAsia="Times New Roman" w:hAnsi="Calibri" w:cs="Calibri"/>
                <w:b/>
                <w:bCs/>
                <w:sz w:val="24"/>
                <w:szCs w:val="24"/>
                <w:lang w:val="en-IN" w:eastAsia="en-IN"/>
              </w:rPr>
            </w:pPr>
          </w:p>
        </w:tc>
      </w:tr>
      <w:tr w:rsidR="00D33776" w:rsidRPr="000250B8" w14:paraId="73D371BC" w14:textId="77777777" w:rsidTr="00D248D7">
        <w:trPr>
          <w:trHeight w:val="646"/>
        </w:trPr>
        <w:tc>
          <w:tcPr>
            <w:tcW w:w="6223" w:type="dxa"/>
            <w:gridSpan w:val="2"/>
            <w:tcBorders>
              <w:top w:val="single" w:sz="8" w:space="0" w:color="auto"/>
              <w:left w:val="single" w:sz="8" w:space="0" w:color="auto"/>
              <w:bottom w:val="single" w:sz="8" w:space="0" w:color="auto"/>
              <w:right w:val="single" w:sz="8" w:space="0" w:color="000000"/>
            </w:tcBorders>
            <w:vAlign w:val="center"/>
          </w:tcPr>
          <w:p w14:paraId="7E405CA7" w14:textId="77777777" w:rsidR="00D33776" w:rsidRPr="000250B8" w:rsidRDefault="00D33776" w:rsidP="00D248D7">
            <w:pPr>
              <w:widowControl/>
              <w:autoSpaceDE/>
              <w:autoSpaceDN/>
              <w:ind w:right="180"/>
              <w:jc w:val="both"/>
              <w:rPr>
                <w:rFonts w:ascii="Calibri" w:eastAsia="Times New Roman" w:hAnsi="Calibri" w:cs="Calibri"/>
                <w:b/>
                <w:bCs/>
                <w:sz w:val="24"/>
                <w:szCs w:val="24"/>
                <w:lang w:val="en-IN" w:eastAsia="en-IN"/>
              </w:rPr>
            </w:pPr>
            <w:r w:rsidRPr="000250B8">
              <w:rPr>
                <w:rFonts w:ascii="Calibri" w:eastAsia="Times New Roman" w:hAnsi="Calibri" w:cs="Calibri"/>
                <w:b/>
                <w:bCs/>
                <w:sz w:val="24"/>
                <w:szCs w:val="24"/>
                <w:lang w:val="en-IN" w:eastAsia="en-IN"/>
              </w:rPr>
              <w:t>Medical</w:t>
            </w:r>
          </w:p>
        </w:tc>
        <w:tc>
          <w:tcPr>
            <w:tcW w:w="2039" w:type="dxa"/>
            <w:tcBorders>
              <w:top w:val="nil"/>
              <w:left w:val="nil"/>
              <w:bottom w:val="single" w:sz="8" w:space="0" w:color="auto"/>
              <w:right w:val="single" w:sz="8" w:space="0" w:color="auto"/>
            </w:tcBorders>
            <w:vAlign w:val="bottom"/>
          </w:tcPr>
          <w:p w14:paraId="062F6A08" w14:textId="3D9F89AC" w:rsidR="00D33776" w:rsidRPr="000250B8" w:rsidRDefault="00D33776" w:rsidP="00D248D7">
            <w:pPr>
              <w:widowControl/>
              <w:autoSpaceDE/>
              <w:autoSpaceDN/>
              <w:ind w:right="180"/>
              <w:jc w:val="right"/>
              <w:rPr>
                <w:rFonts w:ascii="Calibri" w:eastAsia="Times New Roman" w:hAnsi="Calibri" w:cs="Calibri"/>
                <w:b/>
                <w:bCs/>
                <w:sz w:val="24"/>
                <w:szCs w:val="24"/>
                <w:lang w:val="en-IN" w:eastAsia="en-IN"/>
              </w:rPr>
            </w:pPr>
          </w:p>
        </w:tc>
        <w:tc>
          <w:tcPr>
            <w:tcW w:w="1938" w:type="dxa"/>
            <w:tcBorders>
              <w:top w:val="nil"/>
              <w:left w:val="nil"/>
              <w:bottom w:val="single" w:sz="8" w:space="0" w:color="auto"/>
              <w:right w:val="single" w:sz="8" w:space="0" w:color="auto"/>
            </w:tcBorders>
            <w:vAlign w:val="bottom"/>
          </w:tcPr>
          <w:p w14:paraId="64037604" w14:textId="5B82F749" w:rsidR="00D33776" w:rsidRPr="000250B8" w:rsidRDefault="00D33776" w:rsidP="00D248D7">
            <w:pPr>
              <w:widowControl/>
              <w:autoSpaceDE/>
              <w:autoSpaceDN/>
              <w:ind w:right="180"/>
              <w:jc w:val="right"/>
              <w:rPr>
                <w:rFonts w:ascii="Calibri" w:eastAsia="Times New Roman" w:hAnsi="Calibri" w:cs="Calibri"/>
                <w:b/>
                <w:bCs/>
                <w:sz w:val="24"/>
                <w:szCs w:val="24"/>
                <w:lang w:val="en-IN" w:eastAsia="en-IN"/>
              </w:rPr>
            </w:pPr>
          </w:p>
        </w:tc>
      </w:tr>
      <w:tr w:rsidR="00D33776" w:rsidRPr="000250B8" w14:paraId="30C18ABF" w14:textId="77777777" w:rsidTr="00D248D7">
        <w:trPr>
          <w:trHeight w:val="474"/>
        </w:trPr>
        <w:tc>
          <w:tcPr>
            <w:tcW w:w="6223" w:type="dxa"/>
            <w:gridSpan w:val="2"/>
            <w:tcBorders>
              <w:top w:val="single" w:sz="8" w:space="0" w:color="auto"/>
              <w:left w:val="single" w:sz="8" w:space="0" w:color="auto"/>
              <w:bottom w:val="single" w:sz="8" w:space="0" w:color="auto"/>
              <w:right w:val="single" w:sz="8" w:space="0" w:color="000000"/>
            </w:tcBorders>
            <w:shd w:val="clear" w:color="000000" w:fill="C0C0C0"/>
            <w:vAlign w:val="center"/>
            <w:hideMark/>
          </w:tcPr>
          <w:p w14:paraId="11BF23EC" w14:textId="77777777" w:rsidR="00D33776" w:rsidRPr="000250B8" w:rsidRDefault="00D33776" w:rsidP="00D248D7">
            <w:pPr>
              <w:widowControl/>
              <w:autoSpaceDE/>
              <w:autoSpaceDN/>
              <w:ind w:right="180"/>
              <w:jc w:val="both"/>
              <w:rPr>
                <w:rFonts w:ascii="Calibri" w:eastAsia="Times New Roman" w:hAnsi="Calibri" w:cs="Calibri"/>
                <w:b/>
                <w:bCs/>
                <w:sz w:val="24"/>
                <w:szCs w:val="24"/>
                <w:lang w:val="en-IN" w:eastAsia="en-IN"/>
              </w:rPr>
            </w:pPr>
            <w:r w:rsidRPr="000250B8">
              <w:rPr>
                <w:rFonts w:ascii="Calibri" w:eastAsia="Times New Roman" w:hAnsi="Calibri" w:cs="Calibri"/>
                <w:b/>
                <w:bCs/>
                <w:sz w:val="24"/>
                <w:szCs w:val="24"/>
                <w:lang w:val="en-IN" w:eastAsia="en-IN"/>
              </w:rPr>
              <w:t>Total Fixed Salary(A)</w:t>
            </w:r>
          </w:p>
        </w:tc>
        <w:tc>
          <w:tcPr>
            <w:tcW w:w="2039" w:type="dxa"/>
            <w:tcBorders>
              <w:top w:val="nil"/>
              <w:left w:val="nil"/>
              <w:bottom w:val="single" w:sz="8" w:space="0" w:color="auto"/>
              <w:right w:val="single" w:sz="8" w:space="0" w:color="auto"/>
            </w:tcBorders>
            <w:shd w:val="clear" w:color="000000" w:fill="C0C0C0"/>
            <w:vAlign w:val="center"/>
          </w:tcPr>
          <w:p w14:paraId="6CD1DA7D" w14:textId="7EA93DE7" w:rsidR="00D33776" w:rsidRPr="000250B8" w:rsidRDefault="00D33776" w:rsidP="00D248D7">
            <w:pPr>
              <w:widowControl/>
              <w:autoSpaceDE/>
              <w:autoSpaceDN/>
              <w:ind w:right="180"/>
              <w:jc w:val="right"/>
              <w:rPr>
                <w:rFonts w:ascii="Calibri" w:eastAsia="Times New Roman" w:hAnsi="Calibri" w:cs="Calibri"/>
                <w:b/>
                <w:bCs/>
                <w:sz w:val="24"/>
                <w:szCs w:val="24"/>
                <w:lang w:val="en-IN" w:eastAsia="en-IN"/>
              </w:rPr>
            </w:pPr>
          </w:p>
        </w:tc>
        <w:tc>
          <w:tcPr>
            <w:tcW w:w="1938" w:type="dxa"/>
            <w:tcBorders>
              <w:top w:val="nil"/>
              <w:left w:val="nil"/>
              <w:bottom w:val="single" w:sz="8" w:space="0" w:color="auto"/>
              <w:right w:val="single" w:sz="8" w:space="0" w:color="auto"/>
            </w:tcBorders>
            <w:shd w:val="clear" w:color="000000" w:fill="C0C0C0"/>
            <w:vAlign w:val="center"/>
          </w:tcPr>
          <w:p w14:paraId="49B7F1BC" w14:textId="2027ED84" w:rsidR="00D33776" w:rsidRPr="000250B8" w:rsidRDefault="00D33776" w:rsidP="00D248D7">
            <w:pPr>
              <w:widowControl/>
              <w:autoSpaceDE/>
              <w:autoSpaceDN/>
              <w:ind w:right="180"/>
              <w:jc w:val="right"/>
              <w:rPr>
                <w:rFonts w:ascii="Calibri" w:eastAsia="Times New Roman" w:hAnsi="Calibri" w:cs="Calibri"/>
                <w:b/>
                <w:bCs/>
                <w:sz w:val="24"/>
                <w:szCs w:val="24"/>
                <w:lang w:val="en-IN" w:eastAsia="en-IN"/>
              </w:rPr>
            </w:pPr>
          </w:p>
        </w:tc>
      </w:tr>
      <w:tr w:rsidR="00D33776" w:rsidRPr="000250B8" w14:paraId="281249F2" w14:textId="77777777" w:rsidTr="00D248D7">
        <w:trPr>
          <w:trHeight w:val="503"/>
        </w:trPr>
        <w:tc>
          <w:tcPr>
            <w:tcW w:w="6223" w:type="dxa"/>
            <w:gridSpan w:val="2"/>
            <w:tcBorders>
              <w:top w:val="nil"/>
              <w:left w:val="single" w:sz="8" w:space="0" w:color="auto"/>
              <w:bottom w:val="single" w:sz="8" w:space="0" w:color="auto"/>
              <w:right w:val="single" w:sz="8" w:space="0" w:color="auto"/>
            </w:tcBorders>
            <w:shd w:val="clear" w:color="000000" w:fill="C0C0C0"/>
            <w:noWrap/>
            <w:vAlign w:val="center"/>
            <w:hideMark/>
          </w:tcPr>
          <w:p w14:paraId="0BF485E0" w14:textId="77777777" w:rsidR="00D33776" w:rsidRPr="000250B8" w:rsidRDefault="00D33776" w:rsidP="00D248D7">
            <w:pPr>
              <w:widowControl/>
              <w:autoSpaceDE/>
              <w:autoSpaceDN/>
              <w:ind w:right="180"/>
              <w:jc w:val="both"/>
              <w:rPr>
                <w:rFonts w:ascii="Calibri" w:eastAsia="Times New Roman" w:hAnsi="Calibri" w:cs="Calibri"/>
                <w:b/>
                <w:bCs/>
                <w:sz w:val="24"/>
                <w:szCs w:val="24"/>
                <w:lang w:val="en-IN" w:eastAsia="en-IN"/>
              </w:rPr>
            </w:pPr>
            <w:r w:rsidRPr="000250B8">
              <w:rPr>
                <w:rFonts w:ascii="Calibri" w:eastAsia="Times New Roman" w:hAnsi="Calibri" w:cs="Calibri"/>
                <w:b/>
                <w:bCs/>
                <w:sz w:val="24"/>
                <w:szCs w:val="24"/>
                <w:lang w:val="en-IN" w:eastAsia="en-IN"/>
              </w:rPr>
              <w:t>Health &amp; Accidental Insurance (employer contribution) (B)</w:t>
            </w:r>
          </w:p>
        </w:tc>
        <w:tc>
          <w:tcPr>
            <w:tcW w:w="2039" w:type="dxa"/>
            <w:tcBorders>
              <w:top w:val="nil"/>
              <w:left w:val="nil"/>
              <w:bottom w:val="single" w:sz="8" w:space="0" w:color="auto"/>
              <w:right w:val="nil"/>
            </w:tcBorders>
            <w:shd w:val="clear" w:color="000000" w:fill="C0C0C0"/>
            <w:vAlign w:val="center"/>
          </w:tcPr>
          <w:p w14:paraId="3EC0969A" w14:textId="77777777" w:rsidR="00D33776" w:rsidRPr="000250B8" w:rsidRDefault="00D33776" w:rsidP="00D248D7">
            <w:pPr>
              <w:widowControl/>
              <w:autoSpaceDE/>
              <w:autoSpaceDN/>
              <w:ind w:right="180"/>
              <w:jc w:val="right"/>
              <w:rPr>
                <w:rFonts w:ascii="Calibri" w:eastAsia="Times New Roman" w:hAnsi="Calibri" w:cs="Calibri"/>
                <w:b/>
                <w:bCs/>
                <w:sz w:val="24"/>
                <w:szCs w:val="24"/>
                <w:lang w:val="en-IN" w:eastAsia="en-IN"/>
              </w:rPr>
            </w:pPr>
          </w:p>
        </w:tc>
        <w:tc>
          <w:tcPr>
            <w:tcW w:w="1938" w:type="dxa"/>
            <w:tcBorders>
              <w:top w:val="nil"/>
              <w:left w:val="nil"/>
              <w:bottom w:val="single" w:sz="8" w:space="0" w:color="auto"/>
              <w:right w:val="single" w:sz="8" w:space="0" w:color="auto"/>
            </w:tcBorders>
            <w:shd w:val="clear" w:color="000000" w:fill="C0C0C0"/>
            <w:vAlign w:val="center"/>
          </w:tcPr>
          <w:p w14:paraId="7D5E5C92" w14:textId="25B05D69" w:rsidR="00D33776" w:rsidRPr="000250B8" w:rsidRDefault="00D33776" w:rsidP="00D248D7">
            <w:pPr>
              <w:widowControl/>
              <w:autoSpaceDE/>
              <w:autoSpaceDN/>
              <w:ind w:right="180"/>
              <w:jc w:val="center"/>
              <w:rPr>
                <w:rFonts w:ascii="Calibri" w:eastAsia="Times New Roman" w:hAnsi="Calibri" w:cs="Calibri"/>
                <w:b/>
                <w:bCs/>
                <w:sz w:val="24"/>
                <w:szCs w:val="24"/>
                <w:lang w:val="en-IN" w:eastAsia="en-IN"/>
              </w:rPr>
            </w:pPr>
          </w:p>
        </w:tc>
      </w:tr>
      <w:tr w:rsidR="00D33776" w:rsidRPr="000250B8" w14:paraId="2AC09C49" w14:textId="77777777" w:rsidTr="00D248D7">
        <w:trPr>
          <w:trHeight w:val="416"/>
        </w:trPr>
        <w:tc>
          <w:tcPr>
            <w:tcW w:w="6223" w:type="dxa"/>
            <w:gridSpan w:val="2"/>
            <w:tcBorders>
              <w:top w:val="nil"/>
              <w:left w:val="single" w:sz="8" w:space="0" w:color="auto"/>
              <w:bottom w:val="single" w:sz="8" w:space="0" w:color="auto"/>
              <w:right w:val="single" w:sz="8" w:space="0" w:color="auto"/>
            </w:tcBorders>
            <w:shd w:val="clear" w:color="000000" w:fill="C0C0C0"/>
            <w:noWrap/>
            <w:vAlign w:val="center"/>
          </w:tcPr>
          <w:p w14:paraId="60AB9AF5" w14:textId="254A4409" w:rsidR="00D33776" w:rsidRPr="000250B8" w:rsidRDefault="00D33776" w:rsidP="00D248D7">
            <w:pPr>
              <w:widowControl/>
              <w:autoSpaceDE/>
              <w:autoSpaceDN/>
              <w:ind w:right="180"/>
              <w:jc w:val="both"/>
              <w:rPr>
                <w:rFonts w:ascii="Calibri" w:eastAsia="Times New Roman" w:hAnsi="Calibri" w:cs="Calibri"/>
                <w:b/>
                <w:bCs/>
                <w:sz w:val="24"/>
                <w:szCs w:val="24"/>
                <w:lang w:val="en-IN" w:eastAsia="en-IN"/>
              </w:rPr>
            </w:pPr>
            <w:r w:rsidRPr="000250B8">
              <w:rPr>
                <w:rFonts w:ascii="Calibri" w:eastAsia="Times New Roman" w:hAnsi="Calibri" w:cs="Calibri"/>
                <w:b/>
                <w:bCs/>
                <w:sz w:val="24"/>
                <w:szCs w:val="24"/>
                <w:lang w:val="en-IN" w:eastAsia="en-IN"/>
              </w:rPr>
              <w:t>Annual Variable pay based on individual performance</w:t>
            </w:r>
            <w:r w:rsidR="007C5D60" w:rsidRPr="000250B8">
              <w:rPr>
                <w:rFonts w:ascii="Calibri" w:eastAsia="Times New Roman" w:hAnsi="Calibri" w:cs="Calibri"/>
                <w:b/>
                <w:bCs/>
                <w:sz w:val="24"/>
                <w:szCs w:val="24"/>
                <w:lang w:val="en-IN" w:eastAsia="en-IN"/>
              </w:rPr>
              <w:t xml:space="preserve"> (If applicable)</w:t>
            </w:r>
          </w:p>
        </w:tc>
        <w:tc>
          <w:tcPr>
            <w:tcW w:w="2039" w:type="dxa"/>
            <w:tcBorders>
              <w:top w:val="nil"/>
              <w:left w:val="nil"/>
              <w:bottom w:val="single" w:sz="8" w:space="0" w:color="auto"/>
              <w:right w:val="nil"/>
            </w:tcBorders>
            <w:shd w:val="clear" w:color="000000" w:fill="C0C0C0"/>
            <w:vAlign w:val="center"/>
          </w:tcPr>
          <w:p w14:paraId="3264A53C" w14:textId="77777777" w:rsidR="00D33776" w:rsidRPr="000250B8" w:rsidRDefault="00D33776" w:rsidP="00D248D7">
            <w:pPr>
              <w:widowControl/>
              <w:autoSpaceDE/>
              <w:autoSpaceDN/>
              <w:ind w:right="180"/>
              <w:jc w:val="right"/>
              <w:rPr>
                <w:rFonts w:ascii="Calibri" w:eastAsia="Times New Roman" w:hAnsi="Calibri" w:cs="Calibri"/>
                <w:b/>
                <w:bCs/>
                <w:sz w:val="24"/>
                <w:szCs w:val="24"/>
                <w:lang w:val="en-IN" w:eastAsia="en-IN"/>
              </w:rPr>
            </w:pPr>
          </w:p>
        </w:tc>
        <w:tc>
          <w:tcPr>
            <w:tcW w:w="1938" w:type="dxa"/>
            <w:tcBorders>
              <w:top w:val="nil"/>
              <w:left w:val="nil"/>
              <w:bottom w:val="single" w:sz="8" w:space="0" w:color="auto"/>
              <w:right w:val="single" w:sz="8" w:space="0" w:color="auto"/>
            </w:tcBorders>
            <w:shd w:val="clear" w:color="000000" w:fill="C0C0C0"/>
            <w:vAlign w:val="center"/>
          </w:tcPr>
          <w:p w14:paraId="5A23CEC7" w14:textId="73AB180A" w:rsidR="00D33776" w:rsidRPr="000250B8" w:rsidRDefault="00D33776" w:rsidP="00D248D7">
            <w:pPr>
              <w:widowControl/>
              <w:autoSpaceDE/>
              <w:autoSpaceDN/>
              <w:ind w:right="180"/>
              <w:jc w:val="center"/>
              <w:rPr>
                <w:rFonts w:ascii="Calibri" w:eastAsia="Times New Roman" w:hAnsi="Calibri" w:cs="Calibri"/>
                <w:b/>
                <w:bCs/>
                <w:sz w:val="24"/>
                <w:szCs w:val="24"/>
                <w:lang w:val="en-IN" w:eastAsia="en-IN"/>
              </w:rPr>
            </w:pPr>
          </w:p>
        </w:tc>
      </w:tr>
      <w:tr w:rsidR="00D33776" w:rsidRPr="000250B8" w14:paraId="0A5FD63D" w14:textId="77777777" w:rsidTr="00D248D7">
        <w:trPr>
          <w:trHeight w:val="471"/>
        </w:trPr>
        <w:tc>
          <w:tcPr>
            <w:tcW w:w="6223" w:type="dxa"/>
            <w:gridSpan w:val="2"/>
            <w:tcBorders>
              <w:top w:val="single" w:sz="8" w:space="0" w:color="auto"/>
              <w:left w:val="single" w:sz="8" w:space="0" w:color="auto"/>
              <w:bottom w:val="single" w:sz="8" w:space="0" w:color="auto"/>
              <w:right w:val="single" w:sz="4" w:space="0" w:color="auto"/>
            </w:tcBorders>
            <w:shd w:val="clear" w:color="000000" w:fill="C0C0C0"/>
            <w:vAlign w:val="center"/>
            <w:hideMark/>
          </w:tcPr>
          <w:p w14:paraId="3A3856E4" w14:textId="77777777" w:rsidR="00D33776" w:rsidRPr="000250B8" w:rsidRDefault="00D33776" w:rsidP="00D248D7">
            <w:pPr>
              <w:widowControl/>
              <w:autoSpaceDE/>
              <w:autoSpaceDN/>
              <w:ind w:right="180"/>
              <w:jc w:val="both"/>
              <w:rPr>
                <w:rFonts w:ascii="Calibri" w:eastAsia="Times New Roman" w:hAnsi="Calibri" w:cs="Calibri"/>
                <w:b/>
                <w:bCs/>
                <w:sz w:val="24"/>
                <w:szCs w:val="24"/>
                <w:lang w:val="en-IN" w:eastAsia="en-IN"/>
              </w:rPr>
            </w:pPr>
            <w:r w:rsidRPr="000250B8">
              <w:rPr>
                <w:rFonts w:ascii="Calibri" w:eastAsia="Times New Roman" w:hAnsi="Calibri" w:cs="Calibri"/>
                <w:b/>
                <w:bCs/>
                <w:sz w:val="24"/>
                <w:szCs w:val="24"/>
                <w:lang w:val="en-IN" w:eastAsia="en-IN"/>
              </w:rPr>
              <w:t>Total Gross Salary CTC Per Annum (A)+(B)+(C)</w:t>
            </w:r>
          </w:p>
        </w:tc>
        <w:tc>
          <w:tcPr>
            <w:tcW w:w="2039" w:type="dxa"/>
            <w:tcBorders>
              <w:top w:val="single" w:sz="4" w:space="0" w:color="auto"/>
              <w:left w:val="single" w:sz="4" w:space="0" w:color="auto"/>
              <w:bottom w:val="single" w:sz="4" w:space="0" w:color="auto"/>
              <w:right w:val="nil"/>
            </w:tcBorders>
            <w:shd w:val="clear" w:color="000000" w:fill="C0C0C0"/>
            <w:vAlign w:val="center"/>
          </w:tcPr>
          <w:p w14:paraId="1E6A2F6A" w14:textId="77777777" w:rsidR="00D33776" w:rsidRPr="000250B8" w:rsidRDefault="00D33776" w:rsidP="00D248D7">
            <w:pPr>
              <w:widowControl/>
              <w:autoSpaceDE/>
              <w:autoSpaceDN/>
              <w:ind w:right="180"/>
              <w:jc w:val="right"/>
              <w:rPr>
                <w:rFonts w:ascii="Calibri" w:eastAsia="Times New Roman" w:hAnsi="Calibri" w:cs="Calibri"/>
                <w:b/>
                <w:bCs/>
                <w:sz w:val="24"/>
                <w:szCs w:val="24"/>
                <w:lang w:val="en-IN" w:eastAsia="en-IN"/>
              </w:rPr>
            </w:pPr>
          </w:p>
        </w:tc>
        <w:tc>
          <w:tcPr>
            <w:tcW w:w="1938" w:type="dxa"/>
            <w:tcBorders>
              <w:top w:val="single" w:sz="4" w:space="0" w:color="auto"/>
              <w:left w:val="nil"/>
              <w:bottom w:val="single" w:sz="4" w:space="0" w:color="auto"/>
              <w:right w:val="single" w:sz="4" w:space="0" w:color="auto"/>
            </w:tcBorders>
            <w:shd w:val="clear" w:color="000000" w:fill="C0C0C0"/>
            <w:vAlign w:val="center"/>
          </w:tcPr>
          <w:p w14:paraId="6AA9AD07" w14:textId="23603015" w:rsidR="00D33776" w:rsidRPr="000250B8" w:rsidRDefault="00D33776" w:rsidP="00D248D7">
            <w:pPr>
              <w:widowControl/>
              <w:autoSpaceDE/>
              <w:autoSpaceDN/>
              <w:ind w:right="180"/>
              <w:jc w:val="center"/>
              <w:rPr>
                <w:rFonts w:ascii="Calibri" w:eastAsia="Times New Roman" w:hAnsi="Calibri" w:cs="Calibri"/>
                <w:b/>
                <w:bCs/>
                <w:sz w:val="24"/>
                <w:szCs w:val="24"/>
                <w:lang w:val="en-IN" w:eastAsia="en-IN"/>
              </w:rPr>
            </w:pPr>
          </w:p>
        </w:tc>
      </w:tr>
    </w:tbl>
    <w:bookmarkEnd w:id="1"/>
    <w:bookmarkEnd w:id="2"/>
    <w:p w14:paraId="1B42165C" w14:textId="77777777" w:rsidR="00D33776" w:rsidRPr="000250B8" w:rsidRDefault="00D33776" w:rsidP="00D33776">
      <w:pPr>
        <w:pStyle w:val="ListParagraph"/>
        <w:numPr>
          <w:ilvl w:val="0"/>
          <w:numId w:val="22"/>
        </w:numPr>
        <w:ind w:right="180"/>
        <w:jc w:val="both"/>
        <w:rPr>
          <w:rFonts w:ascii="Calibri" w:hAnsi="Calibri" w:cs="Calibri"/>
          <w:sz w:val="24"/>
          <w:szCs w:val="24"/>
        </w:rPr>
      </w:pPr>
      <w:r w:rsidRPr="000250B8">
        <w:rPr>
          <w:rFonts w:ascii="Calibri" w:hAnsi="Calibri" w:cs="Calibri"/>
          <w:sz w:val="24"/>
          <w:szCs w:val="24"/>
        </w:rPr>
        <w:t>60% of the Health and Accidental insurance premium is paid by the company.  The balance of 40% will be divided into monthly deductions for your salary.PF and other deductions will be applicable.</w:t>
      </w:r>
    </w:p>
    <w:p w14:paraId="51609340" w14:textId="77777777" w:rsidR="00D33776" w:rsidRPr="000250B8" w:rsidRDefault="00D33776" w:rsidP="00D33776">
      <w:pPr>
        <w:pStyle w:val="ListParagraph"/>
        <w:numPr>
          <w:ilvl w:val="0"/>
          <w:numId w:val="22"/>
        </w:numPr>
        <w:ind w:right="180"/>
        <w:jc w:val="both"/>
        <w:rPr>
          <w:rFonts w:ascii="Calibri" w:hAnsi="Calibri" w:cs="Calibri"/>
          <w:sz w:val="24"/>
          <w:szCs w:val="24"/>
        </w:rPr>
      </w:pPr>
      <w:r w:rsidRPr="000250B8">
        <w:rPr>
          <w:rFonts w:ascii="Calibri" w:hAnsi="Calibri" w:cs="Calibri"/>
          <w:sz w:val="24"/>
          <w:szCs w:val="24"/>
        </w:rPr>
        <w:t>PF and other deductions will be applicable</w:t>
      </w:r>
    </w:p>
    <w:p w14:paraId="00FDD133" w14:textId="77777777" w:rsidR="00D33776" w:rsidRPr="000250B8" w:rsidRDefault="00D33776" w:rsidP="00D33776">
      <w:pPr>
        <w:pStyle w:val="BodyText"/>
        <w:numPr>
          <w:ilvl w:val="0"/>
          <w:numId w:val="22"/>
        </w:numPr>
        <w:ind w:right="180"/>
        <w:jc w:val="both"/>
        <w:rPr>
          <w:rFonts w:ascii="Calibri" w:hAnsi="Calibri" w:cs="Calibri"/>
          <w:b/>
          <w:bCs/>
          <w:sz w:val="24"/>
          <w:szCs w:val="24"/>
        </w:rPr>
      </w:pPr>
      <w:r w:rsidRPr="000250B8">
        <w:rPr>
          <w:rFonts w:ascii="Calibri" w:hAnsi="Calibri" w:cs="Calibri"/>
          <w:sz w:val="24"/>
          <w:szCs w:val="24"/>
        </w:rPr>
        <w:t>High Altitude Area allowance will be paid additionally as per Company policy if deployed in such locations</w:t>
      </w:r>
      <w:r w:rsidRPr="000250B8">
        <w:rPr>
          <w:rFonts w:ascii="Calibri" w:hAnsi="Calibri" w:cs="Calibri"/>
          <w:b/>
          <w:bCs/>
          <w:sz w:val="24"/>
          <w:szCs w:val="24"/>
        </w:rPr>
        <w:t>.</w:t>
      </w:r>
    </w:p>
    <w:p w14:paraId="7EBF8E92" w14:textId="77777777" w:rsidR="00396363" w:rsidRPr="000250B8" w:rsidRDefault="00396363">
      <w:pPr>
        <w:rPr>
          <w:rFonts w:ascii="Calibri" w:hAnsi="Calibri" w:cs="Calibri"/>
          <w:sz w:val="24"/>
          <w:szCs w:val="24"/>
        </w:rPr>
      </w:pPr>
    </w:p>
    <w:sectPr w:rsidR="00396363" w:rsidRPr="000250B8" w:rsidSect="00D3377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Poppins">
    <w:charset w:val="00"/>
    <w:family w:val="auto"/>
    <w:pitch w:val="variable"/>
    <w:sig w:usb0="00008007" w:usb1="00000000" w:usb2="00000000" w:usb3="00000000" w:csb0="00000093"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40C94"/>
    <w:multiLevelType w:val="hybridMultilevel"/>
    <w:tmpl w:val="7436D272"/>
    <w:lvl w:ilvl="0" w:tplc="40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0E7523F"/>
    <w:multiLevelType w:val="hybridMultilevel"/>
    <w:tmpl w:val="144AD20E"/>
    <w:lvl w:ilvl="0" w:tplc="03EE1F94">
      <w:start w:val="7"/>
      <w:numFmt w:val="decimal"/>
      <w:lvlText w:val="%1."/>
      <w:lvlJc w:val="left"/>
      <w:pPr>
        <w:ind w:left="769" w:hanging="558"/>
        <w:jc w:val="right"/>
      </w:pPr>
      <w:rPr>
        <w:rFonts w:ascii="Arial" w:eastAsia="Arial" w:hAnsi="Arial" w:cs="Arial" w:hint="default"/>
        <w:b w:val="0"/>
        <w:bCs w:val="0"/>
        <w:i w:val="0"/>
        <w:iCs w:val="0"/>
        <w:spacing w:val="-1"/>
        <w:w w:val="99"/>
        <w:sz w:val="20"/>
        <w:szCs w:val="20"/>
        <w:lang w:val="en-US" w:eastAsia="en-US" w:bidi="ar-SA"/>
      </w:rPr>
    </w:lvl>
    <w:lvl w:ilvl="1" w:tplc="DBB0AB68">
      <w:numFmt w:val="bullet"/>
      <w:lvlText w:val="-"/>
      <w:lvlJc w:val="left"/>
      <w:pPr>
        <w:ind w:left="212" w:hanging="123"/>
      </w:pPr>
      <w:rPr>
        <w:rFonts w:ascii="Arial" w:eastAsia="Arial" w:hAnsi="Arial" w:cs="Arial" w:hint="default"/>
        <w:b w:val="0"/>
        <w:bCs w:val="0"/>
        <w:i w:val="0"/>
        <w:iCs w:val="0"/>
        <w:w w:val="99"/>
        <w:sz w:val="20"/>
        <w:szCs w:val="20"/>
        <w:lang w:val="en-US" w:eastAsia="en-US" w:bidi="ar-SA"/>
      </w:rPr>
    </w:lvl>
    <w:lvl w:ilvl="2" w:tplc="48EA8A4C">
      <w:numFmt w:val="bullet"/>
      <w:lvlText w:val="•"/>
      <w:lvlJc w:val="left"/>
      <w:pPr>
        <w:ind w:left="1388" w:hanging="123"/>
      </w:pPr>
      <w:rPr>
        <w:rFonts w:hint="default"/>
        <w:lang w:val="en-US" w:eastAsia="en-US" w:bidi="ar-SA"/>
      </w:rPr>
    </w:lvl>
    <w:lvl w:ilvl="3" w:tplc="EF3A22E8">
      <w:numFmt w:val="bullet"/>
      <w:lvlText w:val="•"/>
      <w:lvlJc w:val="left"/>
      <w:pPr>
        <w:ind w:left="2017" w:hanging="123"/>
      </w:pPr>
      <w:rPr>
        <w:rFonts w:hint="default"/>
        <w:lang w:val="en-US" w:eastAsia="en-US" w:bidi="ar-SA"/>
      </w:rPr>
    </w:lvl>
    <w:lvl w:ilvl="4" w:tplc="7E169D04">
      <w:numFmt w:val="bullet"/>
      <w:lvlText w:val="•"/>
      <w:lvlJc w:val="left"/>
      <w:pPr>
        <w:ind w:left="2646" w:hanging="123"/>
      </w:pPr>
      <w:rPr>
        <w:rFonts w:hint="default"/>
        <w:lang w:val="en-US" w:eastAsia="en-US" w:bidi="ar-SA"/>
      </w:rPr>
    </w:lvl>
    <w:lvl w:ilvl="5" w:tplc="3F503190">
      <w:numFmt w:val="bullet"/>
      <w:lvlText w:val="•"/>
      <w:lvlJc w:val="left"/>
      <w:pPr>
        <w:ind w:left="3275" w:hanging="123"/>
      </w:pPr>
      <w:rPr>
        <w:rFonts w:hint="default"/>
        <w:lang w:val="en-US" w:eastAsia="en-US" w:bidi="ar-SA"/>
      </w:rPr>
    </w:lvl>
    <w:lvl w:ilvl="6" w:tplc="CF6ACB24">
      <w:numFmt w:val="bullet"/>
      <w:lvlText w:val="•"/>
      <w:lvlJc w:val="left"/>
      <w:pPr>
        <w:ind w:left="3904" w:hanging="123"/>
      </w:pPr>
      <w:rPr>
        <w:rFonts w:hint="default"/>
        <w:lang w:val="en-US" w:eastAsia="en-US" w:bidi="ar-SA"/>
      </w:rPr>
    </w:lvl>
    <w:lvl w:ilvl="7" w:tplc="BEA2E904">
      <w:numFmt w:val="bullet"/>
      <w:lvlText w:val="•"/>
      <w:lvlJc w:val="left"/>
      <w:pPr>
        <w:ind w:left="4533" w:hanging="123"/>
      </w:pPr>
      <w:rPr>
        <w:rFonts w:hint="default"/>
        <w:lang w:val="en-US" w:eastAsia="en-US" w:bidi="ar-SA"/>
      </w:rPr>
    </w:lvl>
    <w:lvl w:ilvl="8" w:tplc="F86E1FDC">
      <w:numFmt w:val="bullet"/>
      <w:lvlText w:val="•"/>
      <w:lvlJc w:val="left"/>
      <w:pPr>
        <w:ind w:left="5162" w:hanging="123"/>
      </w:pPr>
      <w:rPr>
        <w:rFonts w:hint="default"/>
        <w:lang w:val="en-US" w:eastAsia="en-US" w:bidi="ar-SA"/>
      </w:rPr>
    </w:lvl>
  </w:abstractNum>
  <w:abstractNum w:abstractNumId="2" w15:restartNumberingAfterBreak="0">
    <w:nsid w:val="1CF528B1"/>
    <w:multiLevelType w:val="hybridMultilevel"/>
    <w:tmpl w:val="4E5C995C"/>
    <w:lvl w:ilvl="0" w:tplc="65B2C77A">
      <w:numFmt w:val="bullet"/>
      <w:lvlText w:val=""/>
      <w:lvlJc w:val="left"/>
      <w:pPr>
        <w:ind w:left="270" w:hanging="360"/>
      </w:pPr>
      <w:rPr>
        <w:rFonts w:ascii="Symbol" w:eastAsia="Arial" w:hAnsi="Symbol" w:cs="Poppins" w:hint="default"/>
      </w:rPr>
    </w:lvl>
    <w:lvl w:ilvl="1" w:tplc="40090003" w:tentative="1">
      <w:start w:val="1"/>
      <w:numFmt w:val="bullet"/>
      <w:lvlText w:val="o"/>
      <w:lvlJc w:val="left"/>
      <w:pPr>
        <w:ind w:left="990" w:hanging="360"/>
      </w:pPr>
      <w:rPr>
        <w:rFonts w:ascii="Courier New" w:hAnsi="Courier New" w:cs="Courier New" w:hint="default"/>
      </w:rPr>
    </w:lvl>
    <w:lvl w:ilvl="2" w:tplc="40090005" w:tentative="1">
      <w:start w:val="1"/>
      <w:numFmt w:val="bullet"/>
      <w:lvlText w:val=""/>
      <w:lvlJc w:val="left"/>
      <w:pPr>
        <w:ind w:left="1710" w:hanging="360"/>
      </w:pPr>
      <w:rPr>
        <w:rFonts w:ascii="Wingdings" w:hAnsi="Wingdings" w:hint="default"/>
      </w:rPr>
    </w:lvl>
    <w:lvl w:ilvl="3" w:tplc="40090001" w:tentative="1">
      <w:start w:val="1"/>
      <w:numFmt w:val="bullet"/>
      <w:lvlText w:val=""/>
      <w:lvlJc w:val="left"/>
      <w:pPr>
        <w:ind w:left="2430" w:hanging="360"/>
      </w:pPr>
      <w:rPr>
        <w:rFonts w:ascii="Symbol" w:hAnsi="Symbol" w:hint="default"/>
      </w:rPr>
    </w:lvl>
    <w:lvl w:ilvl="4" w:tplc="40090003" w:tentative="1">
      <w:start w:val="1"/>
      <w:numFmt w:val="bullet"/>
      <w:lvlText w:val="o"/>
      <w:lvlJc w:val="left"/>
      <w:pPr>
        <w:ind w:left="3150" w:hanging="360"/>
      </w:pPr>
      <w:rPr>
        <w:rFonts w:ascii="Courier New" w:hAnsi="Courier New" w:cs="Courier New" w:hint="default"/>
      </w:rPr>
    </w:lvl>
    <w:lvl w:ilvl="5" w:tplc="40090005" w:tentative="1">
      <w:start w:val="1"/>
      <w:numFmt w:val="bullet"/>
      <w:lvlText w:val=""/>
      <w:lvlJc w:val="left"/>
      <w:pPr>
        <w:ind w:left="3870" w:hanging="360"/>
      </w:pPr>
      <w:rPr>
        <w:rFonts w:ascii="Wingdings" w:hAnsi="Wingdings" w:hint="default"/>
      </w:rPr>
    </w:lvl>
    <w:lvl w:ilvl="6" w:tplc="40090001" w:tentative="1">
      <w:start w:val="1"/>
      <w:numFmt w:val="bullet"/>
      <w:lvlText w:val=""/>
      <w:lvlJc w:val="left"/>
      <w:pPr>
        <w:ind w:left="4590" w:hanging="360"/>
      </w:pPr>
      <w:rPr>
        <w:rFonts w:ascii="Symbol" w:hAnsi="Symbol" w:hint="default"/>
      </w:rPr>
    </w:lvl>
    <w:lvl w:ilvl="7" w:tplc="40090003" w:tentative="1">
      <w:start w:val="1"/>
      <w:numFmt w:val="bullet"/>
      <w:lvlText w:val="o"/>
      <w:lvlJc w:val="left"/>
      <w:pPr>
        <w:ind w:left="5310" w:hanging="360"/>
      </w:pPr>
      <w:rPr>
        <w:rFonts w:ascii="Courier New" w:hAnsi="Courier New" w:cs="Courier New" w:hint="default"/>
      </w:rPr>
    </w:lvl>
    <w:lvl w:ilvl="8" w:tplc="40090005" w:tentative="1">
      <w:start w:val="1"/>
      <w:numFmt w:val="bullet"/>
      <w:lvlText w:val=""/>
      <w:lvlJc w:val="left"/>
      <w:pPr>
        <w:ind w:left="6030" w:hanging="360"/>
      </w:pPr>
      <w:rPr>
        <w:rFonts w:ascii="Wingdings" w:hAnsi="Wingdings" w:hint="default"/>
      </w:rPr>
    </w:lvl>
  </w:abstractNum>
  <w:abstractNum w:abstractNumId="3" w15:restartNumberingAfterBreak="0">
    <w:nsid w:val="2B1E5CC5"/>
    <w:multiLevelType w:val="hybridMultilevel"/>
    <w:tmpl w:val="144AD20E"/>
    <w:lvl w:ilvl="0" w:tplc="FFFFFFFF">
      <w:start w:val="7"/>
      <w:numFmt w:val="decimal"/>
      <w:lvlText w:val="%1."/>
      <w:lvlJc w:val="left"/>
      <w:pPr>
        <w:ind w:left="769" w:hanging="558"/>
        <w:jc w:val="right"/>
      </w:pPr>
      <w:rPr>
        <w:rFonts w:ascii="Arial" w:eastAsia="Arial" w:hAnsi="Arial" w:cs="Arial" w:hint="default"/>
        <w:b w:val="0"/>
        <w:bCs w:val="0"/>
        <w:i w:val="0"/>
        <w:iCs w:val="0"/>
        <w:spacing w:val="-1"/>
        <w:w w:val="99"/>
        <w:sz w:val="20"/>
        <w:szCs w:val="20"/>
        <w:lang w:val="en-US" w:eastAsia="en-US" w:bidi="ar-SA"/>
      </w:rPr>
    </w:lvl>
    <w:lvl w:ilvl="1" w:tplc="FFFFFFFF">
      <w:numFmt w:val="bullet"/>
      <w:lvlText w:val="-"/>
      <w:lvlJc w:val="left"/>
      <w:pPr>
        <w:ind w:left="212" w:hanging="123"/>
      </w:pPr>
      <w:rPr>
        <w:rFonts w:ascii="Arial" w:eastAsia="Arial" w:hAnsi="Arial" w:cs="Arial" w:hint="default"/>
        <w:b w:val="0"/>
        <w:bCs w:val="0"/>
        <w:i w:val="0"/>
        <w:iCs w:val="0"/>
        <w:w w:val="99"/>
        <w:sz w:val="20"/>
        <w:szCs w:val="20"/>
        <w:lang w:val="en-US" w:eastAsia="en-US" w:bidi="ar-SA"/>
      </w:rPr>
    </w:lvl>
    <w:lvl w:ilvl="2" w:tplc="FFFFFFFF">
      <w:numFmt w:val="bullet"/>
      <w:lvlText w:val="•"/>
      <w:lvlJc w:val="left"/>
      <w:pPr>
        <w:ind w:left="1388" w:hanging="123"/>
      </w:pPr>
      <w:rPr>
        <w:rFonts w:hint="default"/>
        <w:lang w:val="en-US" w:eastAsia="en-US" w:bidi="ar-SA"/>
      </w:rPr>
    </w:lvl>
    <w:lvl w:ilvl="3" w:tplc="FFFFFFFF">
      <w:numFmt w:val="bullet"/>
      <w:lvlText w:val="•"/>
      <w:lvlJc w:val="left"/>
      <w:pPr>
        <w:ind w:left="2017" w:hanging="123"/>
      </w:pPr>
      <w:rPr>
        <w:rFonts w:hint="default"/>
        <w:lang w:val="en-US" w:eastAsia="en-US" w:bidi="ar-SA"/>
      </w:rPr>
    </w:lvl>
    <w:lvl w:ilvl="4" w:tplc="FFFFFFFF">
      <w:numFmt w:val="bullet"/>
      <w:lvlText w:val="•"/>
      <w:lvlJc w:val="left"/>
      <w:pPr>
        <w:ind w:left="2646" w:hanging="123"/>
      </w:pPr>
      <w:rPr>
        <w:rFonts w:hint="default"/>
        <w:lang w:val="en-US" w:eastAsia="en-US" w:bidi="ar-SA"/>
      </w:rPr>
    </w:lvl>
    <w:lvl w:ilvl="5" w:tplc="FFFFFFFF">
      <w:numFmt w:val="bullet"/>
      <w:lvlText w:val="•"/>
      <w:lvlJc w:val="left"/>
      <w:pPr>
        <w:ind w:left="3275" w:hanging="123"/>
      </w:pPr>
      <w:rPr>
        <w:rFonts w:hint="default"/>
        <w:lang w:val="en-US" w:eastAsia="en-US" w:bidi="ar-SA"/>
      </w:rPr>
    </w:lvl>
    <w:lvl w:ilvl="6" w:tplc="FFFFFFFF">
      <w:numFmt w:val="bullet"/>
      <w:lvlText w:val="•"/>
      <w:lvlJc w:val="left"/>
      <w:pPr>
        <w:ind w:left="3904" w:hanging="123"/>
      </w:pPr>
      <w:rPr>
        <w:rFonts w:hint="default"/>
        <w:lang w:val="en-US" w:eastAsia="en-US" w:bidi="ar-SA"/>
      </w:rPr>
    </w:lvl>
    <w:lvl w:ilvl="7" w:tplc="FFFFFFFF">
      <w:numFmt w:val="bullet"/>
      <w:lvlText w:val="•"/>
      <w:lvlJc w:val="left"/>
      <w:pPr>
        <w:ind w:left="4533" w:hanging="123"/>
      </w:pPr>
      <w:rPr>
        <w:rFonts w:hint="default"/>
        <w:lang w:val="en-US" w:eastAsia="en-US" w:bidi="ar-SA"/>
      </w:rPr>
    </w:lvl>
    <w:lvl w:ilvl="8" w:tplc="FFFFFFFF">
      <w:numFmt w:val="bullet"/>
      <w:lvlText w:val="•"/>
      <w:lvlJc w:val="left"/>
      <w:pPr>
        <w:ind w:left="5162" w:hanging="123"/>
      </w:pPr>
      <w:rPr>
        <w:rFonts w:hint="default"/>
        <w:lang w:val="en-US" w:eastAsia="en-US" w:bidi="ar-SA"/>
      </w:rPr>
    </w:lvl>
  </w:abstractNum>
  <w:abstractNum w:abstractNumId="4" w15:restartNumberingAfterBreak="0">
    <w:nsid w:val="2F0B6B07"/>
    <w:multiLevelType w:val="hybridMultilevel"/>
    <w:tmpl w:val="03AE74A4"/>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3A771E9E"/>
    <w:multiLevelType w:val="hybridMultilevel"/>
    <w:tmpl w:val="9F4A663C"/>
    <w:lvl w:ilvl="0" w:tplc="74DECD00">
      <w:start w:val="1"/>
      <w:numFmt w:val="upperLetter"/>
      <w:lvlText w:val="%1."/>
      <w:lvlJc w:val="left"/>
      <w:pPr>
        <w:ind w:left="824" w:hanging="721"/>
      </w:pPr>
      <w:rPr>
        <w:rFonts w:ascii="Arial" w:eastAsia="Arial" w:hAnsi="Arial" w:cs="Arial" w:hint="default"/>
        <w:b/>
        <w:bCs/>
        <w:i w:val="0"/>
        <w:iCs w:val="0"/>
        <w:spacing w:val="-5"/>
        <w:w w:val="99"/>
        <w:sz w:val="20"/>
        <w:szCs w:val="20"/>
        <w:lang w:val="en-US" w:eastAsia="en-US" w:bidi="ar-SA"/>
      </w:rPr>
    </w:lvl>
    <w:lvl w:ilvl="1" w:tplc="1CBA4B9A">
      <w:start w:val="1"/>
      <w:numFmt w:val="decimal"/>
      <w:lvlText w:val="%2."/>
      <w:lvlJc w:val="left"/>
      <w:pPr>
        <w:ind w:left="769" w:hanging="558"/>
      </w:pPr>
      <w:rPr>
        <w:rFonts w:ascii="Arial" w:eastAsia="Arial" w:hAnsi="Arial" w:cs="Arial" w:hint="default"/>
        <w:b w:val="0"/>
        <w:bCs w:val="0"/>
        <w:i w:val="0"/>
        <w:iCs w:val="0"/>
        <w:spacing w:val="-1"/>
        <w:w w:val="99"/>
        <w:sz w:val="20"/>
        <w:szCs w:val="20"/>
        <w:lang w:val="en-US" w:eastAsia="en-US" w:bidi="ar-SA"/>
      </w:rPr>
    </w:lvl>
    <w:lvl w:ilvl="2" w:tplc="E6E0BFE2">
      <w:numFmt w:val="bullet"/>
      <w:lvlText w:val="•"/>
      <w:lvlJc w:val="left"/>
      <w:pPr>
        <w:ind w:left="1914" w:hanging="558"/>
      </w:pPr>
      <w:rPr>
        <w:rFonts w:hint="default"/>
        <w:lang w:val="en-US" w:eastAsia="en-US" w:bidi="ar-SA"/>
      </w:rPr>
    </w:lvl>
    <w:lvl w:ilvl="3" w:tplc="B1EA0FB0">
      <w:numFmt w:val="bullet"/>
      <w:lvlText w:val="•"/>
      <w:lvlJc w:val="left"/>
      <w:pPr>
        <w:ind w:left="3008" w:hanging="558"/>
      </w:pPr>
      <w:rPr>
        <w:rFonts w:hint="default"/>
        <w:lang w:val="en-US" w:eastAsia="en-US" w:bidi="ar-SA"/>
      </w:rPr>
    </w:lvl>
    <w:lvl w:ilvl="4" w:tplc="2DB62B0E">
      <w:numFmt w:val="bullet"/>
      <w:lvlText w:val="•"/>
      <w:lvlJc w:val="left"/>
      <w:pPr>
        <w:ind w:left="4102" w:hanging="558"/>
      </w:pPr>
      <w:rPr>
        <w:rFonts w:hint="default"/>
        <w:lang w:val="en-US" w:eastAsia="en-US" w:bidi="ar-SA"/>
      </w:rPr>
    </w:lvl>
    <w:lvl w:ilvl="5" w:tplc="43547516">
      <w:numFmt w:val="bullet"/>
      <w:lvlText w:val="•"/>
      <w:lvlJc w:val="left"/>
      <w:pPr>
        <w:ind w:left="5197" w:hanging="558"/>
      </w:pPr>
      <w:rPr>
        <w:rFonts w:hint="default"/>
        <w:lang w:val="en-US" w:eastAsia="en-US" w:bidi="ar-SA"/>
      </w:rPr>
    </w:lvl>
    <w:lvl w:ilvl="6" w:tplc="46D851F0">
      <w:numFmt w:val="bullet"/>
      <w:lvlText w:val="•"/>
      <w:lvlJc w:val="left"/>
      <w:pPr>
        <w:ind w:left="6291" w:hanging="558"/>
      </w:pPr>
      <w:rPr>
        <w:rFonts w:hint="default"/>
        <w:lang w:val="en-US" w:eastAsia="en-US" w:bidi="ar-SA"/>
      </w:rPr>
    </w:lvl>
    <w:lvl w:ilvl="7" w:tplc="D38409DC">
      <w:numFmt w:val="bullet"/>
      <w:lvlText w:val="•"/>
      <w:lvlJc w:val="left"/>
      <w:pPr>
        <w:ind w:left="7385" w:hanging="558"/>
      </w:pPr>
      <w:rPr>
        <w:rFonts w:hint="default"/>
        <w:lang w:val="en-US" w:eastAsia="en-US" w:bidi="ar-SA"/>
      </w:rPr>
    </w:lvl>
    <w:lvl w:ilvl="8" w:tplc="BA528DE4">
      <w:numFmt w:val="bullet"/>
      <w:lvlText w:val="•"/>
      <w:lvlJc w:val="left"/>
      <w:pPr>
        <w:ind w:left="8480" w:hanging="558"/>
      </w:pPr>
      <w:rPr>
        <w:rFonts w:hint="default"/>
        <w:lang w:val="en-US" w:eastAsia="en-US" w:bidi="ar-SA"/>
      </w:rPr>
    </w:lvl>
  </w:abstractNum>
  <w:abstractNum w:abstractNumId="6" w15:restartNumberingAfterBreak="0">
    <w:nsid w:val="400C527C"/>
    <w:multiLevelType w:val="hybridMultilevel"/>
    <w:tmpl w:val="2C82EDB8"/>
    <w:lvl w:ilvl="0" w:tplc="0128B4F8">
      <w:numFmt w:val="bullet"/>
      <w:lvlText w:val=""/>
      <w:lvlJc w:val="left"/>
      <w:pPr>
        <w:ind w:left="270" w:hanging="360"/>
      </w:pPr>
      <w:rPr>
        <w:rFonts w:ascii="Symbol" w:eastAsia="Arial" w:hAnsi="Symbol" w:cs="Arial" w:hint="default"/>
        <w:b/>
        <w:sz w:val="20"/>
      </w:rPr>
    </w:lvl>
    <w:lvl w:ilvl="1" w:tplc="40090003" w:tentative="1">
      <w:start w:val="1"/>
      <w:numFmt w:val="bullet"/>
      <w:lvlText w:val="o"/>
      <w:lvlJc w:val="left"/>
      <w:pPr>
        <w:ind w:left="990" w:hanging="360"/>
      </w:pPr>
      <w:rPr>
        <w:rFonts w:ascii="Courier New" w:hAnsi="Courier New" w:cs="Courier New" w:hint="default"/>
      </w:rPr>
    </w:lvl>
    <w:lvl w:ilvl="2" w:tplc="40090005" w:tentative="1">
      <w:start w:val="1"/>
      <w:numFmt w:val="bullet"/>
      <w:lvlText w:val=""/>
      <w:lvlJc w:val="left"/>
      <w:pPr>
        <w:ind w:left="1710" w:hanging="360"/>
      </w:pPr>
      <w:rPr>
        <w:rFonts w:ascii="Wingdings" w:hAnsi="Wingdings" w:hint="default"/>
      </w:rPr>
    </w:lvl>
    <w:lvl w:ilvl="3" w:tplc="40090001" w:tentative="1">
      <w:start w:val="1"/>
      <w:numFmt w:val="bullet"/>
      <w:lvlText w:val=""/>
      <w:lvlJc w:val="left"/>
      <w:pPr>
        <w:ind w:left="2430" w:hanging="360"/>
      </w:pPr>
      <w:rPr>
        <w:rFonts w:ascii="Symbol" w:hAnsi="Symbol" w:hint="default"/>
      </w:rPr>
    </w:lvl>
    <w:lvl w:ilvl="4" w:tplc="40090003" w:tentative="1">
      <w:start w:val="1"/>
      <w:numFmt w:val="bullet"/>
      <w:lvlText w:val="o"/>
      <w:lvlJc w:val="left"/>
      <w:pPr>
        <w:ind w:left="3150" w:hanging="360"/>
      </w:pPr>
      <w:rPr>
        <w:rFonts w:ascii="Courier New" w:hAnsi="Courier New" w:cs="Courier New" w:hint="default"/>
      </w:rPr>
    </w:lvl>
    <w:lvl w:ilvl="5" w:tplc="40090005" w:tentative="1">
      <w:start w:val="1"/>
      <w:numFmt w:val="bullet"/>
      <w:lvlText w:val=""/>
      <w:lvlJc w:val="left"/>
      <w:pPr>
        <w:ind w:left="3870" w:hanging="360"/>
      </w:pPr>
      <w:rPr>
        <w:rFonts w:ascii="Wingdings" w:hAnsi="Wingdings" w:hint="default"/>
      </w:rPr>
    </w:lvl>
    <w:lvl w:ilvl="6" w:tplc="40090001" w:tentative="1">
      <w:start w:val="1"/>
      <w:numFmt w:val="bullet"/>
      <w:lvlText w:val=""/>
      <w:lvlJc w:val="left"/>
      <w:pPr>
        <w:ind w:left="4590" w:hanging="360"/>
      </w:pPr>
      <w:rPr>
        <w:rFonts w:ascii="Symbol" w:hAnsi="Symbol" w:hint="default"/>
      </w:rPr>
    </w:lvl>
    <w:lvl w:ilvl="7" w:tplc="40090003" w:tentative="1">
      <w:start w:val="1"/>
      <w:numFmt w:val="bullet"/>
      <w:lvlText w:val="o"/>
      <w:lvlJc w:val="left"/>
      <w:pPr>
        <w:ind w:left="5310" w:hanging="360"/>
      </w:pPr>
      <w:rPr>
        <w:rFonts w:ascii="Courier New" w:hAnsi="Courier New" w:cs="Courier New" w:hint="default"/>
      </w:rPr>
    </w:lvl>
    <w:lvl w:ilvl="8" w:tplc="40090005" w:tentative="1">
      <w:start w:val="1"/>
      <w:numFmt w:val="bullet"/>
      <w:lvlText w:val=""/>
      <w:lvlJc w:val="left"/>
      <w:pPr>
        <w:ind w:left="6030" w:hanging="360"/>
      </w:pPr>
      <w:rPr>
        <w:rFonts w:ascii="Wingdings" w:hAnsi="Wingdings" w:hint="default"/>
      </w:rPr>
    </w:lvl>
  </w:abstractNum>
  <w:abstractNum w:abstractNumId="7" w15:restartNumberingAfterBreak="0">
    <w:nsid w:val="40343967"/>
    <w:multiLevelType w:val="hybridMultilevel"/>
    <w:tmpl w:val="BAC0CFB8"/>
    <w:lvl w:ilvl="0" w:tplc="7608ACF6">
      <w:start w:val="1"/>
      <w:numFmt w:val="low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8" w15:restartNumberingAfterBreak="0">
    <w:nsid w:val="407B7D55"/>
    <w:multiLevelType w:val="hybridMultilevel"/>
    <w:tmpl w:val="E02E06BE"/>
    <w:lvl w:ilvl="0" w:tplc="DEFAC966">
      <w:start w:val="1"/>
      <w:numFmt w:val="bullet"/>
      <w:lvlText w:val=""/>
      <w:lvlJc w:val="left"/>
      <w:pPr>
        <w:ind w:left="270" w:hanging="360"/>
      </w:pPr>
      <w:rPr>
        <w:rFonts w:ascii="Symbol" w:eastAsia="Arial" w:hAnsi="Symbol" w:cs="Poppins" w:hint="default"/>
        <w:b w:val="0"/>
      </w:rPr>
    </w:lvl>
    <w:lvl w:ilvl="1" w:tplc="40090003" w:tentative="1">
      <w:start w:val="1"/>
      <w:numFmt w:val="bullet"/>
      <w:lvlText w:val="o"/>
      <w:lvlJc w:val="left"/>
      <w:pPr>
        <w:ind w:left="990" w:hanging="360"/>
      </w:pPr>
      <w:rPr>
        <w:rFonts w:ascii="Courier New" w:hAnsi="Courier New" w:cs="Courier New" w:hint="default"/>
      </w:rPr>
    </w:lvl>
    <w:lvl w:ilvl="2" w:tplc="40090005" w:tentative="1">
      <w:start w:val="1"/>
      <w:numFmt w:val="bullet"/>
      <w:lvlText w:val=""/>
      <w:lvlJc w:val="left"/>
      <w:pPr>
        <w:ind w:left="1710" w:hanging="360"/>
      </w:pPr>
      <w:rPr>
        <w:rFonts w:ascii="Wingdings" w:hAnsi="Wingdings" w:hint="default"/>
      </w:rPr>
    </w:lvl>
    <w:lvl w:ilvl="3" w:tplc="40090001" w:tentative="1">
      <w:start w:val="1"/>
      <w:numFmt w:val="bullet"/>
      <w:lvlText w:val=""/>
      <w:lvlJc w:val="left"/>
      <w:pPr>
        <w:ind w:left="2430" w:hanging="360"/>
      </w:pPr>
      <w:rPr>
        <w:rFonts w:ascii="Symbol" w:hAnsi="Symbol" w:hint="default"/>
      </w:rPr>
    </w:lvl>
    <w:lvl w:ilvl="4" w:tplc="40090003" w:tentative="1">
      <w:start w:val="1"/>
      <w:numFmt w:val="bullet"/>
      <w:lvlText w:val="o"/>
      <w:lvlJc w:val="left"/>
      <w:pPr>
        <w:ind w:left="3150" w:hanging="360"/>
      </w:pPr>
      <w:rPr>
        <w:rFonts w:ascii="Courier New" w:hAnsi="Courier New" w:cs="Courier New" w:hint="default"/>
      </w:rPr>
    </w:lvl>
    <w:lvl w:ilvl="5" w:tplc="40090005" w:tentative="1">
      <w:start w:val="1"/>
      <w:numFmt w:val="bullet"/>
      <w:lvlText w:val=""/>
      <w:lvlJc w:val="left"/>
      <w:pPr>
        <w:ind w:left="3870" w:hanging="360"/>
      </w:pPr>
      <w:rPr>
        <w:rFonts w:ascii="Wingdings" w:hAnsi="Wingdings" w:hint="default"/>
      </w:rPr>
    </w:lvl>
    <w:lvl w:ilvl="6" w:tplc="40090001" w:tentative="1">
      <w:start w:val="1"/>
      <w:numFmt w:val="bullet"/>
      <w:lvlText w:val=""/>
      <w:lvlJc w:val="left"/>
      <w:pPr>
        <w:ind w:left="4590" w:hanging="360"/>
      </w:pPr>
      <w:rPr>
        <w:rFonts w:ascii="Symbol" w:hAnsi="Symbol" w:hint="default"/>
      </w:rPr>
    </w:lvl>
    <w:lvl w:ilvl="7" w:tplc="40090003" w:tentative="1">
      <w:start w:val="1"/>
      <w:numFmt w:val="bullet"/>
      <w:lvlText w:val="o"/>
      <w:lvlJc w:val="left"/>
      <w:pPr>
        <w:ind w:left="5310" w:hanging="360"/>
      </w:pPr>
      <w:rPr>
        <w:rFonts w:ascii="Courier New" w:hAnsi="Courier New" w:cs="Courier New" w:hint="default"/>
      </w:rPr>
    </w:lvl>
    <w:lvl w:ilvl="8" w:tplc="40090005" w:tentative="1">
      <w:start w:val="1"/>
      <w:numFmt w:val="bullet"/>
      <w:lvlText w:val=""/>
      <w:lvlJc w:val="left"/>
      <w:pPr>
        <w:ind w:left="6030" w:hanging="360"/>
      </w:pPr>
      <w:rPr>
        <w:rFonts w:ascii="Wingdings" w:hAnsi="Wingdings" w:hint="default"/>
      </w:rPr>
    </w:lvl>
  </w:abstractNum>
  <w:abstractNum w:abstractNumId="9" w15:restartNumberingAfterBreak="0">
    <w:nsid w:val="41243962"/>
    <w:multiLevelType w:val="hybridMultilevel"/>
    <w:tmpl w:val="60425D48"/>
    <w:lvl w:ilvl="0" w:tplc="6122CA60">
      <w:start w:val="1"/>
      <w:numFmt w:val="bullet"/>
      <w:lvlText w:val=""/>
      <w:lvlJc w:val="left"/>
      <w:pPr>
        <w:ind w:left="720" w:hanging="360"/>
      </w:pPr>
      <w:rPr>
        <w:rFonts w:ascii="Symbol" w:eastAsia="Arial" w:hAnsi="Symbol" w:cs="Poppin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544231F7"/>
    <w:multiLevelType w:val="hybridMultilevel"/>
    <w:tmpl w:val="4C28F2FE"/>
    <w:lvl w:ilvl="0" w:tplc="0A5CA85C">
      <w:numFmt w:val="bullet"/>
      <w:lvlText w:val=""/>
      <w:lvlJc w:val="left"/>
      <w:pPr>
        <w:ind w:left="270" w:hanging="360"/>
      </w:pPr>
      <w:rPr>
        <w:rFonts w:ascii="Symbol" w:eastAsia="Arial" w:hAnsi="Symbol" w:cs="Poppins" w:hint="default"/>
      </w:rPr>
    </w:lvl>
    <w:lvl w:ilvl="1" w:tplc="40090003" w:tentative="1">
      <w:start w:val="1"/>
      <w:numFmt w:val="bullet"/>
      <w:lvlText w:val="o"/>
      <w:lvlJc w:val="left"/>
      <w:pPr>
        <w:ind w:left="990" w:hanging="360"/>
      </w:pPr>
      <w:rPr>
        <w:rFonts w:ascii="Courier New" w:hAnsi="Courier New" w:cs="Courier New" w:hint="default"/>
      </w:rPr>
    </w:lvl>
    <w:lvl w:ilvl="2" w:tplc="40090005" w:tentative="1">
      <w:start w:val="1"/>
      <w:numFmt w:val="bullet"/>
      <w:lvlText w:val=""/>
      <w:lvlJc w:val="left"/>
      <w:pPr>
        <w:ind w:left="1710" w:hanging="360"/>
      </w:pPr>
      <w:rPr>
        <w:rFonts w:ascii="Wingdings" w:hAnsi="Wingdings" w:hint="default"/>
      </w:rPr>
    </w:lvl>
    <w:lvl w:ilvl="3" w:tplc="40090001" w:tentative="1">
      <w:start w:val="1"/>
      <w:numFmt w:val="bullet"/>
      <w:lvlText w:val=""/>
      <w:lvlJc w:val="left"/>
      <w:pPr>
        <w:ind w:left="2430" w:hanging="360"/>
      </w:pPr>
      <w:rPr>
        <w:rFonts w:ascii="Symbol" w:hAnsi="Symbol" w:hint="default"/>
      </w:rPr>
    </w:lvl>
    <w:lvl w:ilvl="4" w:tplc="40090003" w:tentative="1">
      <w:start w:val="1"/>
      <w:numFmt w:val="bullet"/>
      <w:lvlText w:val="o"/>
      <w:lvlJc w:val="left"/>
      <w:pPr>
        <w:ind w:left="3150" w:hanging="360"/>
      </w:pPr>
      <w:rPr>
        <w:rFonts w:ascii="Courier New" w:hAnsi="Courier New" w:cs="Courier New" w:hint="default"/>
      </w:rPr>
    </w:lvl>
    <w:lvl w:ilvl="5" w:tplc="40090005" w:tentative="1">
      <w:start w:val="1"/>
      <w:numFmt w:val="bullet"/>
      <w:lvlText w:val=""/>
      <w:lvlJc w:val="left"/>
      <w:pPr>
        <w:ind w:left="3870" w:hanging="360"/>
      </w:pPr>
      <w:rPr>
        <w:rFonts w:ascii="Wingdings" w:hAnsi="Wingdings" w:hint="default"/>
      </w:rPr>
    </w:lvl>
    <w:lvl w:ilvl="6" w:tplc="40090001" w:tentative="1">
      <w:start w:val="1"/>
      <w:numFmt w:val="bullet"/>
      <w:lvlText w:val=""/>
      <w:lvlJc w:val="left"/>
      <w:pPr>
        <w:ind w:left="4590" w:hanging="360"/>
      </w:pPr>
      <w:rPr>
        <w:rFonts w:ascii="Symbol" w:hAnsi="Symbol" w:hint="default"/>
      </w:rPr>
    </w:lvl>
    <w:lvl w:ilvl="7" w:tplc="40090003" w:tentative="1">
      <w:start w:val="1"/>
      <w:numFmt w:val="bullet"/>
      <w:lvlText w:val="o"/>
      <w:lvlJc w:val="left"/>
      <w:pPr>
        <w:ind w:left="5310" w:hanging="360"/>
      </w:pPr>
      <w:rPr>
        <w:rFonts w:ascii="Courier New" w:hAnsi="Courier New" w:cs="Courier New" w:hint="default"/>
      </w:rPr>
    </w:lvl>
    <w:lvl w:ilvl="8" w:tplc="40090005" w:tentative="1">
      <w:start w:val="1"/>
      <w:numFmt w:val="bullet"/>
      <w:lvlText w:val=""/>
      <w:lvlJc w:val="left"/>
      <w:pPr>
        <w:ind w:left="6030" w:hanging="360"/>
      </w:pPr>
      <w:rPr>
        <w:rFonts w:ascii="Wingdings" w:hAnsi="Wingdings" w:hint="default"/>
      </w:rPr>
    </w:lvl>
  </w:abstractNum>
  <w:abstractNum w:abstractNumId="11" w15:restartNumberingAfterBreak="0">
    <w:nsid w:val="5780197E"/>
    <w:multiLevelType w:val="hybridMultilevel"/>
    <w:tmpl w:val="6B8EA7DA"/>
    <w:lvl w:ilvl="0" w:tplc="7DDCE55A">
      <w:start w:val="1"/>
      <w:numFmt w:val="lowerRoman"/>
      <w:lvlText w:val="(%1)"/>
      <w:lvlJc w:val="left"/>
      <w:pPr>
        <w:ind w:left="824" w:hanging="720"/>
      </w:pPr>
      <w:rPr>
        <w:rFonts w:hint="default"/>
      </w:rPr>
    </w:lvl>
    <w:lvl w:ilvl="1" w:tplc="40090019" w:tentative="1">
      <w:start w:val="1"/>
      <w:numFmt w:val="lowerLetter"/>
      <w:lvlText w:val="%2."/>
      <w:lvlJc w:val="left"/>
      <w:pPr>
        <w:ind w:left="1184" w:hanging="360"/>
      </w:pPr>
    </w:lvl>
    <w:lvl w:ilvl="2" w:tplc="4009001B" w:tentative="1">
      <w:start w:val="1"/>
      <w:numFmt w:val="lowerRoman"/>
      <w:lvlText w:val="%3."/>
      <w:lvlJc w:val="right"/>
      <w:pPr>
        <w:ind w:left="1904" w:hanging="180"/>
      </w:pPr>
    </w:lvl>
    <w:lvl w:ilvl="3" w:tplc="4009000F" w:tentative="1">
      <w:start w:val="1"/>
      <w:numFmt w:val="decimal"/>
      <w:lvlText w:val="%4."/>
      <w:lvlJc w:val="left"/>
      <w:pPr>
        <w:ind w:left="2624" w:hanging="360"/>
      </w:pPr>
    </w:lvl>
    <w:lvl w:ilvl="4" w:tplc="40090019" w:tentative="1">
      <w:start w:val="1"/>
      <w:numFmt w:val="lowerLetter"/>
      <w:lvlText w:val="%5."/>
      <w:lvlJc w:val="left"/>
      <w:pPr>
        <w:ind w:left="3344" w:hanging="360"/>
      </w:pPr>
    </w:lvl>
    <w:lvl w:ilvl="5" w:tplc="4009001B" w:tentative="1">
      <w:start w:val="1"/>
      <w:numFmt w:val="lowerRoman"/>
      <w:lvlText w:val="%6."/>
      <w:lvlJc w:val="right"/>
      <w:pPr>
        <w:ind w:left="4064" w:hanging="180"/>
      </w:pPr>
    </w:lvl>
    <w:lvl w:ilvl="6" w:tplc="4009000F" w:tentative="1">
      <w:start w:val="1"/>
      <w:numFmt w:val="decimal"/>
      <w:lvlText w:val="%7."/>
      <w:lvlJc w:val="left"/>
      <w:pPr>
        <w:ind w:left="4784" w:hanging="360"/>
      </w:pPr>
    </w:lvl>
    <w:lvl w:ilvl="7" w:tplc="40090019" w:tentative="1">
      <w:start w:val="1"/>
      <w:numFmt w:val="lowerLetter"/>
      <w:lvlText w:val="%8."/>
      <w:lvlJc w:val="left"/>
      <w:pPr>
        <w:ind w:left="5504" w:hanging="360"/>
      </w:pPr>
    </w:lvl>
    <w:lvl w:ilvl="8" w:tplc="4009001B" w:tentative="1">
      <w:start w:val="1"/>
      <w:numFmt w:val="lowerRoman"/>
      <w:lvlText w:val="%9."/>
      <w:lvlJc w:val="right"/>
      <w:pPr>
        <w:ind w:left="6224" w:hanging="180"/>
      </w:pPr>
    </w:lvl>
  </w:abstractNum>
  <w:abstractNum w:abstractNumId="12" w15:restartNumberingAfterBreak="0">
    <w:nsid w:val="60C53E65"/>
    <w:multiLevelType w:val="hybridMultilevel"/>
    <w:tmpl w:val="BACA79D8"/>
    <w:lvl w:ilvl="0" w:tplc="0340095E">
      <w:start w:val="1"/>
      <w:numFmt w:val="bullet"/>
      <w:lvlText w:val=""/>
      <w:lvlJc w:val="left"/>
      <w:pPr>
        <w:ind w:left="720" w:hanging="360"/>
      </w:pPr>
      <w:rPr>
        <w:rFonts w:ascii="Symbol" w:eastAsia="Arial" w:hAnsi="Symbol" w:cs="Poppin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636737CF"/>
    <w:multiLevelType w:val="multilevel"/>
    <w:tmpl w:val="61265EEA"/>
    <w:lvl w:ilvl="0">
      <w:start w:val="1"/>
      <w:numFmt w:val="decimal"/>
      <w:lvlText w:val="%1."/>
      <w:lvlJc w:val="left"/>
      <w:pPr>
        <w:ind w:left="360" w:hanging="360"/>
      </w:pPr>
      <w:rPr>
        <w:b/>
        <w:bCs/>
        <w:spacing w:val="0"/>
        <w:w w:val="104"/>
        <w:sz w:val="18"/>
        <w:szCs w:val="18"/>
      </w:rPr>
    </w:lvl>
    <w:lvl w:ilvl="1">
      <w:start w:val="1"/>
      <w:numFmt w:val="lowerLetter"/>
      <w:lvlText w:val="(%2)"/>
      <w:lvlJc w:val="left"/>
      <w:pPr>
        <w:ind w:left="720" w:hanging="360"/>
      </w:pPr>
      <w:rPr>
        <w:b/>
        <w:i w:val="0"/>
      </w:r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4" w15:restartNumberingAfterBreak="0">
    <w:nsid w:val="644F6DC8"/>
    <w:multiLevelType w:val="hybridMultilevel"/>
    <w:tmpl w:val="7C8A37FC"/>
    <w:lvl w:ilvl="0" w:tplc="1218804C">
      <w:start w:val="1"/>
      <w:numFmt w:val="bullet"/>
      <w:lvlText w:val=""/>
      <w:lvlJc w:val="left"/>
      <w:pPr>
        <w:ind w:left="720" w:hanging="360"/>
      </w:pPr>
      <w:rPr>
        <w:rFonts w:ascii="Symbol" w:eastAsia="Arial" w:hAnsi="Symbol" w:cs="Poppin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68596442"/>
    <w:multiLevelType w:val="hybridMultilevel"/>
    <w:tmpl w:val="42B6C0D2"/>
    <w:lvl w:ilvl="0" w:tplc="89A62616">
      <w:start w:val="1"/>
      <w:numFmt w:val="decimal"/>
      <w:lvlText w:val="%1."/>
      <w:lvlJc w:val="left"/>
      <w:pPr>
        <w:ind w:left="360" w:hanging="360"/>
      </w:pPr>
      <w:rPr>
        <w:rFonts w:hint="default"/>
        <w:b w:val="0"/>
        <w:bCs w:val="0"/>
        <w:i w:val="0"/>
        <w:iCs w:val="0"/>
        <w:color w:val="auto"/>
      </w:r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7098350C"/>
    <w:multiLevelType w:val="hybridMultilevel"/>
    <w:tmpl w:val="921CDA74"/>
    <w:lvl w:ilvl="0" w:tplc="33D4CC26">
      <w:start w:val="1"/>
      <w:numFmt w:val="decimal"/>
      <w:lvlText w:val="%1."/>
      <w:lvlJc w:val="left"/>
      <w:pPr>
        <w:ind w:left="2535" w:hanging="394"/>
        <w:jc w:val="right"/>
      </w:pPr>
      <w:rPr>
        <w:rFonts w:hint="default"/>
        <w:spacing w:val="-1"/>
        <w:w w:val="102"/>
        <w:lang w:val="en-US" w:eastAsia="en-US" w:bidi="ar-SA"/>
      </w:rPr>
    </w:lvl>
    <w:lvl w:ilvl="1" w:tplc="59E880FC">
      <w:numFmt w:val="bullet"/>
      <w:lvlText w:val="►"/>
      <w:lvlJc w:val="left"/>
      <w:pPr>
        <w:ind w:left="2248" w:hanging="380"/>
      </w:pPr>
      <w:rPr>
        <w:rFonts w:ascii="Arial" w:eastAsia="Arial" w:hAnsi="Arial" w:cs="Arial" w:hint="default"/>
        <w:w w:val="54"/>
        <w:lang w:val="en-US" w:eastAsia="en-US" w:bidi="ar-SA"/>
      </w:rPr>
    </w:lvl>
    <w:lvl w:ilvl="2" w:tplc="BC0C9D14">
      <w:numFmt w:val="bullet"/>
      <w:lvlText w:val="•"/>
      <w:lvlJc w:val="left"/>
      <w:pPr>
        <w:ind w:left="3560" w:hanging="380"/>
      </w:pPr>
      <w:rPr>
        <w:rFonts w:hint="default"/>
        <w:lang w:val="en-US" w:eastAsia="en-US" w:bidi="ar-SA"/>
      </w:rPr>
    </w:lvl>
    <w:lvl w:ilvl="3" w:tplc="B04AA540">
      <w:numFmt w:val="bullet"/>
      <w:lvlText w:val="•"/>
      <w:lvlJc w:val="left"/>
      <w:pPr>
        <w:ind w:left="4580" w:hanging="380"/>
      </w:pPr>
      <w:rPr>
        <w:rFonts w:hint="default"/>
        <w:lang w:val="en-US" w:eastAsia="en-US" w:bidi="ar-SA"/>
      </w:rPr>
    </w:lvl>
    <w:lvl w:ilvl="4" w:tplc="2BF253A0">
      <w:numFmt w:val="bullet"/>
      <w:lvlText w:val="•"/>
      <w:lvlJc w:val="left"/>
      <w:pPr>
        <w:ind w:left="5600" w:hanging="380"/>
      </w:pPr>
      <w:rPr>
        <w:rFonts w:hint="default"/>
        <w:lang w:val="en-US" w:eastAsia="en-US" w:bidi="ar-SA"/>
      </w:rPr>
    </w:lvl>
    <w:lvl w:ilvl="5" w:tplc="7674C274">
      <w:numFmt w:val="bullet"/>
      <w:lvlText w:val="•"/>
      <w:lvlJc w:val="left"/>
      <w:pPr>
        <w:ind w:left="6620" w:hanging="380"/>
      </w:pPr>
      <w:rPr>
        <w:rFonts w:hint="default"/>
        <w:lang w:val="en-US" w:eastAsia="en-US" w:bidi="ar-SA"/>
      </w:rPr>
    </w:lvl>
    <w:lvl w:ilvl="6" w:tplc="6FD81B32">
      <w:numFmt w:val="bullet"/>
      <w:lvlText w:val="•"/>
      <w:lvlJc w:val="left"/>
      <w:pPr>
        <w:ind w:left="7640" w:hanging="380"/>
      </w:pPr>
      <w:rPr>
        <w:rFonts w:hint="default"/>
        <w:lang w:val="en-US" w:eastAsia="en-US" w:bidi="ar-SA"/>
      </w:rPr>
    </w:lvl>
    <w:lvl w:ilvl="7" w:tplc="90D0F914">
      <w:numFmt w:val="bullet"/>
      <w:lvlText w:val="•"/>
      <w:lvlJc w:val="left"/>
      <w:pPr>
        <w:ind w:left="8660" w:hanging="380"/>
      </w:pPr>
      <w:rPr>
        <w:rFonts w:hint="default"/>
        <w:lang w:val="en-US" w:eastAsia="en-US" w:bidi="ar-SA"/>
      </w:rPr>
    </w:lvl>
    <w:lvl w:ilvl="8" w:tplc="31088382">
      <w:numFmt w:val="bullet"/>
      <w:lvlText w:val="•"/>
      <w:lvlJc w:val="left"/>
      <w:pPr>
        <w:ind w:left="9680" w:hanging="380"/>
      </w:pPr>
      <w:rPr>
        <w:rFonts w:hint="default"/>
        <w:lang w:val="en-US" w:eastAsia="en-US" w:bidi="ar-SA"/>
      </w:rPr>
    </w:lvl>
  </w:abstractNum>
  <w:abstractNum w:abstractNumId="17" w15:restartNumberingAfterBreak="0">
    <w:nsid w:val="70A549D5"/>
    <w:multiLevelType w:val="hybridMultilevel"/>
    <w:tmpl w:val="A73E9D30"/>
    <w:lvl w:ilvl="0" w:tplc="4C06DB4C">
      <w:start w:val="1"/>
      <w:numFmt w:val="bullet"/>
      <w:lvlText w:val=""/>
      <w:lvlJc w:val="left"/>
      <w:pPr>
        <w:ind w:left="270" w:hanging="360"/>
      </w:pPr>
      <w:rPr>
        <w:rFonts w:ascii="Symbol" w:eastAsia="Arial" w:hAnsi="Symbol" w:cs="Arial" w:hint="default"/>
      </w:rPr>
    </w:lvl>
    <w:lvl w:ilvl="1" w:tplc="40090003" w:tentative="1">
      <w:start w:val="1"/>
      <w:numFmt w:val="bullet"/>
      <w:lvlText w:val="o"/>
      <w:lvlJc w:val="left"/>
      <w:pPr>
        <w:ind w:left="990" w:hanging="360"/>
      </w:pPr>
      <w:rPr>
        <w:rFonts w:ascii="Courier New" w:hAnsi="Courier New" w:cs="Courier New" w:hint="default"/>
      </w:rPr>
    </w:lvl>
    <w:lvl w:ilvl="2" w:tplc="40090005" w:tentative="1">
      <w:start w:val="1"/>
      <w:numFmt w:val="bullet"/>
      <w:lvlText w:val=""/>
      <w:lvlJc w:val="left"/>
      <w:pPr>
        <w:ind w:left="1710" w:hanging="360"/>
      </w:pPr>
      <w:rPr>
        <w:rFonts w:ascii="Wingdings" w:hAnsi="Wingdings" w:hint="default"/>
      </w:rPr>
    </w:lvl>
    <w:lvl w:ilvl="3" w:tplc="40090001" w:tentative="1">
      <w:start w:val="1"/>
      <w:numFmt w:val="bullet"/>
      <w:lvlText w:val=""/>
      <w:lvlJc w:val="left"/>
      <w:pPr>
        <w:ind w:left="2430" w:hanging="360"/>
      </w:pPr>
      <w:rPr>
        <w:rFonts w:ascii="Symbol" w:hAnsi="Symbol" w:hint="default"/>
      </w:rPr>
    </w:lvl>
    <w:lvl w:ilvl="4" w:tplc="40090003" w:tentative="1">
      <w:start w:val="1"/>
      <w:numFmt w:val="bullet"/>
      <w:lvlText w:val="o"/>
      <w:lvlJc w:val="left"/>
      <w:pPr>
        <w:ind w:left="3150" w:hanging="360"/>
      </w:pPr>
      <w:rPr>
        <w:rFonts w:ascii="Courier New" w:hAnsi="Courier New" w:cs="Courier New" w:hint="default"/>
      </w:rPr>
    </w:lvl>
    <w:lvl w:ilvl="5" w:tplc="40090005" w:tentative="1">
      <w:start w:val="1"/>
      <w:numFmt w:val="bullet"/>
      <w:lvlText w:val=""/>
      <w:lvlJc w:val="left"/>
      <w:pPr>
        <w:ind w:left="3870" w:hanging="360"/>
      </w:pPr>
      <w:rPr>
        <w:rFonts w:ascii="Wingdings" w:hAnsi="Wingdings" w:hint="default"/>
      </w:rPr>
    </w:lvl>
    <w:lvl w:ilvl="6" w:tplc="40090001" w:tentative="1">
      <w:start w:val="1"/>
      <w:numFmt w:val="bullet"/>
      <w:lvlText w:val=""/>
      <w:lvlJc w:val="left"/>
      <w:pPr>
        <w:ind w:left="4590" w:hanging="360"/>
      </w:pPr>
      <w:rPr>
        <w:rFonts w:ascii="Symbol" w:hAnsi="Symbol" w:hint="default"/>
      </w:rPr>
    </w:lvl>
    <w:lvl w:ilvl="7" w:tplc="40090003" w:tentative="1">
      <w:start w:val="1"/>
      <w:numFmt w:val="bullet"/>
      <w:lvlText w:val="o"/>
      <w:lvlJc w:val="left"/>
      <w:pPr>
        <w:ind w:left="5310" w:hanging="360"/>
      </w:pPr>
      <w:rPr>
        <w:rFonts w:ascii="Courier New" w:hAnsi="Courier New" w:cs="Courier New" w:hint="default"/>
      </w:rPr>
    </w:lvl>
    <w:lvl w:ilvl="8" w:tplc="40090005" w:tentative="1">
      <w:start w:val="1"/>
      <w:numFmt w:val="bullet"/>
      <w:lvlText w:val=""/>
      <w:lvlJc w:val="left"/>
      <w:pPr>
        <w:ind w:left="6030" w:hanging="360"/>
      </w:pPr>
      <w:rPr>
        <w:rFonts w:ascii="Wingdings" w:hAnsi="Wingdings" w:hint="default"/>
      </w:rPr>
    </w:lvl>
  </w:abstractNum>
  <w:abstractNum w:abstractNumId="18" w15:restartNumberingAfterBreak="0">
    <w:nsid w:val="723B02D2"/>
    <w:multiLevelType w:val="hybridMultilevel"/>
    <w:tmpl w:val="DD78EF34"/>
    <w:lvl w:ilvl="0" w:tplc="14E85BAA">
      <w:numFmt w:val="bullet"/>
      <w:lvlText w:val=""/>
      <w:lvlJc w:val="left"/>
      <w:pPr>
        <w:ind w:left="270" w:hanging="360"/>
      </w:pPr>
      <w:rPr>
        <w:rFonts w:ascii="Symbol" w:eastAsia="Arial" w:hAnsi="Symbol" w:cs="Arial" w:hint="default"/>
      </w:rPr>
    </w:lvl>
    <w:lvl w:ilvl="1" w:tplc="40090003" w:tentative="1">
      <w:start w:val="1"/>
      <w:numFmt w:val="bullet"/>
      <w:lvlText w:val="o"/>
      <w:lvlJc w:val="left"/>
      <w:pPr>
        <w:ind w:left="990" w:hanging="360"/>
      </w:pPr>
      <w:rPr>
        <w:rFonts w:ascii="Courier New" w:hAnsi="Courier New" w:cs="Courier New" w:hint="default"/>
      </w:rPr>
    </w:lvl>
    <w:lvl w:ilvl="2" w:tplc="40090005" w:tentative="1">
      <w:start w:val="1"/>
      <w:numFmt w:val="bullet"/>
      <w:lvlText w:val=""/>
      <w:lvlJc w:val="left"/>
      <w:pPr>
        <w:ind w:left="1710" w:hanging="360"/>
      </w:pPr>
      <w:rPr>
        <w:rFonts w:ascii="Wingdings" w:hAnsi="Wingdings" w:hint="default"/>
      </w:rPr>
    </w:lvl>
    <w:lvl w:ilvl="3" w:tplc="40090001" w:tentative="1">
      <w:start w:val="1"/>
      <w:numFmt w:val="bullet"/>
      <w:lvlText w:val=""/>
      <w:lvlJc w:val="left"/>
      <w:pPr>
        <w:ind w:left="2430" w:hanging="360"/>
      </w:pPr>
      <w:rPr>
        <w:rFonts w:ascii="Symbol" w:hAnsi="Symbol" w:hint="default"/>
      </w:rPr>
    </w:lvl>
    <w:lvl w:ilvl="4" w:tplc="40090003" w:tentative="1">
      <w:start w:val="1"/>
      <w:numFmt w:val="bullet"/>
      <w:lvlText w:val="o"/>
      <w:lvlJc w:val="left"/>
      <w:pPr>
        <w:ind w:left="3150" w:hanging="360"/>
      </w:pPr>
      <w:rPr>
        <w:rFonts w:ascii="Courier New" w:hAnsi="Courier New" w:cs="Courier New" w:hint="default"/>
      </w:rPr>
    </w:lvl>
    <w:lvl w:ilvl="5" w:tplc="40090005" w:tentative="1">
      <w:start w:val="1"/>
      <w:numFmt w:val="bullet"/>
      <w:lvlText w:val=""/>
      <w:lvlJc w:val="left"/>
      <w:pPr>
        <w:ind w:left="3870" w:hanging="360"/>
      </w:pPr>
      <w:rPr>
        <w:rFonts w:ascii="Wingdings" w:hAnsi="Wingdings" w:hint="default"/>
      </w:rPr>
    </w:lvl>
    <w:lvl w:ilvl="6" w:tplc="40090001" w:tentative="1">
      <w:start w:val="1"/>
      <w:numFmt w:val="bullet"/>
      <w:lvlText w:val=""/>
      <w:lvlJc w:val="left"/>
      <w:pPr>
        <w:ind w:left="4590" w:hanging="360"/>
      </w:pPr>
      <w:rPr>
        <w:rFonts w:ascii="Symbol" w:hAnsi="Symbol" w:hint="default"/>
      </w:rPr>
    </w:lvl>
    <w:lvl w:ilvl="7" w:tplc="40090003" w:tentative="1">
      <w:start w:val="1"/>
      <w:numFmt w:val="bullet"/>
      <w:lvlText w:val="o"/>
      <w:lvlJc w:val="left"/>
      <w:pPr>
        <w:ind w:left="5310" w:hanging="360"/>
      </w:pPr>
      <w:rPr>
        <w:rFonts w:ascii="Courier New" w:hAnsi="Courier New" w:cs="Courier New" w:hint="default"/>
      </w:rPr>
    </w:lvl>
    <w:lvl w:ilvl="8" w:tplc="40090005" w:tentative="1">
      <w:start w:val="1"/>
      <w:numFmt w:val="bullet"/>
      <w:lvlText w:val=""/>
      <w:lvlJc w:val="left"/>
      <w:pPr>
        <w:ind w:left="6030" w:hanging="360"/>
      </w:pPr>
      <w:rPr>
        <w:rFonts w:ascii="Wingdings" w:hAnsi="Wingdings" w:hint="default"/>
      </w:rPr>
    </w:lvl>
  </w:abstractNum>
  <w:abstractNum w:abstractNumId="19" w15:restartNumberingAfterBreak="0">
    <w:nsid w:val="782460A8"/>
    <w:multiLevelType w:val="hybridMultilevel"/>
    <w:tmpl w:val="C608C6C6"/>
    <w:lvl w:ilvl="0" w:tplc="BD62D83A">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0" w15:restartNumberingAfterBreak="0">
    <w:nsid w:val="79B15D39"/>
    <w:multiLevelType w:val="hybridMultilevel"/>
    <w:tmpl w:val="1B584218"/>
    <w:lvl w:ilvl="0" w:tplc="07DA860C">
      <w:start w:val="1"/>
      <w:numFmt w:val="lowerLetter"/>
      <w:lvlText w:val="(%1)"/>
      <w:lvlJc w:val="left"/>
      <w:pPr>
        <w:ind w:left="1080" w:hanging="720"/>
      </w:pPr>
      <w:rPr>
        <w:rFonts w:hint="default"/>
        <w:color w:val="auto"/>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 w15:restartNumberingAfterBreak="0">
    <w:nsid w:val="7E9915B4"/>
    <w:multiLevelType w:val="hybridMultilevel"/>
    <w:tmpl w:val="924036BE"/>
    <w:lvl w:ilvl="0" w:tplc="FFFFFFFF">
      <w:start w:val="1"/>
      <w:numFmt w:val="decimal"/>
      <w:lvlText w:val="%1."/>
      <w:lvlJc w:val="left"/>
      <w:pPr>
        <w:ind w:left="360" w:hanging="360"/>
      </w:pPr>
      <w:rPr>
        <w:rFonts w:hint="default"/>
        <w:b w:val="0"/>
        <w:bCs w:val="0"/>
        <w:i w:val="0"/>
        <w:iCs w:val="0"/>
        <w:color w:val="auto"/>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88937231">
    <w:abstractNumId w:val="1"/>
  </w:num>
  <w:num w:numId="2" w16cid:durableId="260190600">
    <w:abstractNumId w:val="5"/>
  </w:num>
  <w:num w:numId="3" w16cid:durableId="487667977">
    <w:abstractNumId w:val="11"/>
  </w:num>
  <w:num w:numId="4" w16cid:durableId="1169173888">
    <w:abstractNumId w:val="15"/>
  </w:num>
  <w:num w:numId="5" w16cid:durableId="159010809">
    <w:abstractNumId w:val="16"/>
  </w:num>
  <w:num w:numId="6" w16cid:durableId="831683543">
    <w:abstractNumId w:val="3"/>
  </w:num>
  <w:num w:numId="7" w16cid:durableId="510686305">
    <w:abstractNumId w:val="20"/>
  </w:num>
  <w:num w:numId="8" w16cid:durableId="1218125304">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133668945">
    <w:abstractNumId w:val="6"/>
  </w:num>
  <w:num w:numId="10" w16cid:durableId="731386977">
    <w:abstractNumId w:val="18"/>
  </w:num>
  <w:num w:numId="11" w16cid:durableId="2103258189">
    <w:abstractNumId w:val="2"/>
  </w:num>
  <w:num w:numId="12" w16cid:durableId="796263548">
    <w:abstractNumId w:val="9"/>
  </w:num>
  <w:num w:numId="13" w16cid:durableId="664633072">
    <w:abstractNumId w:val="14"/>
  </w:num>
  <w:num w:numId="14" w16cid:durableId="1015501118">
    <w:abstractNumId w:val="12"/>
  </w:num>
  <w:num w:numId="15" w16cid:durableId="934556649">
    <w:abstractNumId w:val="17"/>
  </w:num>
  <w:num w:numId="16" w16cid:durableId="1065689562">
    <w:abstractNumId w:val="8"/>
  </w:num>
  <w:num w:numId="17" w16cid:durableId="2061509747">
    <w:abstractNumId w:val="10"/>
  </w:num>
  <w:num w:numId="18" w16cid:durableId="2052680291">
    <w:abstractNumId w:val="4"/>
  </w:num>
  <w:num w:numId="19" w16cid:durableId="571693337">
    <w:abstractNumId w:val="19"/>
  </w:num>
  <w:num w:numId="20" w16cid:durableId="1013340172">
    <w:abstractNumId w:val="21"/>
  </w:num>
  <w:num w:numId="21" w16cid:durableId="1486119243">
    <w:abstractNumId w:val="7"/>
  </w:num>
  <w:num w:numId="22" w16cid:durableId="4113909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3776"/>
    <w:rsid w:val="000250B8"/>
    <w:rsid w:val="001C36A3"/>
    <w:rsid w:val="00345553"/>
    <w:rsid w:val="00396363"/>
    <w:rsid w:val="007C5D60"/>
    <w:rsid w:val="008D0238"/>
    <w:rsid w:val="00AC483A"/>
    <w:rsid w:val="00D3377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C491E1"/>
  <w15:chartTrackingRefBased/>
  <w15:docId w15:val="{F1B661BB-9903-4E66-94CD-38B6301A20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33776"/>
    <w:pPr>
      <w:widowControl w:val="0"/>
      <w:autoSpaceDE w:val="0"/>
      <w:autoSpaceDN w:val="0"/>
      <w:spacing w:after="0" w:line="240" w:lineRule="auto"/>
    </w:pPr>
    <w:rPr>
      <w:rFonts w:ascii="Arial" w:eastAsia="Arial" w:hAnsi="Arial" w:cs="Arial"/>
      <w:kern w:val="0"/>
      <w:sz w:val="22"/>
      <w:szCs w:val="22"/>
      <w14:ligatures w14:val="none"/>
    </w:rPr>
  </w:style>
  <w:style w:type="paragraph" w:styleId="Heading1">
    <w:name w:val="heading 1"/>
    <w:basedOn w:val="Normal"/>
    <w:next w:val="Normal"/>
    <w:link w:val="Heading1Char"/>
    <w:uiPriority w:val="9"/>
    <w:qFormat/>
    <w:rsid w:val="00D3377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3377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3377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3377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3377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33776"/>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33776"/>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33776"/>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33776"/>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3377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3377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3377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3377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3377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3377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3377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3377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33776"/>
    <w:rPr>
      <w:rFonts w:eastAsiaTheme="majorEastAsia" w:cstheme="majorBidi"/>
      <w:color w:val="272727" w:themeColor="text1" w:themeTint="D8"/>
    </w:rPr>
  </w:style>
  <w:style w:type="paragraph" w:styleId="Title">
    <w:name w:val="Title"/>
    <w:basedOn w:val="Normal"/>
    <w:next w:val="Normal"/>
    <w:link w:val="TitleChar"/>
    <w:uiPriority w:val="10"/>
    <w:qFormat/>
    <w:rsid w:val="00D33776"/>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3377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3377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3377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33776"/>
    <w:pPr>
      <w:spacing w:before="160"/>
      <w:jc w:val="center"/>
    </w:pPr>
    <w:rPr>
      <w:i/>
      <w:iCs/>
      <w:color w:val="404040" w:themeColor="text1" w:themeTint="BF"/>
    </w:rPr>
  </w:style>
  <w:style w:type="character" w:customStyle="1" w:styleId="QuoteChar">
    <w:name w:val="Quote Char"/>
    <w:basedOn w:val="DefaultParagraphFont"/>
    <w:link w:val="Quote"/>
    <w:uiPriority w:val="29"/>
    <w:rsid w:val="00D33776"/>
    <w:rPr>
      <w:i/>
      <w:iCs/>
      <w:color w:val="404040" w:themeColor="text1" w:themeTint="BF"/>
    </w:rPr>
  </w:style>
  <w:style w:type="paragraph" w:styleId="ListParagraph">
    <w:name w:val="List Paragraph"/>
    <w:basedOn w:val="Normal"/>
    <w:uiPriority w:val="1"/>
    <w:qFormat/>
    <w:rsid w:val="00D33776"/>
    <w:pPr>
      <w:ind w:left="720"/>
      <w:contextualSpacing/>
    </w:pPr>
  </w:style>
  <w:style w:type="character" w:styleId="IntenseEmphasis">
    <w:name w:val="Intense Emphasis"/>
    <w:basedOn w:val="DefaultParagraphFont"/>
    <w:uiPriority w:val="21"/>
    <w:qFormat/>
    <w:rsid w:val="00D33776"/>
    <w:rPr>
      <w:i/>
      <w:iCs/>
      <w:color w:val="0F4761" w:themeColor="accent1" w:themeShade="BF"/>
    </w:rPr>
  </w:style>
  <w:style w:type="paragraph" w:styleId="IntenseQuote">
    <w:name w:val="Intense Quote"/>
    <w:basedOn w:val="Normal"/>
    <w:next w:val="Normal"/>
    <w:link w:val="IntenseQuoteChar"/>
    <w:uiPriority w:val="30"/>
    <w:qFormat/>
    <w:rsid w:val="00D3377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33776"/>
    <w:rPr>
      <w:i/>
      <w:iCs/>
      <w:color w:val="0F4761" w:themeColor="accent1" w:themeShade="BF"/>
    </w:rPr>
  </w:style>
  <w:style w:type="character" w:styleId="IntenseReference">
    <w:name w:val="Intense Reference"/>
    <w:basedOn w:val="DefaultParagraphFont"/>
    <w:uiPriority w:val="32"/>
    <w:qFormat/>
    <w:rsid w:val="00D33776"/>
    <w:rPr>
      <w:b/>
      <w:bCs/>
      <w:smallCaps/>
      <w:color w:val="0F4761" w:themeColor="accent1" w:themeShade="BF"/>
      <w:spacing w:val="5"/>
    </w:rPr>
  </w:style>
  <w:style w:type="paragraph" w:styleId="Header">
    <w:name w:val="header"/>
    <w:basedOn w:val="Normal"/>
    <w:link w:val="HeaderChar"/>
    <w:uiPriority w:val="99"/>
    <w:unhideWhenUsed/>
    <w:rsid w:val="00D33776"/>
    <w:pPr>
      <w:tabs>
        <w:tab w:val="center" w:pos="4513"/>
        <w:tab w:val="right" w:pos="9026"/>
      </w:tabs>
    </w:pPr>
  </w:style>
  <w:style w:type="character" w:customStyle="1" w:styleId="HeaderChar">
    <w:name w:val="Header Char"/>
    <w:basedOn w:val="DefaultParagraphFont"/>
    <w:link w:val="Header"/>
    <w:uiPriority w:val="99"/>
    <w:rsid w:val="00D33776"/>
    <w:rPr>
      <w:rFonts w:ascii="Arial" w:eastAsia="Arial" w:hAnsi="Arial" w:cs="Arial"/>
      <w:kern w:val="0"/>
      <w:sz w:val="22"/>
      <w:szCs w:val="22"/>
      <w14:ligatures w14:val="none"/>
    </w:rPr>
  </w:style>
  <w:style w:type="paragraph" w:styleId="Footer">
    <w:name w:val="footer"/>
    <w:basedOn w:val="Normal"/>
    <w:link w:val="FooterChar"/>
    <w:uiPriority w:val="99"/>
    <w:unhideWhenUsed/>
    <w:rsid w:val="00D33776"/>
    <w:pPr>
      <w:tabs>
        <w:tab w:val="center" w:pos="4513"/>
        <w:tab w:val="right" w:pos="9026"/>
      </w:tabs>
    </w:pPr>
  </w:style>
  <w:style w:type="character" w:customStyle="1" w:styleId="FooterChar">
    <w:name w:val="Footer Char"/>
    <w:basedOn w:val="DefaultParagraphFont"/>
    <w:link w:val="Footer"/>
    <w:uiPriority w:val="99"/>
    <w:rsid w:val="00D33776"/>
    <w:rPr>
      <w:rFonts w:ascii="Arial" w:eastAsia="Arial" w:hAnsi="Arial" w:cs="Arial"/>
      <w:kern w:val="0"/>
      <w:sz w:val="22"/>
      <w:szCs w:val="22"/>
      <w14:ligatures w14:val="none"/>
    </w:rPr>
  </w:style>
  <w:style w:type="paragraph" w:styleId="BodyText">
    <w:name w:val="Body Text"/>
    <w:basedOn w:val="Normal"/>
    <w:link w:val="BodyTextChar"/>
    <w:uiPriority w:val="1"/>
    <w:qFormat/>
    <w:rsid w:val="00D33776"/>
    <w:rPr>
      <w:sz w:val="20"/>
      <w:szCs w:val="20"/>
    </w:rPr>
  </w:style>
  <w:style w:type="character" w:customStyle="1" w:styleId="BodyTextChar">
    <w:name w:val="Body Text Char"/>
    <w:basedOn w:val="DefaultParagraphFont"/>
    <w:link w:val="BodyText"/>
    <w:uiPriority w:val="1"/>
    <w:rsid w:val="00D33776"/>
    <w:rPr>
      <w:rFonts w:ascii="Arial" w:eastAsia="Arial" w:hAnsi="Arial" w:cs="Arial"/>
      <w:kern w:val="0"/>
      <w:sz w:val="20"/>
      <w:szCs w:val="20"/>
      <w14:ligatures w14:val="none"/>
    </w:rPr>
  </w:style>
  <w:style w:type="paragraph" w:customStyle="1" w:styleId="TableParagraph">
    <w:name w:val="Table Paragraph"/>
    <w:basedOn w:val="Normal"/>
    <w:uiPriority w:val="1"/>
    <w:qFormat/>
    <w:rsid w:val="00D33776"/>
    <w:pPr>
      <w:ind w:left="105"/>
    </w:pPr>
  </w:style>
  <w:style w:type="paragraph" w:styleId="NoSpacing">
    <w:name w:val="No Spacing"/>
    <w:uiPriority w:val="1"/>
    <w:qFormat/>
    <w:rsid w:val="00D33776"/>
    <w:pPr>
      <w:widowControl w:val="0"/>
      <w:autoSpaceDE w:val="0"/>
      <w:autoSpaceDN w:val="0"/>
      <w:spacing w:after="0" w:line="240" w:lineRule="auto"/>
    </w:pPr>
    <w:rPr>
      <w:rFonts w:ascii="Arial" w:eastAsia="Arial" w:hAnsi="Arial" w:cs="Arial"/>
      <w:kern w:val="0"/>
      <w:sz w:val="22"/>
      <w:szCs w:val="22"/>
      <w14:ligatures w14:val="none"/>
    </w:rPr>
  </w:style>
  <w:style w:type="table" w:styleId="TableGrid">
    <w:name w:val="Table Grid"/>
    <w:basedOn w:val="TableNormal"/>
    <w:uiPriority w:val="39"/>
    <w:rsid w:val="00D33776"/>
    <w:pPr>
      <w:widowControl w:val="0"/>
      <w:autoSpaceDE w:val="0"/>
      <w:autoSpaceDN w:val="0"/>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E37A053-DB0D-4DC6-9686-294DCAB2A7D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TotalTime>
  <Pages>9</Pages>
  <Words>2783</Words>
  <Characters>15864</Characters>
  <Application>Microsoft Office Word</Application>
  <DocSecurity>0</DocSecurity>
  <Lines>132</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18610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Riddhi Oberoi</dc:creator>
  <cp:keywords/>
  <dc:description/>
  <cp:lastModifiedBy>Riddhi Oberoi</cp:lastModifiedBy>
  <cp:revision>4</cp:revision>
  <dcterms:created xsi:type="dcterms:W3CDTF">2026-01-14T09:17:00Z</dcterms:created>
  <dcterms:modified xsi:type="dcterms:W3CDTF">2026-01-14T09:32:00Z</dcterms:modified>
</cp:coreProperties>
</file>